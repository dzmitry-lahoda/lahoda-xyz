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972" w:rsidRPr="00830169" w:rsidRDefault="00236972" w:rsidP="00236972">
      <w:pPr>
        <w:jc w:val="center"/>
        <w:rPr>
          <w:rFonts w:cs="Times New Roman"/>
          <w:color w:val="000000"/>
          <w:sz w:val="32"/>
          <w:szCs w:val="32"/>
          <w:lang w:val="ru-RU"/>
        </w:rPr>
      </w:pPr>
      <w:r w:rsidRPr="00830169">
        <w:rPr>
          <w:rFonts w:cs="Times New Roman"/>
          <w:color w:val="000000"/>
          <w:sz w:val="32"/>
          <w:szCs w:val="32"/>
          <w:lang w:val="ru-RU"/>
        </w:rPr>
        <w:t>МИНИСТЕРСТВО ОБРАЗОВАНИЯ РЕСПУБЛИКИ БЕЛАРУСЬ</w:t>
      </w:r>
    </w:p>
    <w:p w:rsidR="00236972" w:rsidRPr="00830169" w:rsidRDefault="00236972" w:rsidP="00236972">
      <w:pPr>
        <w:jc w:val="center"/>
        <w:rPr>
          <w:rFonts w:cs="Times New Roman"/>
          <w:color w:val="000000"/>
          <w:sz w:val="32"/>
          <w:szCs w:val="32"/>
          <w:lang w:val="ru-RU"/>
        </w:rPr>
      </w:pPr>
    </w:p>
    <w:p w:rsidR="00236972" w:rsidRPr="00830169" w:rsidRDefault="00236972" w:rsidP="00236972">
      <w:pPr>
        <w:jc w:val="center"/>
        <w:rPr>
          <w:rFonts w:cs="Times New Roman"/>
          <w:color w:val="000000"/>
          <w:sz w:val="32"/>
          <w:szCs w:val="32"/>
          <w:lang w:val="ru-RU"/>
        </w:rPr>
      </w:pPr>
      <w:r w:rsidRPr="00830169">
        <w:rPr>
          <w:rFonts w:cs="Times New Roman"/>
          <w:color w:val="000000"/>
          <w:sz w:val="32"/>
          <w:szCs w:val="32"/>
          <w:lang w:val="ru-RU"/>
        </w:rPr>
        <w:t>БЕЛОРУССКИЙ ГОСУДАРСТВЕННЫЙ УНИВЕРСИТЕТ</w:t>
      </w:r>
    </w:p>
    <w:p w:rsidR="00236972" w:rsidRDefault="00236972" w:rsidP="00236972">
      <w:pPr>
        <w:rPr>
          <w:rFonts w:cs="Times New Roman"/>
          <w:color w:val="000000"/>
          <w:sz w:val="32"/>
          <w:szCs w:val="32"/>
          <w:lang w:val="ru-RU"/>
        </w:rPr>
      </w:pPr>
    </w:p>
    <w:p w:rsidR="00236972" w:rsidRPr="00830169" w:rsidRDefault="00236972" w:rsidP="00236972">
      <w:pPr>
        <w:rPr>
          <w:rFonts w:cs="Times New Roman"/>
          <w:color w:val="000000"/>
          <w:sz w:val="32"/>
          <w:szCs w:val="32"/>
          <w:lang w:val="ru-RU"/>
        </w:rPr>
      </w:pPr>
    </w:p>
    <w:p w:rsidR="00236972" w:rsidRPr="00830169" w:rsidRDefault="00236972" w:rsidP="00236972">
      <w:pPr>
        <w:jc w:val="center"/>
        <w:rPr>
          <w:rFonts w:cs="Times New Roman"/>
          <w:color w:val="000000"/>
          <w:sz w:val="30"/>
          <w:szCs w:val="30"/>
          <w:lang w:val="ru-RU"/>
        </w:rPr>
      </w:pPr>
      <w:r w:rsidRPr="00830169">
        <w:rPr>
          <w:rFonts w:cs="Times New Roman"/>
          <w:color w:val="000000"/>
          <w:sz w:val="30"/>
          <w:szCs w:val="30"/>
          <w:lang w:val="ru-RU"/>
        </w:rPr>
        <w:t>Факультет радиофизики и электроники</w:t>
      </w:r>
    </w:p>
    <w:p w:rsidR="00236972" w:rsidRPr="00830169" w:rsidRDefault="00236972" w:rsidP="00236972">
      <w:pPr>
        <w:jc w:val="center"/>
        <w:rPr>
          <w:rFonts w:cs="Times New Roman"/>
          <w:color w:val="000000"/>
          <w:sz w:val="30"/>
          <w:szCs w:val="30"/>
          <w:lang w:val="ru-RU"/>
        </w:rPr>
      </w:pPr>
    </w:p>
    <w:p w:rsidR="00236972" w:rsidRPr="005D32B4" w:rsidRDefault="00236972" w:rsidP="00236972">
      <w:pPr>
        <w:jc w:val="center"/>
        <w:rPr>
          <w:rFonts w:cs="Times New Roman"/>
          <w:color w:val="000000"/>
          <w:sz w:val="32"/>
          <w:szCs w:val="32"/>
          <w:lang w:val="ru-RU"/>
        </w:rPr>
      </w:pPr>
      <w:r w:rsidRPr="00830169">
        <w:rPr>
          <w:rFonts w:cs="Times New Roman"/>
          <w:color w:val="000000"/>
          <w:sz w:val="30"/>
          <w:szCs w:val="30"/>
          <w:lang w:val="ru-RU"/>
        </w:rPr>
        <w:t>Кафедра радиофизики</w:t>
      </w:r>
    </w:p>
    <w:p w:rsidR="00236972" w:rsidRPr="00830169" w:rsidRDefault="00236972" w:rsidP="00236972">
      <w:pPr>
        <w:jc w:val="center"/>
        <w:rPr>
          <w:rFonts w:cs="Times New Roman"/>
          <w:b/>
          <w:color w:val="000000"/>
          <w:sz w:val="32"/>
          <w:szCs w:val="32"/>
          <w:lang w:val="ru-RU"/>
        </w:rPr>
      </w:pPr>
    </w:p>
    <w:p w:rsidR="00236972" w:rsidRPr="00830169" w:rsidRDefault="00236972" w:rsidP="00236972">
      <w:pPr>
        <w:jc w:val="center"/>
        <w:rPr>
          <w:rFonts w:cs="Times New Roman"/>
          <w:b/>
          <w:color w:val="000000"/>
          <w:sz w:val="32"/>
          <w:szCs w:val="32"/>
          <w:lang w:val="ru-RU"/>
        </w:rPr>
      </w:pPr>
    </w:p>
    <w:p w:rsidR="00236972" w:rsidRPr="00830169" w:rsidRDefault="00236972" w:rsidP="00236972">
      <w:pPr>
        <w:rPr>
          <w:rFonts w:cs="Times New Roman"/>
          <w:color w:val="000000"/>
          <w:sz w:val="32"/>
          <w:szCs w:val="32"/>
          <w:lang w:val="ru-RU"/>
        </w:rPr>
      </w:pPr>
    </w:p>
    <w:p w:rsidR="00236972" w:rsidRPr="00830169" w:rsidRDefault="00236972" w:rsidP="00236972">
      <w:pPr>
        <w:tabs>
          <w:tab w:val="left" w:pos="2145"/>
        </w:tabs>
        <w:rPr>
          <w:rFonts w:cs="Times New Roman"/>
          <w:color w:val="000000"/>
          <w:sz w:val="32"/>
          <w:szCs w:val="32"/>
          <w:lang w:val="ru-RU"/>
        </w:rPr>
      </w:pPr>
      <w:r w:rsidRPr="00830169">
        <w:rPr>
          <w:rFonts w:cs="Times New Roman"/>
          <w:color w:val="000000"/>
          <w:sz w:val="32"/>
          <w:szCs w:val="32"/>
          <w:lang w:val="ru-RU"/>
        </w:rPr>
        <w:tab/>
      </w:r>
    </w:p>
    <w:p w:rsidR="00236972" w:rsidRPr="00830169" w:rsidRDefault="00236972" w:rsidP="00236972">
      <w:pPr>
        <w:spacing w:line="360" w:lineRule="auto"/>
        <w:jc w:val="center"/>
        <w:rPr>
          <w:rFonts w:cs="Times New Roman"/>
          <w:color w:val="000000"/>
          <w:sz w:val="32"/>
          <w:szCs w:val="32"/>
          <w:lang w:val="ru-RU"/>
        </w:rPr>
      </w:pPr>
      <w:r w:rsidRPr="00830169">
        <w:rPr>
          <w:rFonts w:cs="Times New Roman"/>
          <w:b/>
          <w:caps/>
          <w:color w:val="000000"/>
          <w:sz w:val="32"/>
          <w:szCs w:val="32"/>
          <w:lang w:val="ru-RU"/>
        </w:rPr>
        <w:t xml:space="preserve">Анализ музыкальных данных </w:t>
      </w:r>
      <w:r>
        <w:rPr>
          <w:rFonts w:cs="Times New Roman"/>
          <w:b/>
          <w:caps/>
          <w:color w:val="000000"/>
          <w:sz w:val="32"/>
          <w:szCs w:val="32"/>
          <w:lang w:val="ru-RU"/>
        </w:rPr>
        <w:t>ПО АЛГОРИТМУ  иерархической временной</w:t>
      </w:r>
      <w:r w:rsidRPr="00830169">
        <w:rPr>
          <w:rFonts w:cs="Times New Roman"/>
          <w:b/>
          <w:caps/>
          <w:color w:val="000000"/>
          <w:sz w:val="32"/>
          <w:szCs w:val="32"/>
          <w:lang w:val="ru-RU"/>
        </w:rPr>
        <w:t xml:space="preserve"> памят</w:t>
      </w:r>
      <w:r>
        <w:rPr>
          <w:rFonts w:cs="Times New Roman"/>
          <w:b/>
          <w:caps/>
          <w:color w:val="000000"/>
          <w:sz w:val="32"/>
          <w:szCs w:val="32"/>
          <w:lang w:val="ru-RU"/>
        </w:rPr>
        <w:t>и</w:t>
      </w:r>
    </w:p>
    <w:p w:rsidR="00236972" w:rsidRPr="00DB5D74" w:rsidRDefault="00236972" w:rsidP="00236972">
      <w:pPr>
        <w:jc w:val="right"/>
        <w:rPr>
          <w:rFonts w:cs="Times New Roman"/>
          <w:color w:val="000000"/>
          <w:sz w:val="28"/>
          <w:szCs w:val="28"/>
          <w:lang w:val="ru-RU"/>
        </w:rPr>
      </w:pPr>
    </w:p>
    <w:p w:rsidR="00236972" w:rsidRPr="00D34947" w:rsidRDefault="00236972" w:rsidP="00236972">
      <w:pPr>
        <w:jc w:val="right"/>
        <w:rPr>
          <w:rFonts w:cs="Times New Roman"/>
          <w:color w:val="000000"/>
          <w:sz w:val="30"/>
          <w:szCs w:val="30"/>
          <w:lang w:val="ru-RU"/>
        </w:rPr>
      </w:pPr>
    </w:p>
    <w:p w:rsidR="00236972" w:rsidRDefault="00236972" w:rsidP="00236972">
      <w:pPr>
        <w:jc w:val="right"/>
        <w:rPr>
          <w:rFonts w:cs="Times New Roman"/>
          <w:color w:val="000000"/>
          <w:sz w:val="30"/>
          <w:szCs w:val="30"/>
          <w:lang w:val="ru-RU"/>
        </w:rPr>
      </w:pPr>
      <w:r w:rsidRPr="00D34947">
        <w:rPr>
          <w:rFonts w:cs="Times New Roman"/>
          <w:color w:val="000000"/>
          <w:sz w:val="30"/>
          <w:szCs w:val="30"/>
          <w:lang w:val="ru-RU"/>
        </w:rPr>
        <w:t>Дипломная работа</w:t>
      </w:r>
      <w:r>
        <w:rPr>
          <w:rFonts w:cs="Times New Roman"/>
          <w:color w:val="000000"/>
          <w:sz w:val="30"/>
          <w:szCs w:val="30"/>
          <w:lang w:val="ru-RU"/>
        </w:rPr>
        <w:t xml:space="preserve"> </w:t>
      </w:r>
    </w:p>
    <w:p w:rsidR="00236972" w:rsidRPr="00D34947" w:rsidRDefault="00236972" w:rsidP="00236972">
      <w:pPr>
        <w:jc w:val="right"/>
        <w:rPr>
          <w:rFonts w:cs="Times New Roman"/>
          <w:color w:val="000000"/>
          <w:sz w:val="30"/>
          <w:szCs w:val="30"/>
          <w:lang w:val="ru-RU"/>
        </w:rPr>
      </w:pPr>
      <w:r w:rsidRPr="00D34947">
        <w:rPr>
          <w:rFonts w:cs="Times New Roman"/>
          <w:color w:val="000000"/>
          <w:sz w:val="30"/>
          <w:szCs w:val="30"/>
          <w:lang w:val="ru-RU"/>
        </w:rPr>
        <w:t>студента 5 курса</w:t>
      </w:r>
      <w:r>
        <w:rPr>
          <w:rFonts w:cs="Times New Roman"/>
          <w:color w:val="000000"/>
          <w:sz w:val="30"/>
          <w:szCs w:val="30"/>
          <w:lang w:val="ru-RU"/>
        </w:rPr>
        <w:t xml:space="preserve"> 1 группы</w:t>
      </w:r>
    </w:p>
    <w:p w:rsidR="00236972" w:rsidRPr="00D34947" w:rsidRDefault="00236972" w:rsidP="00236972">
      <w:pPr>
        <w:jc w:val="right"/>
        <w:rPr>
          <w:rFonts w:cs="Times New Roman"/>
          <w:color w:val="000000"/>
          <w:sz w:val="30"/>
          <w:szCs w:val="30"/>
          <w:lang w:val="ru-RU"/>
        </w:rPr>
      </w:pPr>
      <w:r>
        <w:rPr>
          <w:rFonts w:cs="Times New Roman"/>
          <w:color w:val="000000"/>
          <w:sz w:val="30"/>
          <w:szCs w:val="30"/>
          <w:lang w:val="ru-RU"/>
        </w:rPr>
        <w:t>ЛАГОДЫ</w:t>
      </w:r>
      <w:r w:rsidRPr="00D34947">
        <w:rPr>
          <w:rFonts w:cs="Times New Roman"/>
          <w:color w:val="000000"/>
          <w:sz w:val="30"/>
          <w:szCs w:val="30"/>
          <w:lang w:val="ru-RU"/>
        </w:rPr>
        <w:t xml:space="preserve"> Д</w:t>
      </w:r>
      <w:r>
        <w:rPr>
          <w:rFonts w:cs="Times New Roman"/>
          <w:color w:val="000000"/>
          <w:sz w:val="30"/>
          <w:szCs w:val="30"/>
          <w:lang w:val="ru-RU"/>
        </w:rPr>
        <w:t xml:space="preserve">митрия </w:t>
      </w:r>
      <w:r w:rsidRPr="00D34947">
        <w:rPr>
          <w:rFonts w:cs="Times New Roman"/>
          <w:color w:val="000000"/>
          <w:sz w:val="30"/>
          <w:szCs w:val="30"/>
          <w:lang w:val="ru-RU"/>
        </w:rPr>
        <w:t>А</w:t>
      </w:r>
      <w:r>
        <w:rPr>
          <w:rFonts w:cs="Times New Roman"/>
          <w:color w:val="000000"/>
          <w:sz w:val="30"/>
          <w:szCs w:val="30"/>
          <w:lang w:val="ru-RU"/>
        </w:rPr>
        <w:t>лександровича</w:t>
      </w:r>
    </w:p>
    <w:p w:rsidR="00236972" w:rsidRPr="008045A9" w:rsidRDefault="00236972" w:rsidP="00236972">
      <w:pPr>
        <w:jc w:val="right"/>
        <w:rPr>
          <w:rFonts w:cs="Times New Roman"/>
          <w:color w:val="000000"/>
          <w:sz w:val="30"/>
          <w:szCs w:val="30"/>
          <w:lang w:val="ru-RU"/>
        </w:rPr>
      </w:pPr>
    </w:p>
    <w:p w:rsidR="00236972" w:rsidRPr="00F16F95" w:rsidRDefault="00236972" w:rsidP="00236972">
      <w:pPr>
        <w:jc w:val="right"/>
        <w:rPr>
          <w:rFonts w:cs="Times New Roman"/>
          <w:color w:val="000000"/>
          <w:sz w:val="30"/>
          <w:szCs w:val="30"/>
          <w:lang w:val="ru-RU"/>
        </w:rPr>
      </w:pPr>
      <w:r w:rsidRPr="008045A9">
        <w:rPr>
          <w:rFonts w:cs="Times New Roman"/>
          <w:color w:val="000000"/>
          <w:sz w:val="30"/>
          <w:szCs w:val="30"/>
          <w:lang w:val="ru-RU"/>
        </w:rPr>
        <w:t xml:space="preserve">Научный руководитель: </w:t>
      </w:r>
      <w:r>
        <w:rPr>
          <w:rFonts w:cs="Times New Roman"/>
          <w:color w:val="000000"/>
          <w:sz w:val="30"/>
          <w:szCs w:val="30"/>
          <w:lang w:val="ru-RU"/>
        </w:rPr>
        <w:t>ХЕЙДОРОВ</w:t>
      </w:r>
      <w:r w:rsidRPr="008045A9">
        <w:rPr>
          <w:rFonts w:cs="Times New Roman"/>
          <w:color w:val="000000"/>
          <w:sz w:val="30"/>
          <w:szCs w:val="30"/>
          <w:lang w:val="ru-RU"/>
        </w:rPr>
        <w:t xml:space="preserve"> И.Э.</w:t>
      </w:r>
      <w:r w:rsidRPr="00F16F95">
        <w:rPr>
          <w:rFonts w:cs="Times New Roman"/>
          <w:color w:val="000000"/>
          <w:sz w:val="30"/>
          <w:szCs w:val="30"/>
          <w:lang w:val="ru-RU"/>
        </w:rPr>
        <w:t>,</w:t>
      </w:r>
    </w:p>
    <w:p w:rsidR="00236972" w:rsidRDefault="00236972" w:rsidP="00236972">
      <w:pPr>
        <w:jc w:val="right"/>
        <w:rPr>
          <w:rFonts w:cs="Times New Roman"/>
          <w:color w:val="000000"/>
          <w:sz w:val="30"/>
          <w:szCs w:val="30"/>
          <w:lang w:val="ru-RU"/>
        </w:rPr>
      </w:pPr>
      <w:r>
        <w:rPr>
          <w:rFonts w:cs="Times New Roman"/>
          <w:color w:val="000000"/>
          <w:sz w:val="30"/>
          <w:szCs w:val="30"/>
          <w:lang w:val="ru-RU"/>
        </w:rPr>
        <w:t>доцент кафедры радиофизики,</w:t>
      </w:r>
    </w:p>
    <w:p w:rsidR="00236972" w:rsidRPr="00F16F95" w:rsidRDefault="00236972" w:rsidP="00236972">
      <w:pPr>
        <w:jc w:val="right"/>
        <w:rPr>
          <w:rFonts w:cs="Times New Roman"/>
          <w:color w:val="000000"/>
          <w:sz w:val="30"/>
          <w:szCs w:val="30"/>
          <w:lang w:val="ru-RU"/>
        </w:rPr>
      </w:pPr>
      <w:r>
        <w:rPr>
          <w:rFonts w:cs="Times New Roman"/>
          <w:color w:val="000000"/>
          <w:sz w:val="30"/>
          <w:szCs w:val="30"/>
          <w:lang w:val="ru-RU"/>
        </w:rPr>
        <w:t>кандидат физико-математических наук</w:t>
      </w:r>
    </w:p>
    <w:p w:rsidR="00236972" w:rsidRDefault="00236972" w:rsidP="00236972">
      <w:pPr>
        <w:jc w:val="right"/>
        <w:rPr>
          <w:rFonts w:cs="Times New Roman"/>
          <w:color w:val="000000"/>
          <w:sz w:val="30"/>
          <w:szCs w:val="30"/>
          <w:lang w:val="ru-RU"/>
        </w:rPr>
      </w:pPr>
    </w:p>
    <w:p w:rsidR="00236972" w:rsidRDefault="00236972" w:rsidP="00236972">
      <w:pPr>
        <w:jc w:val="right"/>
        <w:rPr>
          <w:rFonts w:cs="Times New Roman"/>
          <w:color w:val="000000"/>
          <w:sz w:val="30"/>
          <w:szCs w:val="30"/>
          <w:lang w:val="ru-RU"/>
        </w:rPr>
      </w:pPr>
      <w:r w:rsidRPr="008045A9">
        <w:rPr>
          <w:rFonts w:cs="Times New Roman"/>
          <w:color w:val="000000"/>
          <w:sz w:val="30"/>
          <w:szCs w:val="30"/>
          <w:lang w:val="ru-RU"/>
        </w:rPr>
        <w:t xml:space="preserve">Рецензент: </w:t>
      </w:r>
      <w:r>
        <w:rPr>
          <w:rFonts w:cs="Times New Roman"/>
          <w:color w:val="000000"/>
          <w:sz w:val="30"/>
          <w:szCs w:val="30"/>
          <w:lang w:val="ru-RU"/>
        </w:rPr>
        <w:t>ДИГРИС А.В.,</w:t>
      </w:r>
    </w:p>
    <w:p w:rsidR="00236972" w:rsidRDefault="00236972" w:rsidP="00236972">
      <w:pPr>
        <w:jc w:val="right"/>
        <w:rPr>
          <w:rFonts w:cs="Times New Roman"/>
          <w:color w:val="000000"/>
          <w:sz w:val="30"/>
          <w:szCs w:val="30"/>
          <w:lang w:val="ru-RU"/>
        </w:rPr>
      </w:pPr>
      <w:r>
        <w:rPr>
          <w:rFonts w:cs="Times New Roman"/>
          <w:color w:val="000000"/>
          <w:sz w:val="30"/>
          <w:szCs w:val="30"/>
          <w:lang w:val="ru-RU"/>
        </w:rPr>
        <w:t>ассистент кафедры системного анализа</w:t>
      </w:r>
    </w:p>
    <w:p w:rsidR="00236972" w:rsidRPr="008045A9" w:rsidRDefault="00236972" w:rsidP="00236972">
      <w:pPr>
        <w:jc w:val="right"/>
        <w:rPr>
          <w:rFonts w:cs="Times New Roman"/>
          <w:b/>
          <w:color w:val="000000"/>
          <w:sz w:val="30"/>
          <w:szCs w:val="30"/>
          <w:lang w:val="ru-RU"/>
        </w:rPr>
      </w:pPr>
    </w:p>
    <w:p w:rsidR="00236972" w:rsidRDefault="00236972" w:rsidP="00236972">
      <w:pPr>
        <w:jc w:val="center"/>
        <w:rPr>
          <w:rFonts w:cs="Times New Roman"/>
          <w:b/>
          <w:color w:val="000000"/>
          <w:sz w:val="28"/>
          <w:szCs w:val="28"/>
          <w:lang w:val="ru-RU"/>
        </w:rPr>
      </w:pPr>
    </w:p>
    <w:p w:rsidR="00236972" w:rsidRDefault="00236972" w:rsidP="00236972">
      <w:pPr>
        <w:jc w:val="center"/>
        <w:rPr>
          <w:rFonts w:cs="Times New Roman"/>
          <w:b/>
          <w:color w:val="000000"/>
          <w:sz w:val="28"/>
          <w:szCs w:val="28"/>
          <w:lang w:val="ru-RU"/>
        </w:rPr>
      </w:pPr>
    </w:p>
    <w:p w:rsidR="00236972" w:rsidRPr="00CC5B4A" w:rsidRDefault="00236972" w:rsidP="00236972">
      <w:pPr>
        <w:rPr>
          <w:rFonts w:cs="Times New Roman"/>
          <w:color w:val="000000"/>
          <w:sz w:val="28"/>
          <w:szCs w:val="28"/>
          <w:lang w:val="ru-RU"/>
        </w:rPr>
      </w:pPr>
      <w:r w:rsidRPr="00CC5B4A">
        <w:rPr>
          <w:rFonts w:cs="Times New Roman"/>
          <w:color w:val="000000"/>
          <w:sz w:val="28"/>
          <w:szCs w:val="28"/>
          <w:lang w:val="ru-RU"/>
        </w:rPr>
        <w:t>«Допустить к защите»</w:t>
      </w:r>
    </w:p>
    <w:p w:rsidR="00236972" w:rsidRPr="00CC5B4A" w:rsidRDefault="00236972" w:rsidP="00236972">
      <w:pPr>
        <w:rPr>
          <w:rFonts w:cs="Times New Roman"/>
          <w:color w:val="000000"/>
          <w:sz w:val="28"/>
          <w:szCs w:val="28"/>
          <w:lang w:val="ru-RU"/>
        </w:rPr>
      </w:pPr>
      <w:r w:rsidRPr="00CC5B4A">
        <w:rPr>
          <w:rFonts w:cs="Times New Roman"/>
          <w:color w:val="000000"/>
          <w:sz w:val="28"/>
          <w:szCs w:val="28"/>
          <w:lang w:val="ru-RU"/>
        </w:rPr>
        <w:t xml:space="preserve">       зав. кафедрой</w:t>
      </w:r>
      <w:r>
        <w:rPr>
          <w:rFonts w:cs="Times New Roman"/>
          <w:color w:val="000000"/>
          <w:sz w:val="28"/>
          <w:szCs w:val="28"/>
          <w:lang w:val="ru-RU"/>
        </w:rPr>
        <w:t xml:space="preserve"> радиофизики</w:t>
      </w:r>
    </w:p>
    <w:p w:rsidR="00236972" w:rsidRPr="00EF6854" w:rsidRDefault="00236972" w:rsidP="00236972">
      <w:pPr>
        <w:rPr>
          <w:rFonts w:cs="Times New Roman"/>
          <w:color w:val="000000"/>
          <w:sz w:val="28"/>
          <w:szCs w:val="28"/>
          <w:lang w:val="ru-RU"/>
        </w:rPr>
      </w:pPr>
      <w:r w:rsidRPr="00CC5B4A">
        <w:rPr>
          <w:rFonts w:cs="Times New Roman"/>
          <w:color w:val="000000"/>
          <w:sz w:val="28"/>
          <w:szCs w:val="28"/>
          <w:lang w:val="ru-RU"/>
        </w:rPr>
        <w:t xml:space="preserve"> д-р ф.–м. н.  _____________</w:t>
      </w:r>
      <w:r w:rsidRPr="00EF6854">
        <w:rPr>
          <w:rFonts w:cs="Times New Roman"/>
          <w:color w:val="000000"/>
          <w:sz w:val="28"/>
          <w:szCs w:val="28"/>
          <w:lang w:val="ru-RU"/>
        </w:rPr>
        <w:t>/</w:t>
      </w:r>
      <w:r>
        <w:rPr>
          <w:rFonts w:cs="Times New Roman"/>
          <w:color w:val="000000"/>
          <w:sz w:val="28"/>
          <w:szCs w:val="28"/>
          <w:lang w:val="ru-RU"/>
        </w:rPr>
        <w:t>Рудницкий А.С.</w:t>
      </w:r>
      <w:r w:rsidRPr="00EF6854">
        <w:rPr>
          <w:rFonts w:cs="Times New Roman"/>
          <w:color w:val="000000"/>
          <w:sz w:val="28"/>
          <w:szCs w:val="28"/>
          <w:lang w:val="ru-RU"/>
        </w:rPr>
        <w:t>/</w:t>
      </w:r>
    </w:p>
    <w:p w:rsidR="00236972" w:rsidRDefault="00236972" w:rsidP="00236972">
      <w:pPr>
        <w:rPr>
          <w:rFonts w:cs="Times New Roman"/>
          <w:b/>
          <w:color w:val="000000"/>
          <w:sz w:val="28"/>
          <w:szCs w:val="28"/>
          <w:lang w:val="ru-RU"/>
        </w:rPr>
      </w:pPr>
      <w:r>
        <w:rPr>
          <w:rFonts w:cs="Times New Roman"/>
          <w:color w:val="000000"/>
          <w:sz w:val="28"/>
          <w:szCs w:val="28"/>
          <w:lang w:val="ru-RU"/>
        </w:rPr>
        <w:t xml:space="preserve"> « ___» _____________ 2010</w:t>
      </w:r>
      <w:r w:rsidRPr="00CC5B4A">
        <w:rPr>
          <w:rFonts w:cs="Times New Roman"/>
          <w:color w:val="000000"/>
          <w:sz w:val="28"/>
          <w:szCs w:val="28"/>
          <w:lang w:val="ru-RU"/>
        </w:rPr>
        <w:t>г.</w:t>
      </w:r>
    </w:p>
    <w:p w:rsidR="00236972" w:rsidRDefault="00236972" w:rsidP="00236972">
      <w:pPr>
        <w:jc w:val="center"/>
        <w:rPr>
          <w:rFonts w:cs="Times New Roman"/>
          <w:b/>
          <w:color w:val="000000"/>
          <w:sz w:val="28"/>
          <w:szCs w:val="28"/>
          <w:lang w:val="ru-RU"/>
        </w:rPr>
      </w:pPr>
    </w:p>
    <w:p w:rsidR="00236972" w:rsidRDefault="00236972" w:rsidP="00236972">
      <w:pPr>
        <w:jc w:val="center"/>
        <w:rPr>
          <w:rFonts w:cs="Times New Roman"/>
          <w:b/>
          <w:color w:val="000000"/>
          <w:sz w:val="28"/>
          <w:szCs w:val="28"/>
          <w:lang w:val="ru-RU"/>
        </w:rPr>
      </w:pPr>
    </w:p>
    <w:p w:rsidR="00236972" w:rsidRPr="00DB5D74" w:rsidRDefault="00236972" w:rsidP="00236972">
      <w:pPr>
        <w:jc w:val="center"/>
        <w:rPr>
          <w:rFonts w:cs="Times New Roman"/>
          <w:b/>
          <w:color w:val="000000"/>
          <w:sz w:val="28"/>
          <w:szCs w:val="28"/>
          <w:lang w:val="ru-RU"/>
        </w:rPr>
      </w:pPr>
    </w:p>
    <w:p w:rsidR="00236972" w:rsidRDefault="00236972" w:rsidP="00236972">
      <w:pPr>
        <w:jc w:val="center"/>
        <w:rPr>
          <w:rFonts w:cs="Times New Roman"/>
          <w:bCs/>
          <w:color w:val="000000"/>
          <w:sz w:val="28"/>
          <w:szCs w:val="28"/>
          <w:lang w:val="ru-RU"/>
        </w:rPr>
      </w:pPr>
      <w:r w:rsidRPr="00DB5D74">
        <w:rPr>
          <w:rFonts w:cs="Times New Roman"/>
          <w:bCs/>
          <w:color w:val="000000"/>
          <w:sz w:val="28"/>
          <w:szCs w:val="28"/>
          <w:lang w:val="ru-RU"/>
        </w:rPr>
        <w:t>Минск, 2010</w:t>
      </w:r>
    </w:p>
    <w:p w:rsidR="001B7684" w:rsidRPr="00DB5D74" w:rsidRDefault="001B7684" w:rsidP="007C0865">
      <w:pPr>
        <w:jc w:val="center"/>
        <w:rPr>
          <w:rFonts w:cs="Times New Roman"/>
          <w:bCs/>
          <w:color w:val="000000"/>
          <w:sz w:val="28"/>
          <w:szCs w:val="28"/>
          <w:lang w:val="ru-RU"/>
        </w:rPr>
      </w:pPr>
    </w:p>
    <w:p w:rsidR="008106E6" w:rsidRPr="00DB5D74" w:rsidRDefault="009E0D1E" w:rsidP="009D6D11">
      <w:pPr>
        <w:rPr>
          <w:rFonts w:cs="Times New Roman"/>
          <w:sz w:val="40"/>
          <w:szCs w:val="40"/>
          <w:lang w:val="ru-RU"/>
        </w:rPr>
      </w:pPr>
      <w:r w:rsidRPr="00DB5D74">
        <w:rPr>
          <w:rFonts w:cs="Times New Roman"/>
          <w:sz w:val="40"/>
          <w:szCs w:val="40"/>
          <w:lang w:val="ru-RU"/>
        </w:rPr>
        <w:lastRenderedPageBreak/>
        <w:t>РЕФЕРАТ</w:t>
      </w:r>
    </w:p>
    <w:p w:rsidR="00567495" w:rsidRPr="00DB5D74" w:rsidRDefault="00567495" w:rsidP="009D6D11">
      <w:pPr>
        <w:rPr>
          <w:rFonts w:cs="Times New Roman"/>
          <w:sz w:val="40"/>
          <w:szCs w:val="40"/>
          <w:lang w:val="ru-RU"/>
        </w:rPr>
      </w:pPr>
    </w:p>
    <w:p w:rsidR="00D969A5" w:rsidRPr="00EC3678" w:rsidRDefault="00D969A5" w:rsidP="00D70FF4">
      <w:pPr>
        <w:ind w:firstLine="709"/>
        <w:rPr>
          <w:rFonts w:cs="Times New Roman"/>
          <w:sz w:val="28"/>
          <w:szCs w:val="28"/>
          <w:lang w:val="ru-RU"/>
        </w:rPr>
      </w:pPr>
      <w:r>
        <w:rPr>
          <w:rFonts w:cs="Times New Roman"/>
          <w:sz w:val="28"/>
          <w:szCs w:val="28"/>
          <w:lang w:val="ru-RU"/>
        </w:rPr>
        <w:t xml:space="preserve">Дипломная работа </w:t>
      </w:r>
      <w:r w:rsidR="009837E3">
        <w:rPr>
          <w:rFonts w:cs="Times New Roman"/>
          <w:sz w:val="28"/>
          <w:szCs w:val="28"/>
          <w:lang w:val="ru-RU"/>
        </w:rPr>
        <w:t>49</w:t>
      </w:r>
      <w:r w:rsidR="00F70220">
        <w:rPr>
          <w:rFonts w:cs="Times New Roman"/>
          <w:sz w:val="28"/>
          <w:szCs w:val="28"/>
          <w:lang w:val="ru-RU"/>
        </w:rPr>
        <w:t xml:space="preserve"> страниц</w:t>
      </w:r>
      <w:r>
        <w:rPr>
          <w:rFonts w:cs="Times New Roman"/>
          <w:sz w:val="28"/>
          <w:szCs w:val="28"/>
          <w:lang w:val="ru-RU"/>
        </w:rPr>
        <w:t>, 1</w:t>
      </w:r>
      <w:r w:rsidR="00577698">
        <w:rPr>
          <w:rFonts w:cs="Times New Roman"/>
          <w:sz w:val="28"/>
          <w:szCs w:val="28"/>
          <w:lang w:val="ru-RU"/>
        </w:rPr>
        <w:t>6</w:t>
      </w:r>
      <w:r w:rsidRPr="00DB5D74">
        <w:rPr>
          <w:rFonts w:cs="Times New Roman"/>
          <w:sz w:val="28"/>
          <w:szCs w:val="28"/>
          <w:lang w:val="ru-RU"/>
        </w:rPr>
        <w:t xml:space="preserve"> </w:t>
      </w:r>
      <w:r>
        <w:rPr>
          <w:rFonts w:cs="Times New Roman"/>
          <w:sz w:val="28"/>
          <w:szCs w:val="28"/>
          <w:lang w:val="ru-RU"/>
        </w:rPr>
        <w:t>иллюстраций,</w:t>
      </w:r>
      <w:r w:rsidRPr="00DB5D74">
        <w:rPr>
          <w:rFonts w:cs="Times New Roman"/>
          <w:sz w:val="28"/>
          <w:szCs w:val="28"/>
          <w:lang w:val="ru-RU"/>
        </w:rPr>
        <w:t xml:space="preserve"> </w:t>
      </w:r>
      <w:r>
        <w:rPr>
          <w:rFonts w:cs="Times New Roman"/>
          <w:sz w:val="28"/>
          <w:szCs w:val="28"/>
          <w:lang w:val="ru-RU"/>
        </w:rPr>
        <w:t>2</w:t>
      </w:r>
      <w:r w:rsidR="0081040E" w:rsidRPr="00FA0D34">
        <w:rPr>
          <w:rFonts w:cs="Times New Roman"/>
          <w:sz w:val="28"/>
          <w:szCs w:val="28"/>
          <w:lang w:val="ru-RU"/>
        </w:rPr>
        <w:t>4</w:t>
      </w:r>
      <w:r>
        <w:rPr>
          <w:rFonts w:cs="Times New Roman"/>
          <w:sz w:val="28"/>
          <w:szCs w:val="28"/>
          <w:lang w:val="ru-RU"/>
        </w:rPr>
        <w:t xml:space="preserve"> источник</w:t>
      </w:r>
      <w:r w:rsidR="00577698">
        <w:rPr>
          <w:rFonts w:cs="Times New Roman"/>
          <w:sz w:val="28"/>
          <w:szCs w:val="28"/>
          <w:lang w:val="ru-RU"/>
        </w:rPr>
        <w:t>а</w:t>
      </w:r>
      <w:r w:rsidRPr="00DB5D74">
        <w:rPr>
          <w:rFonts w:cs="Times New Roman"/>
          <w:sz w:val="28"/>
          <w:szCs w:val="28"/>
          <w:lang w:val="ru-RU"/>
        </w:rPr>
        <w:t>, 1 приложение.</w:t>
      </w:r>
    </w:p>
    <w:p w:rsidR="00265338" w:rsidRPr="00EC3678" w:rsidRDefault="00265338" w:rsidP="00567495">
      <w:pPr>
        <w:rPr>
          <w:rFonts w:cs="Times New Roman"/>
          <w:sz w:val="28"/>
          <w:szCs w:val="28"/>
          <w:lang w:val="ru-RU"/>
        </w:rPr>
      </w:pPr>
    </w:p>
    <w:p w:rsidR="00567495" w:rsidRPr="00DB5D74" w:rsidRDefault="00567495" w:rsidP="009D6D11">
      <w:pPr>
        <w:rPr>
          <w:rFonts w:cs="Times New Roman"/>
          <w:bCs/>
          <w:color w:val="000000"/>
          <w:sz w:val="28"/>
          <w:szCs w:val="28"/>
          <w:lang w:val="ru-RU"/>
        </w:rPr>
      </w:pPr>
    </w:p>
    <w:p w:rsidR="00265338" w:rsidRDefault="00F10266" w:rsidP="00D70FF4">
      <w:pPr>
        <w:spacing w:line="360" w:lineRule="auto"/>
        <w:ind w:firstLine="709"/>
        <w:rPr>
          <w:rFonts w:cs="Times New Roman"/>
          <w:bCs/>
          <w:color w:val="000000"/>
          <w:sz w:val="28"/>
          <w:szCs w:val="28"/>
          <w:lang w:val="ru-RU"/>
        </w:rPr>
      </w:pPr>
      <w:r w:rsidRPr="00DB5D74">
        <w:rPr>
          <w:rFonts w:cs="Times New Roman"/>
          <w:bCs/>
          <w:color w:val="000000"/>
          <w:sz w:val="28"/>
          <w:szCs w:val="28"/>
          <w:lang w:val="ru-RU"/>
        </w:rPr>
        <w:t>МУЗЫКА, АНАЛИЗ ДАННЫХ, МАШИННОЕ ОБУЧЕНИЕ, ИЕРАРХИЧЕСКАЯ ВРЕМЕННАЯ ПАМЯТЬ, ОБРАБОТКА ЗВУКА</w:t>
      </w:r>
      <w:r w:rsidR="00B04E4A">
        <w:rPr>
          <w:rFonts w:cs="Times New Roman"/>
          <w:bCs/>
          <w:color w:val="000000"/>
          <w:sz w:val="28"/>
          <w:szCs w:val="28"/>
          <w:lang w:val="ru-RU"/>
        </w:rPr>
        <w:t>, МОДЕЛИРОВАНИЕ</w:t>
      </w:r>
    </w:p>
    <w:p w:rsidR="00B04E4A" w:rsidRPr="007C071C" w:rsidRDefault="00B04E4A" w:rsidP="00B04E4A">
      <w:pPr>
        <w:spacing w:line="360" w:lineRule="auto"/>
        <w:ind w:left="-720" w:firstLine="540"/>
        <w:rPr>
          <w:lang w:val="ru-RU"/>
        </w:rPr>
      </w:pPr>
    </w:p>
    <w:p w:rsidR="00265338" w:rsidRPr="00265338" w:rsidRDefault="00265338" w:rsidP="00D70FF4">
      <w:pPr>
        <w:ind w:firstLine="709"/>
        <w:rPr>
          <w:sz w:val="30"/>
          <w:szCs w:val="30"/>
          <w:lang w:val="ru-RU"/>
        </w:rPr>
      </w:pPr>
      <w:r w:rsidRPr="00265338">
        <w:rPr>
          <w:sz w:val="30"/>
          <w:szCs w:val="30"/>
          <w:lang w:val="ru-RU"/>
        </w:rPr>
        <w:t>Объект</w:t>
      </w:r>
      <w:r w:rsidR="00B04E4A">
        <w:rPr>
          <w:sz w:val="30"/>
          <w:szCs w:val="30"/>
          <w:lang w:val="ru-RU"/>
        </w:rPr>
        <w:t xml:space="preserve">ом </w:t>
      </w:r>
      <w:r w:rsidRPr="00265338">
        <w:rPr>
          <w:sz w:val="30"/>
          <w:szCs w:val="30"/>
          <w:lang w:val="ru-RU"/>
        </w:rPr>
        <w:t>исследования является иерархическая временная память в применении к анализу музыкальных данных. Цель  работы – создать систему для автоматического анализа музыкальных коллекций.</w:t>
      </w:r>
    </w:p>
    <w:p w:rsidR="00265338" w:rsidRPr="00265338" w:rsidRDefault="00B04E4A" w:rsidP="00D70FF4">
      <w:pPr>
        <w:ind w:firstLine="709"/>
        <w:rPr>
          <w:sz w:val="30"/>
          <w:szCs w:val="30"/>
          <w:lang w:val="ru-RU"/>
        </w:rPr>
      </w:pPr>
      <w:r>
        <w:rPr>
          <w:sz w:val="30"/>
          <w:szCs w:val="30"/>
          <w:lang w:val="ru-RU"/>
        </w:rPr>
        <w:t>П</w:t>
      </w:r>
      <w:r w:rsidR="00265338" w:rsidRPr="00265338">
        <w:rPr>
          <w:sz w:val="30"/>
          <w:szCs w:val="30"/>
          <w:lang w:val="ru-RU"/>
        </w:rPr>
        <w:t>роанализированы пути анализа музыкальных данных.</w:t>
      </w:r>
      <w:r>
        <w:rPr>
          <w:sz w:val="30"/>
          <w:szCs w:val="30"/>
          <w:lang w:val="ru-RU"/>
        </w:rPr>
        <w:t xml:space="preserve"> </w:t>
      </w:r>
      <w:r w:rsidR="00265338" w:rsidRPr="00265338">
        <w:rPr>
          <w:sz w:val="30"/>
          <w:szCs w:val="30"/>
          <w:lang w:val="ru-RU"/>
        </w:rPr>
        <w:t>Исследовано автоматическое построение моделей музыкальных данных и использование их в задачах классификации. Проведен сравнительный численный  эксперимент идентификации исполнителей и классификации композиций на наличие вокала.</w:t>
      </w:r>
    </w:p>
    <w:p w:rsidR="00265338" w:rsidRPr="00265338" w:rsidRDefault="00265338" w:rsidP="00D70FF4">
      <w:pPr>
        <w:ind w:firstLine="709"/>
        <w:rPr>
          <w:sz w:val="30"/>
          <w:szCs w:val="30"/>
          <w:lang w:val="ru-RU"/>
        </w:rPr>
      </w:pPr>
      <w:r w:rsidRPr="00265338">
        <w:rPr>
          <w:sz w:val="30"/>
          <w:szCs w:val="30"/>
          <w:lang w:val="ru-RU"/>
        </w:rPr>
        <w:t>Показано что иерархическая временная память может служить промежуточным звеном между численными музыкальными моделями и алгоритмами классификации для улучшения качества расчетов и ускорения вычислений.</w:t>
      </w:r>
    </w:p>
    <w:p w:rsidR="00265338" w:rsidRPr="00265338" w:rsidRDefault="00265338" w:rsidP="00D70FF4">
      <w:pPr>
        <w:ind w:firstLine="709"/>
        <w:rPr>
          <w:sz w:val="30"/>
          <w:szCs w:val="30"/>
          <w:lang w:val="ru-RU"/>
        </w:rPr>
      </w:pPr>
      <w:r w:rsidRPr="00265338">
        <w:rPr>
          <w:sz w:val="30"/>
          <w:szCs w:val="30"/>
          <w:lang w:val="ru-RU"/>
        </w:rPr>
        <w:t>Также показано, что текущие реализации алгоритмов иерархической временной памяти не обладают необходимыми свойствами для достижения значительных результатов в области автоматического создания обобщенных музыкальных моделей, и показаны пути, для решения этих вопросов.</w:t>
      </w:r>
    </w:p>
    <w:p w:rsidR="00265338" w:rsidRPr="00265338" w:rsidRDefault="00265338" w:rsidP="00D70FF4">
      <w:pPr>
        <w:ind w:firstLine="709"/>
        <w:rPr>
          <w:lang w:val="ru-RU"/>
        </w:rPr>
      </w:pPr>
      <w:r w:rsidRPr="00265338">
        <w:rPr>
          <w:sz w:val="30"/>
          <w:szCs w:val="30"/>
          <w:lang w:val="ru-RU"/>
        </w:rPr>
        <w:t xml:space="preserve">На текущий момент </w:t>
      </w:r>
      <w:r w:rsidR="00D44D20">
        <w:rPr>
          <w:sz w:val="30"/>
          <w:szCs w:val="30"/>
          <w:lang w:val="ru-RU"/>
        </w:rPr>
        <w:t>И</w:t>
      </w:r>
      <w:r w:rsidRPr="00265338">
        <w:rPr>
          <w:sz w:val="30"/>
          <w:szCs w:val="30"/>
          <w:lang w:val="ru-RU"/>
        </w:rPr>
        <w:t xml:space="preserve">ерархическая </w:t>
      </w:r>
      <w:r w:rsidR="00D44D20">
        <w:rPr>
          <w:sz w:val="30"/>
          <w:szCs w:val="30"/>
          <w:lang w:val="ru-RU"/>
        </w:rPr>
        <w:t>В</w:t>
      </w:r>
      <w:r w:rsidRPr="00265338">
        <w:rPr>
          <w:sz w:val="30"/>
          <w:szCs w:val="30"/>
          <w:lang w:val="ru-RU"/>
        </w:rPr>
        <w:t xml:space="preserve">ременная </w:t>
      </w:r>
      <w:r w:rsidR="00D44D20">
        <w:rPr>
          <w:sz w:val="30"/>
          <w:szCs w:val="30"/>
          <w:lang w:val="ru-RU"/>
        </w:rPr>
        <w:t>П</w:t>
      </w:r>
      <w:r w:rsidRPr="00265338">
        <w:rPr>
          <w:sz w:val="30"/>
          <w:szCs w:val="30"/>
          <w:lang w:val="ru-RU"/>
        </w:rPr>
        <w:t xml:space="preserve">амять может быть </w:t>
      </w:r>
      <w:r w:rsidR="005D32B4">
        <w:rPr>
          <w:sz w:val="30"/>
          <w:szCs w:val="30"/>
          <w:lang w:val="ru-RU"/>
        </w:rPr>
        <w:t>эффективно</w:t>
      </w:r>
      <w:r w:rsidRPr="00265338">
        <w:rPr>
          <w:sz w:val="30"/>
          <w:szCs w:val="30"/>
          <w:lang w:val="ru-RU"/>
        </w:rPr>
        <w:t xml:space="preserve"> применима </w:t>
      </w:r>
      <w:r w:rsidR="00D44D20">
        <w:rPr>
          <w:sz w:val="30"/>
          <w:szCs w:val="30"/>
          <w:lang w:val="ru-RU"/>
        </w:rPr>
        <w:t xml:space="preserve">как дополнение </w:t>
      </w:r>
      <w:r w:rsidRPr="00265338">
        <w:rPr>
          <w:sz w:val="30"/>
          <w:szCs w:val="30"/>
          <w:lang w:val="ru-RU"/>
        </w:rPr>
        <w:t>к анализу</w:t>
      </w:r>
      <w:r w:rsidR="00D44D20">
        <w:rPr>
          <w:sz w:val="30"/>
          <w:szCs w:val="30"/>
          <w:lang w:val="ru-RU"/>
        </w:rPr>
        <w:t xml:space="preserve"> и моделированию </w:t>
      </w:r>
      <w:r w:rsidR="00643335">
        <w:rPr>
          <w:sz w:val="30"/>
          <w:szCs w:val="30"/>
          <w:lang w:val="ru-RU"/>
        </w:rPr>
        <w:t>музыкальных структур.</w:t>
      </w:r>
    </w:p>
    <w:p w:rsidR="008106E6" w:rsidRPr="009C38B8" w:rsidRDefault="009E0D1E" w:rsidP="00E00A31">
      <w:pPr>
        <w:pStyle w:val="TOCHeading"/>
        <w:numPr>
          <w:ilvl w:val="0"/>
          <w:numId w:val="0"/>
        </w:numPr>
        <w:ind w:left="432" w:hanging="432"/>
        <w:rPr>
          <w:rFonts w:ascii="Times New Roman" w:hAnsi="Times New Roman"/>
          <w:color w:val="000000" w:themeColor="text1"/>
        </w:rPr>
      </w:pPr>
      <w:r w:rsidRPr="009C38B8">
        <w:rPr>
          <w:rFonts w:ascii="Times New Roman" w:hAnsi="Times New Roman"/>
          <w:color w:val="000000" w:themeColor="text1"/>
          <w:lang w:val="ru-RU"/>
        </w:rPr>
        <w:lastRenderedPageBreak/>
        <w:t>СОДЕРЖАНИЕ</w:t>
      </w:r>
    </w:p>
    <w:p w:rsidR="00BF7CEF" w:rsidRDefault="007A7A97">
      <w:pPr>
        <w:pStyle w:val="TOC1"/>
        <w:tabs>
          <w:tab w:val="right" w:leader="dot" w:pos="8601"/>
        </w:tabs>
        <w:rPr>
          <w:rFonts w:asciiTheme="minorHAnsi" w:eastAsiaTheme="minorEastAsia" w:hAnsiTheme="minorHAnsi" w:cstheme="minorBidi"/>
          <w:noProof/>
          <w:sz w:val="22"/>
          <w:szCs w:val="22"/>
          <w:lang w:val="en-US" w:eastAsia="en-US"/>
        </w:rPr>
      </w:pPr>
      <w:r w:rsidRPr="00DB5D74">
        <w:rPr>
          <w:sz w:val="28"/>
          <w:szCs w:val="28"/>
        </w:rPr>
        <w:fldChar w:fldCharType="begin"/>
      </w:r>
      <w:r w:rsidR="008106E6" w:rsidRPr="00DB5D74">
        <w:rPr>
          <w:sz w:val="28"/>
          <w:szCs w:val="28"/>
        </w:rPr>
        <w:instrText xml:space="preserve"> TOC \o "1-3" \h \z \u </w:instrText>
      </w:r>
      <w:r w:rsidRPr="00DB5D74">
        <w:rPr>
          <w:sz w:val="28"/>
          <w:szCs w:val="28"/>
        </w:rPr>
        <w:fldChar w:fldCharType="separate"/>
      </w:r>
      <w:hyperlink w:anchor="_Toc263111207" w:history="1">
        <w:r w:rsidR="00BF7CEF" w:rsidRPr="00184F14">
          <w:rPr>
            <w:rStyle w:val="Hyperlink"/>
            <w:noProof/>
          </w:rPr>
          <w:t>ПЕРЕЧЕНЬ ПРИНЯТЫХ ОБОЗНАЧЕНИЙ</w:t>
        </w:r>
        <w:r w:rsidR="00BF7CEF">
          <w:rPr>
            <w:noProof/>
            <w:webHidden/>
          </w:rPr>
          <w:tab/>
        </w:r>
        <w:r>
          <w:rPr>
            <w:noProof/>
            <w:webHidden/>
          </w:rPr>
          <w:fldChar w:fldCharType="begin"/>
        </w:r>
        <w:r w:rsidR="00BF7CEF">
          <w:rPr>
            <w:noProof/>
            <w:webHidden/>
          </w:rPr>
          <w:instrText xml:space="preserve"> PAGEREF _Toc263111207 \h </w:instrText>
        </w:r>
        <w:r>
          <w:rPr>
            <w:noProof/>
            <w:webHidden/>
          </w:rPr>
        </w:r>
        <w:r>
          <w:rPr>
            <w:noProof/>
            <w:webHidden/>
          </w:rPr>
          <w:fldChar w:fldCharType="separate"/>
        </w:r>
        <w:r w:rsidR="00825151">
          <w:rPr>
            <w:noProof/>
            <w:webHidden/>
          </w:rPr>
          <w:t>4</w:t>
        </w:r>
        <w:r>
          <w:rPr>
            <w:noProof/>
            <w:webHidden/>
          </w:rPr>
          <w:fldChar w:fldCharType="end"/>
        </w:r>
      </w:hyperlink>
    </w:p>
    <w:p w:rsidR="00BF7CEF" w:rsidRDefault="00794F73">
      <w:pPr>
        <w:pStyle w:val="TOC1"/>
        <w:tabs>
          <w:tab w:val="right" w:leader="dot" w:pos="8601"/>
        </w:tabs>
        <w:rPr>
          <w:rFonts w:asciiTheme="minorHAnsi" w:eastAsiaTheme="minorEastAsia" w:hAnsiTheme="minorHAnsi" w:cstheme="minorBidi"/>
          <w:noProof/>
          <w:sz w:val="22"/>
          <w:szCs w:val="22"/>
          <w:lang w:val="en-US" w:eastAsia="en-US"/>
        </w:rPr>
      </w:pPr>
      <w:hyperlink w:anchor="_Toc263111208" w:history="1">
        <w:r w:rsidR="00BF7CEF" w:rsidRPr="00184F14">
          <w:rPr>
            <w:rStyle w:val="Hyperlink"/>
            <w:noProof/>
          </w:rPr>
          <w:t>ВВЕДЕНИЕ</w:t>
        </w:r>
        <w:r w:rsidR="00BF7CEF">
          <w:rPr>
            <w:noProof/>
            <w:webHidden/>
          </w:rPr>
          <w:tab/>
        </w:r>
        <w:r w:rsidR="007A7A97">
          <w:rPr>
            <w:noProof/>
            <w:webHidden/>
          </w:rPr>
          <w:fldChar w:fldCharType="begin"/>
        </w:r>
        <w:r w:rsidR="00BF7CEF">
          <w:rPr>
            <w:noProof/>
            <w:webHidden/>
          </w:rPr>
          <w:instrText xml:space="preserve"> PAGEREF _Toc263111208 \h </w:instrText>
        </w:r>
        <w:r w:rsidR="007A7A97">
          <w:rPr>
            <w:noProof/>
            <w:webHidden/>
          </w:rPr>
        </w:r>
        <w:r w:rsidR="007A7A97">
          <w:rPr>
            <w:noProof/>
            <w:webHidden/>
          </w:rPr>
          <w:fldChar w:fldCharType="separate"/>
        </w:r>
        <w:r w:rsidR="00825151">
          <w:rPr>
            <w:noProof/>
            <w:webHidden/>
          </w:rPr>
          <w:t>5</w:t>
        </w:r>
        <w:r w:rsidR="007A7A97">
          <w:rPr>
            <w:noProof/>
            <w:webHidden/>
          </w:rPr>
          <w:fldChar w:fldCharType="end"/>
        </w:r>
      </w:hyperlink>
    </w:p>
    <w:p w:rsidR="00BF7CEF" w:rsidRDefault="00794F73">
      <w:pPr>
        <w:pStyle w:val="TOC1"/>
        <w:tabs>
          <w:tab w:val="right" w:leader="dot" w:pos="8601"/>
        </w:tabs>
        <w:rPr>
          <w:rFonts w:asciiTheme="minorHAnsi" w:eastAsiaTheme="minorEastAsia" w:hAnsiTheme="minorHAnsi" w:cstheme="minorBidi"/>
          <w:noProof/>
          <w:sz w:val="22"/>
          <w:szCs w:val="22"/>
          <w:lang w:val="en-US" w:eastAsia="en-US"/>
        </w:rPr>
      </w:pPr>
      <w:hyperlink w:anchor="_Toc263111209" w:history="1">
        <w:r w:rsidR="00BF7CEF" w:rsidRPr="00184F14">
          <w:rPr>
            <w:rStyle w:val="Hyperlink"/>
            <w:noProof/>
          </w:rPr>
          <w:t>ЦЕЛЬ И ЗАДАЧИ</w:t>
        </w:r>
        <w:r w:rsidR="00BF7CEF">
          <w:rPr>
            <w:noProof/>
            <w:webHidden/>
          </w:rPr>
          <w:tab/>
        </w:r>
        <w:r w:rsidR="007A7A97">
          <w:rPr>
            <w:noProof/>
            <w:webHidden/>
          </w:rPr>
          <w:fldChar w:fldCharType="begin"/>
        </w:r>
        <w:r w:rsidR="00BF7CEF">
          <w:rPr>
            <w:noProof/>
            <w:webHidden/>
          </w:rPr>
          <w:instrText xml:space="preserve"> PAGEREF _Toc263111209 \h </w:instrText>
        </w:r>
        <w:r w:rsidR="007A7A97">
          <w:rPr>
            <w:noProof/>
            <w:webHidden/>
          </w:rPr>
        </w:r>
        <w:r w:rsidR="007A7A97">
          <w:rPr>
            <w:noProof/>
            <w:webHidden/>
          </w:rPr>
          <w:fldChar w:fldCharType="separate"/>
        </w:r>
        <w:r w:rsidR="00825151">
          <w:rPr>
            <w:noProof/>
            <w:webHidden/>
          </w:rPr>
          <w:t>6</w:t>
        </w:r>
        <w:r w:rsidR="007A7A97">
          <w:rPr>
            <w:noProof/>
            <w:webHidden/>
          </w:rPr>
          <w:fldChar w:fldCharType="end"/>
        </w:r>
      </w:hyperlink>
    </w:p>
    <w:p w:rsidR="00BF7CEF" w:rsidRDefault="00794F73">
      <w:pPr>
        <w:pStyle w:val="TOC1"/>
        <w:tabs>
          <w:tab w:val="left" w:pos="480"/>
          <w:tab w:val="right" w:leader="dot" w:pos="8601"/>
        </w:tabs>
        <w:rPr>
          <w:rFonts w:asciiTheme="minorHAnsi" w:eastAsiaTheme="minorEastAsia" w:hAnsiTheme="minorHAnsi" w:cstheme="minorBidi"/>
          <w:noProof/>
          <w:sz w:val="22"/>
          <w:szCs w:val="22"/>
          <w:lang w:val="en-US" w:eastAsia="en-US"/>
        </w:rPr>
      </w:pPr>
      <w:hyperlink w:anchor="_Toc263111210" w:history="1">
        <w:r w:rsidR="00BF7CEF" w:rsidRPr="00184F14">
          <w:rPr>
            <w:rStyle w:val="Hyperlink"/>
            <w:noProof/>
          </w:rPr>
          <w:t>1</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 xml:space="preserve">ПРЕДМЕТНАЯ ОБЛАСТЬ - </w:t>
        </w:r>
        <w:r w:rsidR="00BF7CEF" w:rsidRPr="00184F14">
          <w:rPr>
            <w:rStyle w:val="Hyperlink"/>
            <w:noProof/>
            <w:lang w:val="en-US"/>
          </w:rPr>
          <w:t>MIR</w:t>
        </w:r>
        <w:r w:rsidR="00BF7CEF">
          <w:rPr>
            <w:noProof/>
            <w:webHidden/>
          </w:rPr>
          <w:tab/>
        </w:r>
        <w:r w:rsidR="007A7A97">
          <w:rPr>
            <w:noProof/>
            <w:webHidden/>
          </w:rPr>
          <w:fldChar w:fldCharType="begin"/>
        </w:r>
        <w:r w:rsidR="00BF7CEF">
          <w:rPr>
            <w:noProof/>
            <w:webHidden/>
          </w:rPr>
          <w:instrText xml:space="preserve"> PAGEREF _Toc263111210 \h </w:instrText>
        </w:r>
        <w:r w:rsidR="007A7A97">
          <w:rPr>
            <w:noProof/>
            <w:webHidden/>
          </w:rPr>
        </w:r>
        <w:r w:rsidR="007A7A97">
          <w:rPr>
            <w:noProof/>
            <w:webHidden/>
          </w:rPr>
          <w:fldChar w:fldCharType="separate"/>
        </w:r>
        <w:r w:rsidR="00825151">
          <w:rPr>
            <w:noProof/>
            <w:webHidden/>
          </w:rPr>
          <w:t>7</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1" w:history="1">
        <w:r w:rsidR="00BF7CEF" w:rsidRPr="00184F14">
          <w:rPr>
            <w:rStyle w:val="Hyperlink"/>
            <w:noProof/>
          </w:rPr>
          <w:t>1.1</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Решаемые вопросы</w:t>
        </w:r>
        <w:r w:rsidR="00BF7CEF">
          <w:rPr>
            <w:noProof/>
            <w:webHidden/>
          </w:rPr>
          <w:tab/>
        </w:r>
        <w:r w:rsidR="007A7A97">
          <w:rPr>
            <w:noProof/>
            <w:webHidden/>
          </w:rPr>
          <w:fldChar w:fldCharType="begin"/>
        </w:r>
        <w:r w:rsidR="00BF7CEF">
          <w:rPr>
            <w:noProof/>
            <w:webHidden/>
          </w:rPr>
          <w:instrText xml:space="preserve"> PAGEREF _Toc263111211 \h </w:instrText>
        </w:r>
        <w:r w:rsidR="007A7A97">
          <w:rPr>
            <w:noProof/>
            <w:webHidden/>
          </w:rPr>
        </w:r>
        <w:r w:rsidR="007A7A97">
          <w:rPr>
            <w:noProof/>
            <w:webHidden/>
          </w:rPr>
          <w:fldChar w:fldCharType="separate"/>
        </w:r>
        <w:r w:rsidR="00825151">
          <w:rPr>
            <w:noProof/>
            <w:webHidden/>
          </w:rPr>
          <w:t>7</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2" w:history="1">
        <w:r w:rsidR="00BF7CEF" w:rsidRPr="00184F14">
          <w:rPr>
            <w:rStyle w:val="Hyperlink"/>
            <w:noProof/>
          </w:rPr>
          <w:t>1.2</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Связь с другими областями науки</w:t>
        </w:r>
        <w:r w:rsidR="00BF7CEF">
          <w:rPr>
            <w:noProof/>
            <w:webHidden/>
          </w:rPr>
          <w:tab/>
        </w:r>
        <w:r w:rsidR="007A7A97">
          <w:rPr>
            <w:noProof/>
            <w:webHidden/>
          </w:rPr>
          <w:fldChar w:fldCharType="begin"/>
        </w:r>
        <w:r w:rsidR="00BF7CEF">
          <w:rPr>
            <w:noProof/>
            <w:webHidden/>
          </w:rPr>
          <w:instrText xml:space="preserve"> PAGEREF _Toc263111212 \h </w:instrText>
        </w:r>
        <w:r w:rsidR="007A7A97">
          <w:rPr>
            <w:noProof/>
            <w:webHidden/>
          </w:rPr>
        </w:r>
        <w:r w:rsidR="007A7A97">
          <w:rPr>
            <w:noProof/>
            <w:webHidden/>
          </w:rPr>
          <w:fldChar w:fldCharType="separate"/>
        </w:r>
        <w:r w:rsidR="00825151">
          <w:rPr>
            <w:noProof/>
            <w:webHidden/>
          </w:rPr>
          <w:t>7</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3" w:history="1">
        <w:r w:rsidR="00BF7CEF" w:rsidRPr="00184F14">
          <w:rPr>
            <w:rStyle w:val="Hyperlink"/>
            <w:noProof/>
          </w:rPr>
          <w:t>1.3</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Способы описания музыки</w:t>
        </w:r>
        <w:r w:rsidR="00BF7CEF">
          <w:rPr>
            <w:noProof/>
            <w:webHidden/>
          </w:rPr>
          <w:tab/>
        </w:r>
        <w:r w:rsidR="007A7A97">
          <w:rPr>
            <w:noProof/>
            <w:webHidden/>
          </w:rPr>
          <w:fldChar w:fldCharType="begin"/>
        </w:r>
        <w:r w:rsidR="00BF7CEF">
          <w:rPr>
            <w:noProof/>
            <w:webHidden/>
          </w:rPr>
          <w:instrText xml:space="preserve"> PAGEREF _Toc263111213 \h </w:instrText>
        </w:r>
        <w:r w:rsidR="007A7A97">
          <w:rPr>
            <w:noProof/>
            <w:webHidden/>
          </w:rPr>
        </w:r>
        <w:r w:rsidR="007A7A97">
          <w:rPr>
            <w:noProof/>
            <w:webHidden/>
          </w:rPr>
          <w:fldChar w:fldCharType="separate"/>
        </w:r>
        <w:r w:rsidR="00825151">
          <w:rPr>
            <w:noProof/>
            <w:webHidden/>
          </w:rPr>
          <w:t>8</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4" w:history="1">
        <w:r w:rsidR="00BF7CEF" w:rsidRPr="00184F14">
          <w:rPr>
            <w:rStyle w:val="Hyperlink"/>
            <w:noProof/>
          </w:rPr>
          <w:t>1.4</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Методы получения данных о музыке</w:t>
        </w:r>
        <w:r w:rsidR="00BF7CEF">
          <w:rPr>
            <w:noProof/>
            <w:webHidden/>
          </w:rPr>
          <w:tab/>
        </w:r>
        <w:r w:rsidR="007A7A97">
          <w:rPr>
            <w:noProof/>
            <w:webHidden/>
          </w:rPr>
          <w:fldChar w:fldCharType="begin"/>
        </w:r>
        <w:r w:rsidR="00BF7CEF">
          <w:rPr>
            <w:noProof/>
            <w:webHidden/>
          </w:rPr>
          <w:instrText xml:space="preserve"> PAGEREF _Toc263111214 \h </w:instrText>
        </w:r>
        <w:r w:rsidR="007A7A97">
          <w:rPr>
            <w:noProof/>
            <w:webHidden/>
          </w:rPr>
        </w:r>
        <w:r w:rsidR="007A7A97">
          <w:rPr>
            <w:noProof/>
            <w:webHidden/>
          </w:rPr>
          <w:fldChar w:fldCharType="separate"/>
        </w:r>
        <w:r w:rsidR="00825151">
          <w:rPr>
            <w:noProof/>
            <w:webHidden/>
          </w:rPr>
          <w:t>8</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5" w:history="1">
        <w:r w:rsidR="00BF7CEF" w:rsidRPr="00184F14">
          <w:rPr>
            <w:rStyle w:val="Hyperlink"/>
            <w:noProof/>
          </w:rPr>
          <w:t>1.5</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Иерархичность музыкальных структур</w:t>
        </w:r>
        <w:r w:rsidR="00BF7CEF">
          <w:rPr>
            <w:noProof/>
            <w:webHidden/>
          </w:rPr>
          <w:tab/>
        </w:r>
        <w:r w:rsidR="007A7A97">
          <w:rPr>
            <w:noProof/>
            <w:webHidden/>
          </w:rPr>
          <w:fldChar w:fldCharType="begin"/>
        </w:r>
        <w:r w:rsidR="00BF7CEF">
          <w:rPr>
            <w:noProof/>
            <w:webHidden/>
          </w:rPr>
          <w:instrText xml:space="preserve"> PAGEREF _Toc263111215 \h </w:instrText>
        </w:r>
        <w:r w:rsidR="007A7A97">
          <w:rPr>
            <w:noProof/>
            <w:webHidden/>
          </w:rPr>
        </w:r>
        <w:r w:rsidR="007A7A97">
          <w:rPr>
            <w:noProof/>
            <w:webHidden/>
          </w:rPr>
          <w:fldChar w:fldCharType="separate"/>
        </w:r>
        <w:r w:rsidR="00825151">
          <w:rPr>
            <w:noProof/>
            <w:webHidden/>
          </w:rPr>
          <w:t>9</w:t>
        </w:r>
        <w:r w:rsidR="007A7A97">
          <w:rPr>
            <w:noProof/>
            <w:webHidden/>
          </w:rPr>
          <w:fldChar w:fldCharType="end"/>
        </w:r>
      </w:hyperlink>
    </w:p>
    <w:p w:rsidR="00BF7CEF" w:rsidRDefault="00794F73">
      <w:pPr>
        <w:pStyle w:val="TOC1"/>
        <w:tabs>
          <w:tab w:val="left" w:pos="480"/>
          <w:tab w:val="right" w:leader="dot" w:pos="8601"/>
        </w:tabs>
        <w:rPr>
          <w:rFonts w:asciiTheme="minorHAnsi" w:eastAsiaTheme="minorEastAsia" w:hAnsiTheme="minorHAnsi" w:cstheme="minorBidi"/>
          <w:noProof/>
          <w:sz w:val="22"/>
          <w:szCs w:val="22"/>
          <w:lang w:val="en-US" w:eastAsia="en-US"/>
        </w:rPr>
      </w:pPr>
      <w:hyperlink w:anchor="_Toc263111216" w:history="1">
        <w:r w:rsidR="00BF7CEF" w:rsidRPr="00184F14">
          <w:rPr>
            <w:rStyle w:val="Hyperlink"/>
            <w:noProof/>
          </w:rPr>
          <w:t>2</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ИЕРАРХИЧЕСКАЯ ВРЕМЕННАЯ ПАМЯТЬ</w:t>
        </w:r>
        <w:r w:rsidR="00BF7CEF">
          <w:rPr>
            <w:noProof/>
            <w:webHidden/>
          </w:rPr>
          <w:tab/>
        </w:r>
        <w:r w:rsidR="007A7A97">
          <w:rPr>
            <w:noProof/>
            <w:webHidden/>
          </w:rPr>
          <w:fldChar w:fldCharType="begin"/>
        </w:r>
        <w:r w:rsidR="00BF7CEF">
          <w:rPr>
            <w:noProof/>
            <w:webHidden/>
          </w:rPr>
          <w:instrText xml:space="preserve"> PAGEREF _Toc263111216 \h </w:instrText>
        </w:r>
        <w:r w:rsidR="007A7A97">
          <w:rPr>
            <w:noProof/>
            <w:webHidden/>
          </w:rPr>
        </w:r>
        <w:r w:rsidR="007A7A97">
          <w:rPr>
            <w:noProof/>
            <w:webHidden/>
          </w:rPr>
          <w:fldChar w:fldCharType="separate"/>
        </w:r>
        <w:r w:rsidR="00825151">
          <w:rPr>
            <w:noProof/>
            <w:webHidden/>
          </w:rPr>
          <w:t>12</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7" w:history="1">
        <w:r w:rsidR="00BF7CEF" w:rsidRPr="00184F14">
          <w:rPr>
            <w:rStyle w:val="Hyperlink"/>
            <w:noProof/>
          </w:rPr>
          <w:t>2.1</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Предисловие</w:t>
        </w:r>
        <w:r w:rsidR="00BF7CEF">
          <w:rPr>
            <w:noProof/>
            <w:webHidden/>
          </w:rPr>
          <w:tab/>
        </w:r>
        <w:r w:rsidR="007A7A97">
          <w:rPr>
            <w:noProof/>
            <w:webHidden/>
          </w:rPr>
          <w:fldChar w:fldCharType="begin"/>
        </w:r>
        <w:r w:rsidR="00BF7CEF">
          <w:rPr>
            <w:noProof/>
            <w:webHidden/>
          </w:rPr>
          <w:instrText xml:space="preserve"> PAGEREF _Toc263111217 \h </w:instrText>
        </w:r>
        <w:r w:rsidR="007A7A97">
          <w:rPr>
            <w:noProof/>
            <w:webHidden/>
          </w:rPr>
        </w:r>
        <w:r w:rsidR="007A7A97">
          <w:rPr>
            <w:noProof/>
            <w:webHidden/>
          </w:rPr>
          <w:fldChar w:fldCharType="separate"/>
        </w:r>
        <w:r w:rsidR="00825151">
          <w:rPr>
            <w:noProof/>
            <w:webHidden/>
          </w:rPr>
          <w:t>12</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18" w:history="1">
        <w:r w:rsidR="00BF7CEF" w:rsidRPr="00184F14">
          <w:rPr>
            <w:rStyle w:val="Hyperlink"/>
            <w:noProof/>
          </w:rPr>
          <w:t>2.2</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Что делает HTM</w:t>
        </w:r>
        <w:r w:rsidR="00BF7CEF">
          <w:rPr>
            <w:noProof/>
            <w:webHidden/>
          </w:rPr>
          <w:tab/>
        </w:r>
        <w:r w:rsidR="007A7A97">
          <w:rPr>
            <w:noProof/>
            <w:webHidden/>
          </w:rPr>
          <w:fldChar w:fldCharType="begin"/>
        </w:r>
        <w:r w:rsidR="00BF7CEF">
          <w:rPr>
            <w:noProof/>
            <w:webHidden/>
          </w:rPr>
          <w:instrText xml:space="preserve"> PAGEREF _Toc263111218 \h </w:instrText>
        </w:r>
        <w:r w:rsidR="007A7A97">
          <w:rPr>
            <w:noProof/>
            <w:webHidden/>
          </w:rPr>
        </w:r>
        <w:r w:rsidR="007A7A97">
          <w:rPr>
            <w:noProof/>
            <w:webHidden/>
          </w:rPr>
          <w:fldChar w:fldCharType="separate"/>
        </w:r>
        <w:r w:rsidR="00825151">
          <w:rPr>
            <w:noProof/>
            <w:webHidden/>
          </w:rPr>
          <w:t>13</w:t>
        </w:r>
        <w:r w:rsidR="007A7A97">
          <w:rPr>
            <w:noProof/>
            <w:webHidden/>
          </w:rPr>
          <w:fldChar w:fldCharType="end"/>
        </w:r>
      </w:hyperlink>
    </w:p>
    <w:p w:rsidR="00BF7CEF" w:rsidRDefault="00794F73">
      <w:pPr>
        <w:pStyle w:val="TOC3"/>
        <w:tabs>
          <w:tab w:val="left" w:pos="1320"/>
          <w:tab w:val="right" w:leader="dot" w:pos="8601"/>
        </w:tabs>
        <w:rPr>
          <w:rFonts w:asciiTheme="minorHAnsi" w:eastAsiaTheme="minorEastAsia" w:hAnsiTheme="minorHAnsi" w:cstheme="minorBidi"/>
          <w:noProof/>
          <w:sz w:val="22"/>
          <w:szCs w:val="22"/>
          <w:lang w:val="en-US" w:eastAsia="en-US"/>
        </w:rPr>
      </w:pPr>
      <w:hyperlink w:anchor="_Toc263111219" w:history="1">
        <w:r w:rsidR="00BF7CEF" w:rsidRPr="00184F14">
          <w:rPr>
            <w:rStyle w:val="Hyperlink"/>
            <w:noProof/>
          </w:rPr>
          <w:t>2.2.1</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Обнаружение причин в мире</w:t>
        </w:r>
        <w:r w:rsidR="00BF7CEF">
          <w:rPr>
            <w:noProof/>
            <w:webHidden/>
          </w:rPr>
          <w:tab/>
        </w:r>
        <w:r w:rsidR="007A7A97">
          <w:rPr>
            <w:noProof/>
            <w:webHidden/>
          </w:rPr>
          <w:fldChar w:fldCharType="begin"/>
        </w:r>
        <w:r w:rsidR="00BF7CEF">
          <w:rPr>
            <w:noProof/>
            <w:webHidden/>
          </w:rPr>
          <w:instrText xml:space="preserve"> PAGEREF _Toc263111219 \h </w:instrText>
        </w:r>
        <w:r w:rsidR="007A7A97">
          <w:rPr>
            <w:noProof/>
            <w:webHidden/>
          </w:rPr>
        </w:r>
        <w:r w:rsidR="007A7A97">
          <w:rPr>
            <w:noProof/>
            <w:webHidden/>
          </w:rPr>
          <w:fldChar w:fldCharType="separate"/>
        </w:r>
        <w:r w:rsidR="00825151">
          <w:rPr>
            <w:noProof/>
            <w:webHidden/>
          </w:rPr>
          <w:t>14</w:t>
        </w:r>
        <w:r w:rsidR="007A7A97">
          <w:rPr>
            <w:noProof/>
            <w:webHidden/>
          </w:rPr>
          <w:fldChar w:fldCharType="end"/>
        </w:r>
      </w:hyperlink>
    </w:p>
    <w:p w:rsidR="00BF7CEF" w:rsidRDefault="00794F73">
      <w:pPr>
        <w:pStyle w:val="TOC3"/>
        <w:tabs>
          <w:tab w:val="left" w:pos="1320"/>
          <w:tab w:val="right" w:leader="dot" w:pos="8601"/>
        </w:tabs>
        <w:rPr>
          <w:rFonts w:asciiTheme="minorHAnsi" w:eastAsiaTheme="minorEastAsia" w:hAnsiTheme="minorHAnsi" w:cstheme="minorBidi"/>
          <w:noProof/>
          <w:sz w:val="22"/>
          <w:szCs w:val="22"/>
          <w:lang w:val="en-US" w:eastAsia="en-US"/>
        </w:rPr>
      </w:pPr>
      <w:hyperlink w:anchor="_Toc263111220" w:history="1">
        <w:r w:rsidR="00BF7CEF" w:rsidRPr="00184F14">
          <w:rPr>
            <w:rStyle w:val="Hyperlink"/>
            <w:noProof/>
          </w:rPr>
          <w:t>2.2.2</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Выдвижение гипотез о причинах новой информации</w:t>
        </w:r>
        <w:r w:rsidR="00BF7CEF">
          <w:rPr>
            <w:noProof/>
            <w:webHidden/>
          </w:rPr>
          <w:tab/>
        </w:r>
        <w:r w:rsidR="007A7A97">
          <w:rPr>
            <w:noProof/>
            <w:webHidden/>
          </w:rPr>
          <w:fldChar w:fldCharType="begin"/>
        </w:r>
        <w:r w:rsidR="00BF7CEF">
          <w:rPr>
            <w:noProof/>
            <w:webHidden/>
          </w:rPr>
          <w:instrText xml:space="preserve"> PAGEREF _Toc263111220 \h </w:instrText>
        </w:r>
        <w:r w:rsidR="007A7A97">
          <w:rPr>
            <w:noProof/>
            <w:webHidden/>
          </w:rPr>
        </w:r>
        <w:r w:rsidR="007A7A97">
          <w:rPr>
            <w:noProof/>
            <w:webHidden/>
          </w:rPr>
          <w:fldChar w:fldCharType="separate"/>
        </w:r>
        <w:r w:rsidR="00825151">
          <w:rPr>
            <w:noProof/>
            <w:webHidden/>
          </w:rPr>
          <w:t>17</w:t>
        </w:r>
        <w:r w:rsidR="007A7A97">
          <w:rPr>
            <w:noProof/>
            <w:webHidden/>
          </w:rPr>
          <w:fldChar w:fldCharType="end"/>
        </w:r>
      </w:hyperlink>
    </w:p>
    <w:p w:rsidR="00BF7CEF" w:rsidRDefault="00794F73">
      <w:pPr>
        <w:pStyle w:val="TOC3"/>
        <w:tabs>
          <w:tab w:val="left" w:pos="1320"/>
          <w:tab w:val="right" w:leader="dot" w:pos="8601"/>
        </w:tabs>
        <w:rPr>
          <w:rFonts w:asciiTheme="minorHAnsi" w:eastAsiaTheme="minorEastAsia" w:hAnsiTheme="minorHAnsi" w:cstheme="minorBidi"/>
          <w:noProof/>
          <w:sz w:val="22"/>
          <w:szCs w:val="22"/>
          <w:lang w:val="en-US" w:eastAsia="en-US"/>
        </w:rPr>
      </w:pPr>
      <w:hyperlink w:anchor="_Toc263111221" w:history="1">
        <w:r w:rsidR="00BF7CEF" w:rsidRPr="00184F14">
          <w:rPr>
            <w:rStyle w:val="Hyperlink"/>
            <w:noProof/>
          </w:rPr>
          <w:t>2.2.3</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Предсказания</w:t>
        </w:r>
        <w:r w:rsidR="00BF7CEF">
          <w:rPr>
            <w:noProof/>
            <w:webHidden/>
          </w:rPr>
          <w:tab/>
        </w:r>
        <w:r w:rsidR="007A7A97">
          <w:rPr>
            <w:noProof/>
            <w:webHidden/>
          </w:rPr>
          <w:fldChar w:fldCharType="begin"/>
        </w:r>
        <w:r w:rsidR="00BF7CEF">
          <w:rPr>
            <w:noProof/>
            <w:webHidden/>
          </w:rPr>
          <w:instrText xml:space="preserve"> PAGEREF _Toc263111221 \h </w:instrText>
        </w:r>
        <w:r w:rsidR="007A7A97">
          <w:rPr>
            <w:noProof/>
            <w:webHidden/>
          </w:rPr>
        </w:r>
        <w:r w:rsidR="007A7A97">
          <w:rPr>
            <w:noProof/>
            <w:webHidden/>
          </w:rPr>
          <w:fldChar w:fldCharType="separate"/>
        </w:r>
        <w:r w:rsidR="00825151">
          <w:rPr>
            <w:noProof/>
            <w:webHidden/>
          </w:rPr>
          <w:t>19</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22" w:history="1">
        <w:r w:rsidR="00BF7CEF" w:rsidRPr="00184F14">
          <w:rPr>
            <w:rStyle w:val="Hyperlink"/>
            <w:noProof/>
          </w:rPr>
          <w:t>2.3</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 xml:space="preserve">Обнаружение причин и выдвижение гипотез </w:t>
        </w:r>
        <w:r w:rsidR="00BF7CEF" w:rsidRPr="00184F14">
          <w:rPr>
            <w:rStyle w:val="Hyperlink"/>
            <w:noProof/>
            <w:lang w:val="en-US"/>
          </w:rPr>
          <w:t>HTM</w:t>
        </w:r>
        <w:r w:rsidR="00BF7CEF">
          <w:rPr>
            <w:noProof/>
            <w:webHidden/>
          </w:rPr>
          <w:tab/>
        </w:r>
        <w:r w:rsidR="007A7A97">
          <w:rPr>
            <w:noProof/>
            <w:webHidden/>
          </w:rPr>
          <w:fldChar w:fldCharType="begin"/>
        </w:r>
        <w:r w:rsidR="00BF7CEF">
          <w:rPr>
            <w:noProof/>
            <w:webHidden/>
          </w:rPr>
          <w:instrText xml:space="preserve"> PAGEREF _Toc263111222 \h </w:instrText>
        </w:r>
        <w:r w:rsidR="007A7A97">
          <w:rPr>
            <w:noProof/>
            <w:webHidden/>
          </w:rPr>
        </w:r>
        <w:r w:rsidR="007A7A97">
          <w:rPr>
            <w:noProof/>
            <w:webHidden/>
          </w:rPr>
          <w:fldChar w:fldCharType="separate"/>
        </w:r>
        <w:r w:rsidR="00825151">
          <w:rPr>
            <w:noProof/>
            <w:webHidden/>
          </w:rPr>
          <w:t>20</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23" w:history="1">
        <w:r w:rsidR="00BF7CEF" w:rsidRPr="00184F14">
          <w:rPr>
            <w:rStyle w:val="Hyperlink"/>
            <w:noProof/>
          </w:rPr>
          <w:t>2.4</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О важности иерархии</w:t>
        </w:r>
        <w:r w:rsidR="00BF7CEF">
          <w:rPr>
            <w:noProof/>
            <w:webHidden/>
          </w:rPr>
          <w:tab/>
        </w:r>
        <w:r w:rsidR="007A7A97">
          <w:rPr>
            <w:noProof/>
            <w:webHidden/>
          </w:rPr>
          <w:fldChar w:fldCharType="begin"/>
        </w:r>
        <w:r w:rsidR="00BF7CEF">
          <w:rPr>
            <w:noProof/>
            <w:webHidden/>
          </w:rPr>
          <w:instrText xml:space="preserve"> PAGEREF _Toc263111223 \h </w:instrText>
        </w:r>
        <w:r w:rsidR="007A7A97">
          <w:rPr>
            <w:noProof/>
            <w:webHidden/>
          </w:rPr>
        </w:r>
        <w:r w:rsidR="007A7A97">
          <w:rPr>
            <w:noProof/>
            <w:webHidden/>
          </w:rPr>
          <w:fldChar w:fldCharType="separate"/>
        </w:r>
        <w:r w:rsidR="00825151">
          <w:rPr>
            <w:noProof/>
            <w:webHidden/>
          </w:rPr>
          <w:t>24</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24" w:history="1">
        <w:r w:rsidR="00BF7CEF" w:rsidRPr="00184F14">
          <w:rPr>
            <w:rStyle w:val="Hyperlink"/>
            <w:noProof/>
          </w:rPr>
          <w:t>2.5</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Обнаружение причин и выдвижение гипотез отдельными узлами</w:t>
        </w:r>
        <w:r w:rsidR="00BF7CEF">
          <w:rPr>
            <w:noProof/>
            <w:webHidden/>
          </w:rPr>
          <w:tab/>
        </w:r>
        <w:r w:rsidR="007A7A97">
          <w:rPr>
            <w:noProof/>
            <w:webHidden/>
          </w:rPr>
          <w:fldChar w:fldCharType="begin"/>
        </w:r>
        <w:r w:rsidR="00BF7CEF">
          <w:rPr>
            <w:noProof/>
            <w:webHidden/>
          </w:rPr>
          <w:instrText xml:space="preserve"> PAGEREF _Toc263111224 \h </w:instrText>
        </w:r>
        <w:r w:rsidR="007A7A97">
          <w:rPr>
            <w:noProof/>
            <w:webHidden/>
          </w:rPr>
        </w:r>
        <w:r w:rsidR="007A7A97">
          <w:rPr>
            <w:noProof/>
            <w:webHidden/>
          </w:rPr>
          <w:fldChar w:fldCharType="separate"/>
        </w:r>
        <w:r w:rsidR="00825151">
          <w:rPr>
            <w:noProof/>
            <w:webHidden/>
          </w:rPr>
          <w:t>24</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25" w:history="1">
        <w:r w:rsidR="00BF7CEF" w:rsidRPr="00184F14">
          <w:rPr>
            <w:rStyle w:val="Hyperlink"/>
            <w:noProof/>
          </w:rPr>
          <w:t>2.6</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О необходимости времени для обучения</w:t>
        </w:r>
        <w:r w:rsidR="00BF7CEF">
          <w:rPr>
            <w:noProof/>
            <w:webHidden/>
          </w:rPr>
          <w:tab/>
        </w:r>
        <w:r w:rsidR="007A7A97">
          <w:rPr>
            <w:noProof/>
            <w:webHidden/>
          </w:rPr>
          <w:fldChar w:fldCharType="begin"/>
        </w:r>
        <w:r w:rsidR="00BF7CEF">
          <w:rPr>
            <w:noProof/>
            <w:webHidden/>
          </w:rPr>
          <w:instrText xml:space="preserve"> PAGEREF _Toc263111225 \h </w:instrText>
        </w:r>
        <w:r w:rsidR="007A7A97">
          <w:rPr>
            <w:noProof/>
            <w:webHidden/>
          </w:rPr>
        </w:r>
        <w:r w:rsidR="007A7A97">
          <w:rPr>
            <w:noProof/>
            <w:webHidden/>
          </w:rPr>
          <w:fldChar w:fldCharType="separate"/>
        </w:r>
        <w:r w:rsidR="00825151">
          <w:rPr>
            <w:noProof/>
            <w:webHidden/>
          </w:rPr>
          <w:t>29</w:t>
        </w:r>
        <w:r w:rsidR="007A7A97">
          <w:rPr>
            <w:noProof/>
            <w:webHidden/>
          </w:rPr>
          <w:fldChar w:fldCharType="end"/>
        </w:r>
      </w:hyperlink>
    </w:p>
    <w:p w:rsidR="00BF7CEF" w:rsidRDefault="00794F73">
      <w:pPr>
        <w:pStyle w:val="TOC1"/>
        <w:tabs>
          <w:tab w:val="left" w:pos="480"/>
          <w:tab w:val="right" w:leader="dot" w:pos="8601"/>
        </w:tabs>
        <w:rPr>
          <w:rFonts w:asciiTheme="minorHAnsi" w:eastAsiaTheme="minorEastAsia" w:hAnsiTheme="minorHAnsi" w:cstheme="minorBidi"/>
          <w:noProof/>
          <w:sz w:val="22"/>
          <w:szCs w:val="22"/>
          <w:lang w:val="en-US" w:eastAsia="en-US"/>
        </w:rPr>
      </w:pPr>
      <w:hyperlink w:anchor="_Toc263111226" w:history="1">
        <w:r w:rsidR="00BF7CEF" w:rsidRPr="00184F14">
          <w:rPr>
            <w:rStyle w:val="Hyperlink"/>
            <w:noProof/>
          </w:rPr>
          <w:t>3</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МЕТОДЫ ПРЕДОБРАБОТКИ И КЛАССИФИКАЦИИ ДАННЫХ</w:t>
        </w:r>
        <w:r w:rsidR="00BF7CEF">
          <w:rPr>
            <w:noProof/>
            <w:webHidden/>
          </w:rPr>
          <w:tab/>
        </w:r>
        <w:r w:rsidR="007A7A97">
          <w:rPr>
            <w:noProof/>
            <w:webHidden/>
          </w:rPr>
          <w:fldChar w:fldCharType="begin"/>
        </w:r>
        <w:r w:rsidR="00BF7CEF">
          <w:rPr>
            <w:noProof/>
            <w:webHidden/>
          </w:rPr>
          <w:instrText xml:space="preserve"> PAGEREF _Toc263111226 \h </w:instrText>
        </w:r>
        <w:r w:rsidR="007A7A97">
          <w:rPr>
            <w:noProof/>
            <w:webHidden/>
          </w:rPr>
        </w:r>
        <w:r w:rsidR="007A7A97">
          <w:rPr>
            <w:noProof/>
            <w:webHidden/>
          </w:rPr>
          <w:fldChar w:fldCharType="separate"/>
        </w:r>
        <w:r w:rsidR="00825151">
          <w:rPr>
            <w:noProof/>
            <w:webHidden/>
          </w:rPr>
          <w:t>32</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27" w:history="1">
        <w:r w:rsidR="00BF7CEF" w:rsidRPr="00184F14">
          <w:rPr>
            <w:rStyle w:val="Hyperlink"/>
            <w:noProof/>
          </w:rPr>
          <w:t>3.1</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Предобработка музыкальных данных</w:t>
        </w:r>
        <w:r w:rsidR="00BF7CEF">
          <w:rPr>
            <w:noProof/>
            <w:webHidden/>
          </w:rPr>
          <w:tab/>
        </w:r>
        <w:r w:rsidR="007A7A97">
          <w:rPr>
            <w:noProof/>
            <w:webHidden/>
          </w:rPr>
          <w:fldChar w:fldCharType="begin"/>
        </w:r>
        <w:r w:rsidR="00BF7CEF">
          <w:rPr>
            <w:noProof/>
            <w:webHidden/>
          </w:rPr>
          <w:instrText xml:space="preserve"> PAGEREF _Toc263111227 \h </w:instrText>
        </w:r>
        <w:r w:rsidR="007A7A97">
          <w:rPr>
            <w:noProof/>
            <w:webHidden/>
          </w:rPr>
        </w:r>
        <w:r w:rsidR="007A7A97">
          <w:rPr>
            <w:noProof/>
            <w:webHidden/>
          </w:rPr>
          <w:fldChar w:fldCharType="separate"/>
        </w:r>
        <w:r w:rsidR="00825151">
          <w:rPr>
            <w:noProof/>
            <w:webHidden/>
          </w:rPr>
          <w:t>32</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28" w:history="1">
        <w:r w:rsidR="00BF7CEF" w:rsidRPr="00184F14">
          <w:rPr>
            <w:rStyle w:val="Hyperlink"/>
            <w:noProof/>
          </w:rPr>
          <w:t>3.2</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Алгоритм классификации</w:t>
        </w:r>
        <w:r w:rsidR="00BF7CEF">
          <w:rPr>
            <w:noProof/>
            <w:webHidden/>
          </w:rPr>
          <w:tab/>
        </w:r>
        <w:r w:rsidR="007A7A97">
          <w:rPr>
            <w:noProof/>
            <w:webHidden/>
          </w:rPr>
          <w:fldChar w:fldCharType="begin"/>
        </w:r>
        <w:r w:rsidR="00BF7CEF">
          <w:rPr>
            <w:noProof/>
            <w:webHidden/>
          </w:rPr>
          <w:instrText xml:space="preserve"> PAGEREF _Toc263111228 \h </w:instrText>
        </w:r>
        <w:r w:rsidR="007A7A97">
          <w:rPr>
            <w:noProof/>
            <w:webHidden/>
          </w:rPr>
        </w:r>
        <w:r w:rsidR="007A7A97">
          <w:rPr>
            <w:noProof/>
            <w:webHidden/>
          </w:rPr>
          <w:fldChar w:fldCharType="separate"/>
        </w:r>
        <w:r w:rsidR="00825151">
          <w:rPr>
            <w:noProof/>
            <w:webHidden/>
          </w:rPr>
          <w:t>38</w:t>
        </w:r>
        <w:r w:rsidR="007A7A97">
          <w:rPr>
            <w:noProof/>
            <w:webHidden/>
          </w:rPr>
          <w:fldChar w:fldCharType="end"/>
        </w:r>
      </w:hyperlink>
    </w:p>
    <w:p w:rsidR="00BF7CEF" w:rsidRDefault="00794F73">
      <w:pPr>
        <w:pStyle w:val="TOC1"/>
        <w:tabs>
          <w:tab w:val="left" w:pos="480"/>
          <w:tab w:val="right" w:leader="dot" w:pos="8601"/>
        </w:tabs>
        <w:rPr>
          <w:rFonts w:asciiTheme="minorHAnsi" w:eastAsiaTheme="minorEastAsia" w:hAnsiTheme="minorHAnsi" w:cstheme="minorBidi"/>
          <w:noProof/>
          <w:sz w:val="22"/>
          <w:szCs w:val="22"/>
          <w:lang w:val="en-US" w:eastAsia="en-US"/>
        </w:rPr>
      </w:pPr>
      <w:hyperlink w:anchor="_Toc263111229" w:history="1">
        <w:r w:rsidR="00BF7CEF" w:rsidRPr="00184F14">
          <w:rPr>
            <w:rStyle w:val="Hyperlink"/>
            <w:noProof/>
          </w:rPr>
          <w:t>4</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ЭКСПЕРИМЕНТАЛЬНОЕ ИССЛЕДОВАНИЕ</w:t>
        </w:r>
        <w:r w:rsidR="00BF7CEF">
          <w:rPr>
            <w:noProof/>
            <w:webHidden/>
          </w:rPr>
          <w:tab/>
        </w:r>
        <w:r w:rsidR="007A7A97">
          <w:rPr>
            <w:noProof/>
            <w:webHidden/>
          </w:rPr>
          <w:fldChar w:fldCharType="begin"/>
        </w:r>
        <w:r w:rsidR="00BF7CEF">
          <w:rPr>
            <w:noProof/>
            <w:webHidden/>
          </w:rPr>
          <w:instrText xml:space="preserve"> PAGEREF _Toc263111229 \h </w:instrText>
        </w:r>
        <w:r w:rsidR="007A7A97">
          <w:rPr>
            <w:noProof/>
            <w:webHidden/>
          </w:rPr>
        </w:r>
        <w:r w:rsidR="007A7A97">
          <w:rPr>
            <w:noProof/>
            <w:webHidden/>
          </w:rPr>
          <w:fldChar w:fldCharType="separate"/>
        </w:r>
        <w:r w:rsidR="00825151">
          <w:rPr>
            <w:noProof/>
            <w:webHidden/>
          </w:rPr>
          <w:t>40</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30" w:history="1">
        <w:r w:rsidR="00BF7CEF" w:rsidRPr="00184F14">
          <w:rPr>
            <w:rStyle w:val="Hyperlink"/>
            <w:noProof/>
          </w:rPr>
          <w:t>4.1</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Последовательность и параметры обработки и анализа</w:t>
        </w:r>
        <w:r w:rsidR="00BF7CEF">
          <w:rPr>
            <w:noProof/>
            <w:webHidden/>
          </w:rPr>
          <w:tab/>
        </w:r>
        <w:r w:rsidR="007A7A97">
          <w:rPr>
            <w:noProof/>
            <w:webHidden/>
          </w:rPr>
          <w:fldChar w:fldCharType="begin"/>
        </w:r>
        <w:r w:rsidR="00BF7CEF">
          <w:rPr>
            <w:noProof/>
            <w:webHidden/>
          </w:rPr>
          <w:instrText xml:space="preserve"> PAGEREF _Toc263111230 \h </w:instrText>
        </w:r>
        <w:r w:rsidR="007A7A97">
          <w:rPr>
            <w:noProof/>
            <w:webHidden/>
          </w:rPr>
        </w:r>
        <w:r w:rsidR="007A7A97">
          <w:rPr>
            <w:noProof/>
            <w:webHidden/>
          </w:rPr>
          <w:fldChar w:fldCharType="separate"/>
        </w:r>
        <w:r w:rsidR="00825151">
          <w:rPr>
            <w:noProof/>
            <w:webHidden/>
          </w:rPr>
          <w:t>40</w:t>
        </w:r>
        <w:r w:rsidR="007A7A97">
          <w:rPr>
            <w:noProof/>
            <w:webHidden/>
          </w:rPr>
          <w:fldChar w:fldCharType="end"/>
        </w:r>
      </w:hyperlink>
    </w:p>
    <w:p w:rsidR="00BF7CEF" w:rsidRDefault="00794F73">
      <w:pPr>
        <w:pStyle w:val="TOC2"/>
        <w:tabs>
          <w:tab w:val="left" w:pos="880"/>
          <w:tab w:val="right" w:leader="dot" w:pos="8601"/>
        </w:tabs>
        <w:rPr>
          <w:rFonts w:asciiTheme="minorHAnsi" w:eastAsiaTheme="minorEastAsia" w:hAnsiTheme="minorHAnsi" w:cstheme="minorBidi"/>
          <w:noProof/>
          <w:sz w:val="22"/>
          <w:szCs w:val="22"/>
          <w:lang w:val="en-US" w:eastAsia="en-US"/>
        </w:rPr>
      </w:pPr>
      <w:hyperlink w:anchor="_Toc263111231" w:history="1">
        <w:r w:rsidR="00BF7CEF" w:rsidRPr="00184F14">
          <w:rPr>
            <w:rStyle w:val="Hyperlink"/>
            <w:noProof/>
          </w:rPr>
          <w:t>4.2</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Результаты</w:t>
        </w:r>
        <w:r w:rsidR="00BF7CEF">
          <w:rPr>
            <w:noProof/>
            <w:webHidden/>
          </w:rPr>
          <w:tab/>
        </w:r>
        <w:r w:rsidR="007A7A97">
          <w:rPr>
            <w:noProof/>
            <w:webHidden/>
          </w:rPr>
          <w:fldChar w:fldCharType="begin"/>
        </w:r>
        <w:r w:rsidR="00BF7CEF">
          <w:rPr>
            <w:noProof/>
            <w:webHidden/>
          </w:rPr>
          <w:instrText xml:space="preserve"> PAGEREF _Toc263111231 \h </w:instrText>
        </w:r>
        <w:r w:rsidR="007A7A97">
          <w:rPr>
            <w:noProof/>
            <w:webHidden/>
          </w:rPr>
        </w:r>
        <w:r w:rsidR="007A7A97">
          <w:rPr>
            <w:noProof/>
            <w:webHidden/>
          </w:rPr>
          <w:fldChar w:fldCharType="separate"/>
        </w:r>
        <w:r w:rsidR="00825151">
          <w:rPr>
            <w:noProof/>
            <w:webHidden/>
          </w:rPr>
          <w:t>41</w:t>
        </w:r>
        <w:r w:rsidR="007A7A97">
          <w:rPr>
            <w:noProof/>
            <w:webHidden/>
          </w:rPr>
          <w:fldChar w:fldCharType="end"/>
        </w:r>
      </w:hyperlink>
    </w:p>
    <w:p w:rsidR="00BF7CEF" w:rsidRDefault="00794F73">
      <w:pPr>
        <w:pStyle w:val="TOC1"/>
        <w:tabs>
          <w:tab w:val="left" w:pos="480"/>
          <w:tab w:val="right" w:leader="dot" w:pos="8601"/>
        </w:tabs>
        <w:rPr>
          <w:rFonts w:asciiTheme="minorHAnsi" w:eastAsiaTheme="minorEastAsia" w:hAnsiTheme="minorHAnsi" w:cstheme="minorBidi"/>
          <w:noProof/>
          <w:sz w:val="22"/>
          <w:szCs w:val="22"/>
          <w:lang w:val="en-US" w:eastAsia="en-US"/>
        </w:rPr>
      </w:pPr>
      <w:hyperlink w:anchor="_Toc263111232" w:history="1">
        <w:r w:rsidR="00BF7CEF" w:rsidRPr="00184F14">
          <w:rPr>
            <w:rStyle w:val="Hyperlink"/>
            <w:noProof/>
          </w:rPr>
          <w:t>5</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ЗАКЛЮЧЕНИЕ</w:t>
        </w:r>
        <w:r w:rsidR="00BF7CEF">
          <w:rPr>
            <w:noProof/>
            <w:webHidden/>
          </w:rPr>
          <w:tab/>
        </w:r>
        <w:r w:rsidR="007A7A97">
          <w:rPr>
            <w:noProof/>
            <w:webHidden/>
          </w:rPr>
          <w:fldChar w:fldCharType="begin"/>
        </w:r>
        <w:r w:rsidR="00BF7CEF">
          <w:rPr>
            <w:noProof/>
            <w:webHidden/>
          </w:rPr>
          <w:instrText xml:space="preserve"> PAGEREF _Toc263111232 \h </w:instrText>
        </w:r>
        <w:r w:rsidR="007A7A97">
          <w:rPr>
            <w:noProof/>
            <w:webHidden/>
          </w:rPr>
        </w:r>
        <w:r w:rsidR="007A7A97">
          <w:rPr>
            <w:noProof/>
            <w:webHidden/>
          </w:rPr>
          <w:fldChar w:fldCharType="separate"/>
        </w:r>
        <w:r w:rsidR="00825151">
          <w:rPr>
            <w:noProof/>
            <w:webHidden/>
          </w:rPr>
          <w:t>43</w:t>
        </w:r>
        <w:r w:rsidR="007A7A97">
          <w:rPr>
            <w:noProof/>
            <w:webHidden/>
          </w:rPr>
          <w:fldChar w:fldCharType="end"/>
        </w:r>
      </w:hyperlink>
    </w:p>
    <w:p w:rsidR="00BF7CEF" w:rsidRDefault="00794F73">
      <w:pPr>
        <w:pStyle w:val="TOC1"/>
        <w:tabs>
          <w:tab w:val="left" w:pos="480"/>
          <w:tab w:val="right" w:leader="dot" w:pos="8601"/>
        </w:tabs>
        <w:rPr>
          <w:rFonts w:asciiTheme="minorHAnsi" w:eastAsiaTheme="minorEastAsia" w:hAnsiTheme="minorHAnsi" w:cstheme="minorBidi"/>
          <w:noProof/>
          <w:sz w:val="22"/>
          <w:szCs w:val="22"/>
          <w:lang w:val="en-US" w:eastAsia="en-US"/>
        </w:rPr>
      </w:pPr>
      <w:hyperlink w:anchor="_Toc263111233" w:history="1">
        <w:r w:rsidR="00BF7CEF" w:rsidRPr="00184F14">
          <w:rPr>
            <w:rStyle w:val="Hyperlink"/>
            <w:noProof/>
          </w:rPr>
          <w:t>6</w:t>
        </w:r>
        <w:r w:rsidR="00BF7CEF">
          <w:rPr>
            <w:rFonts w:asciiTheme="minorHAnsi" w:eastAsiaTheme="minorEastAsia" w:hAnsiTheme="minorHAnsi" w:cstheme="minorBidi"/>
            <w:noProof/>
            <w:sz w:val="22"/>
            <w:szCs w:val="22"/>
            <w:lang w:val="en-US" w:eastAsia="en-US"/>
          </w:rPr>
          <w:tab/>
        </w:r>
        <w:r w:rsidR="00BF7CEF" w:rsidRPr="00184F14">
          <w:rPr>
            <w:rStyle w:val="Hyperlink"/>
            <w:noProof/>
          </w:rPr>
          <w:t>СПИСОК ИСПОЛЬЗОВАННЫХ ИСТОЧНИКОВ</w:t>
        </w:r>
        <w:r w:rsidR="00BF7CEF">
          <w:rPr>
            <w:noProof/>
            <w:webHidden/>
          </w:rPr>
          <w:tab/>
        </w:r>
        <w:r w:rsidR="007A7A97">
          <w:rPr>
            <w:noProof/>
            <w:webHidden/>
          </w:rPr>
          <w:fldChar w:fldCharType="begin"/>
        </w:r>
        <w:r w:rsidR="00BF7CEF">
          <w:rPr>
            <w:noProof/>
            <w:webHidden/>
          </w:rPr>
          <w:instrText xml:space="preserve"> PAGEREF _Toc263111233 \h </w:instrText>
        </w:r>
        <w:r w:rsidR="007A7A97">
          <w:rPr>
            <w:noProof/>
            <w:webHidden/>
          </w:rPr>
        </w:r>
        <w:r w:rsidR="007A7A97">
          <w:rPr>
            <w:noProof/>
            <w:webHidden/>
          </w:rPr>
          <w:fldChar w:fldCharType="separate"/>
        </w:r>
        <w:r w:rsidR="00825151">
          <w:rPr>
            <w:noProof/>
            <w:webHidden/>
          </w:rPr>
          <w:t>44</w:t>
        </w:r>
        <w:r w:rsidR="007A7A97">
          <w:rPr>
            <w:noProof/>
            <w:webHidden/>
          </w:rPr>
          <w:fldChar w:fldCharType="end"/>
        </w:r>
      </w:hyperlink>
    </w:p>
    <w:p w:rsidR="00BF7CEF" w:rsidRDefault="00794F73">
      <w:pPr>
        <w:pStyle w:val="TOC1"/>
        <w:tabs>
          <w:tab w:val="right" w:leader="dot" w:pos="8601"/>
        </w:tabs>
        <w:rPr>
          <w:rFonts w:asciiTheme="minorHAnsi" w:eastAsiaTheme="minorEastAsia" w:hAnsiTheme="minorHAnsi" w:cstheme="minorBidi"/>
          <w:noProof/>
          <w:sz w:val="22"/>
          <w:szCs w:val="22"/>
          <w:lang w:val="en-US" w:eastAsia="en-US"/>
        </w:rPr>
      </w:pPr>
      <w:hyperlink w:anchor="_Toc263111234" w:history="1">
        <w:r w:rsidR="00BF7CEF" w:rsidRPr="00184F14">
          <w:rPr>
            <w:rStyle w:val="Hyperlink"/>
            <w:noProof/>
          </w:rPr>
          <w:t>Приложение А. Инструментарий и программная реализация</w:t>
        </w:r>
        <w:r w:rsidR="00BF7CEF">
          <w:rPr>
            <w:noProof/>
            <w:webHidden/>
          </w:rPr>
          <w:tab/>
        </w:r>
        <w:r w:rsidR="007A7A97">
          <w:rPr>
            <w:noProof/>
            <w:webHidden/>
          </w:rPr>
          <w:fldChar w:fldCharType="begin"/>
        </w:r>
        <w:r w:rsidR="00BF7CEF">
          <w:rPr>
            <w:noProof/>
            <w:webHidden/>
          </w:rPr>
          <w:instrText xml:space="preserve"> PAGEREF _Toc263111234 \h </w:instrText>
        </w:r>
        <w:r w:rsidR="007A7A97">
          <w:rPr>
            <w:noProof/>
            <w:webHidden/>
          </w:rPr>
        </w:r>
        <w:r w:rsidR="007A7A97">
          <w:rPr>
            <w:noProof/>
            <w:webHidden/>
          </w:rPr>
          <w:fldChar w:fldCharType="separate"/>
        </w:r>
        <w:r w:rsidR="00825151">
          <w:rPr>
            <w:noProof/>
            <w:webHidden/>
          </w:rPr>
          <w:t>46</w:t>
        </w:r>
        <w:r w:rsidR="007A7A97">
          <w:rPr>
            <w:noProof/>
            <w:webHidden/>
          </w:rPr>
          <w:fldChar w:fldCharType="end"/>
        </w:r>
      </w:hyperlink>
    </w:p>
    <w:p w:rsidR="008106E6" w:rsidRPr="00DB5D74" w:rsidRDefault="007A7A97" w:rsidP="008106E6">
      <w:pPr>
        <w:rPr>
          <w:rFonts w:cs="Times New Roman"/>
          <w:sz w:val="28"/>
          <w:szCs w:val="28"/>
        </w:rPr>
      </w:pPr>
      <w:r w:rsidRPr="00DB5D74">
        <w:rPr>
          <w:rFonts w:cs="Times New Roman"/>
          <w:sz w:val="28"/>
          <w:szCs w:val="28"/>
        </w:rPr>
        <w:fldChar w:fldCharType="end"/>
      </w:r>
    </w:p>
    <w:p w:rsidR="0068257C" w:rsidRPr="00DB5D74" w:rsidRDefault="0068257C" w:rsidP="008106E6">
      <w:pPr>
        <w:spacing w:line="360" w:lineRule="auto"/>
        <w:ind w:left="180"/>
        <w:rPr>
          <w:rFonts w:cs="Times New Roman"/>
          <w:color w:val="000000"/>
          <w:sz w:val="28"/>
          <w:szCs w:val="28"/>
          <w:lang w:val="ru-RU"/>
        </w:rPr>
      </w:pPr>
    </w:p>
    <w:p w:rsidR="008106E6" w:rsidRPr="00DB5D74" w:rsidRDefault="008106E6" w:rsidP="008106E6">
      <w:pPr>
        <w:rPr>
          <w:rFonts w:cs="Times New Roman"/>
          <w:sz w:val="28"/>
          <w:szCs w:val="28"/>
          <w:lang w:val="ru-RU"/>
        </w:rPr>
      </w:pPr>
    </w:p>
    <w:p w:rsidR="008106E6" w:rsidRPr="00DB5D74" w:rsidRDefault="008106E6" w:rsidP="008106E6">
      <w:pPr>
        <w:rPr>
          <w:rFonts w:cs="Times New Roman"/>
          <w:sz w:val="28"/>
          <w:szCs w:val="28"/>
          <w:lang w:val="ru-RU"/>
        </w:rPr>
      </w:pPr>
    </w:p>
    <w:p w:rsidR="008106E6" w:rsidRPr="00DB5D74" w:rsidRDefault="008106E6" w:rsidP="008106E6">
      <w:pPr>
        <w:rPr>
          <w:rFonts w:cs="Times New Roman"/>
          <w:sz w:val="28"/>
          <w:szCs w:val="28"/>
          <w:lang w:val="ru-RU"/>
        </w:rPr>
      </w:pPr>
    </w:p>
    <w:p w:rsidR="008106E6" w:rsidRPr="00DB5D74" w:rsidRDefault="008106E6" w:rsidP="008106E6">
      <w:pPr>
        <w:rPr>
          <w:rFonts w:cs="Times New Roman"/>
          <w:sz w:val="28"/>
          <w:szCs w:val="28"/>
          <w:lang w:val="ru-RU"/>
        </w:rPr>
      </w:pPr>
    </w:p>
    <w:p w:rsidR="008106E6" w:rsidRPr="00DB5D74" w:rsidRDefault="008106E6" w:rsidP="008106E6">
      <w:pPr>
        <w:rPr>
          <w:rFonts w:cs="Times New Roman"/>
          <w:sz w:val="28"/>
          <w:szCs w:val="28"/>
          <w:lang w:val="ru-RU"/>
        </w:rPr>
      </w:pPr>
    </w:p>
    <w:p w:rsidR="008106E6" w:rsidRPr="00DB5D74" w:rsidRDefault="008106E6" w:rsidP="008106E6">
      <w:pPr>
        <w:rPr>
          <w:rFonts w:cs="Times New Roman"/>
          <w:sz w:val="28"/>
          <w:szCs w:val="28"/>
          <w:lang w:val="ru-RU"/>
        </w:rPr>
      </w:pPr>
    </w:p>
    <w:p w:rsidR="008106E6" w:rsidRDefault="008106E6" w:rsidP="008106E6">
      <w:pPr>
        <w:rPr>
          <w:rFonts w:cs="Times New Roman"/>
          <w:sz w:val="28"/>
          <w:szCs w:val="28"/>
        </w:rPr>
      </w:pPr>
    </w:p>
    <w:p w:rsidR="00771004" w:rsidRDefault="00771004" w:rsidP="008106E6">
      <w:pPr>
        <w:rPr>
          <w:rFonts w:cs="Times New Roman"/>
          <w:sz w:val="28"/>
          <w:szCs w:val="28"/>
        </w:rPr>
      </w:pPr>
    </w:p>
    <w:p w:rsidR="00771004" w:rsidRPr="00771004" w:rsidRDefault="00771004" w:rsidP="008106E6">
      <w:pPr>
        <w:rPr>
          <w:rFonts w:cs="Times New Roman"/>
          <w:sz w:val="28"/>
          <w:szCs w:val="28"/>
        </w:rPr>
      </w:pPr>
    </w:p>
    <w:p w:rsidR="00C90F1F" w:rsidRPr="00DB5D74" w:rsidRDefault="00C90F1F" w:rsidP="00805D6C">
      <w:pPr>
        <w:pStyle w:val="Heading1"/>
        <w:numPr>
          <w:ilvl w:val="0"/>
          <w:numId w:val="0"/>
        </w:numPr>
        <w:rPr>
          <w:rFonts w:ascii="Times New Roman" w:hAnsi="Times New Roman"/>
        </w:rPr>
      </w:pPr>
      <w:bookmarkStart w:id="0" w:name="_Toc263111207"/>
      <w:r w:rsidRPr="00DB5D74">
        <w:rPr>
          <w:rFonts w:ascii="Times New Roman" w:hAnsi="Times New Roman"/>
        </w:rPr>
        <w:lastRenderedPageBreak/>
        <w:t>П</w:t>
      </w:r>
      <w:r w:rsidR="000816F5" w:rsidRPr="000816F5">
        <w:rPr>
          <w:rFonts w:ascii="Times New Roman" w:hAnsi="Times New Roman"/>
        </w:rPr>
        <w:t xml:space="preserve">ЕРЕЧЕНЬ </w:t>
      </w:r>
      <w:r w:rsidR="003651B0">
        <w:rPr>
          <w:rFonts w:ascii="Times New Roman" w:hAnsi="Times New Roman"/>
        </w:rPr>
        <w:t>ПРИН</w:t>
      </w:r>
      <w:r w:rsidR="0049286B">
        <w:rPr>
          <w:rFonts w:ascii="Times New Roman" w:hAnsi="Times New Roman"/>
        </w:rPr>
        <w:t>Я</w:t>
      </w:r>
      <w:r w:rsidR="003651B0">
        <w:rPr>
          <w:rFonts w:ascii="Times New Roman" w:hAnsi="Times New Roman"/>
        </w:rPr>
        <w:t>ТЫХ ОБОЗНАЧЕНИЙ</w:t>
      </w:r>
      <w:bookmarkEnd w:id="0"/>
    </w:p>
    <w:p w:rsidR="00FF4BE0" w:rsidRPr="00DB5D74" w:rsidRDefault="00FF4BE0" w:rsidP="000F77AE">
      <w:pPr>
        <w:rPr>
          <w:rFonts w:cs="Times New Roman"/>
          <w:sz w:val="28"/>
          <w:szCs w:val="28"/>
          <w:lang w:val="ru-RU" w:eastAsia="ru-RU"/>
        </w:rPr>
      </w:pPr>
    </w:p>
    <w:p w:rsidR="000F77AE" w:rsidRPr="00771004" w:rsidRDefault="000F77AE" w:rsidP="000F77AE">
      <w:pPr>
        <w:rPr>
          <w:rFonts w:cs="Times New Roman"/>
          <w:sz w:val="28"/>
          <w:szCs w:val="28"/>
          <w:lang w:val="ru-RU" w:eastAsia="ru-RU"/>
        </w:rPr>
      </w:pPr>
      <w:proofErr w:type="gramStart"/>
      <w:r w:rsidRPr="00771004">
        <w:rPr>
          <w:rFonts w:cs="Times New Roman"/>
          <w:sz w:val="28"/>
          <w:szCs w:val="28"/>
          <w:lang w:eastAsia="ru-RU"/>
        </w:rPr>
        <w:t>HTM</w:t>
      </w:r>
      <w:r w:rsidRPr="00771004">
        <w:rPr>
          <w:rFonts w:cs="Times New Roman"/>
          <w:sz w:val="28"/>
          <w:szCs w:val="28"/>
          <w:lang w:val="ru-RU" w:eastAsia="ru-RU"/>
        </w:rPr>
        <w:t>(</w:t>
      </w:r>
      <w:proofErr w:type="gramEnd"/>
      <w:r w:rsidRPr="00771004">
        <w:rPr>
          <w:rFonts w:cs="Times New Roman"/>
          <w:sz w:val="28"/>
          <w:szCs w:val="28"/>
          <w:lang w:eastAsia="ru-RU"/>
        </w:rPr>
        <w:t>Hierarchical</w:t>
      </w:r>
      <w:r w:rsidRPr="00771004">
        <w:rPr>
          <w:rFonts w:cs="Times New Roman"/>
          <w:sz w:val="28"/>
          <w:szCs w:val="28"/>
          <w:lang w:val="ru-RU" w:eastAsia="ru-RU"/>
        </w:rPr>
        <w:t xml:space="preserve"> </w:t>
      </w:r>
      <w:r w:rsidRPr="00771004">
        <w:rPr>
          <w:rFonts w:cs="Times New Roman"/>
          <w:sz w:val="28"/>
          <w:szCs w:val="28"/>
          <w:lang w:eastAsia="ru-RU"/>
        </w:rPr>
        <w:t>Temporal</w:t>
      </w:r>
      <w:r w:rsidRPr="00771004">
        <w:rPr>
          <w:rFonts w:cs="Times New Roman"/>
          <w:sz w:val="28"/>
          <w:szCs w:val="28"/>
          <w:lang w:val="ru-RU" w:eastAsia="ru-RU"/>
        </w:rPr>
        <w:t xml:space="preserve"> </w:t>
      </w:r>
      <w:r w:rsidRPr="00771004">
        <w:rPr>
          <w:rFonts w:cs="Times New Roman"/>
          <w:sz w:val="28"/>
          <w:szCs w:val="28"/>
          <w:lang w:eastAsia="ru-RU"/>
        </w:rPr>
        <w:t>Memory</w:t>
      </w:r>
      <w:r w:rsidRPr="00771004">
        <w:rPr>
          <w:rFonts w:cs="Times New Roman"/>
          <w:sz w:val="28"/>
          <w:szCs w:val="28"/>
          <w:lang w:val="ru-RU" w:eastAsia="ru-RU"/>
        </w:rPr>
        <w:t>)</w:t>
      </w:r>
      <w:r w:rsidR="003571B1" w:rsidRPr="00771004">
        <w:rPr>
          <w:rFonts w:cs="Times New Roman"/>
          <w:sz w:val="28"/>
          <w:szCs w:val="28"/>
          <w:lang w:val="ru-RU" w:eastAsia="ru-RU"/>
        </w:rPr>
        <w:t xml:space="preserve"> – Иерархическая временная память</w:t>
      </w:r>
      <w:r w:rsidR="004D4A94" w:rsidRPr="00771004">
        <w:rPr>
          <w:rFonts w:cs="Times New Roman"/>
          <w:sz w:val="28"/>
          <w:szCs w:val="28"/>
          <w:lang w:val="ru-RU" w:eastAsia="ru-RU"/>
        </w:rPr>
        <w:t xml:space="preserve">. </w:t>
      </w:r>
    </w:p>
    <w:p w:rsidR="00390BC6" w:rsidRPr="00771004" w:rsidRDefault="00390BC6" w:rsidP="000F77AE">
      <w:pPr>
        <w:rPr>
          <w:rFonts w:cs="Times New Roman"/>
          <w:sz w:val="28"/>
          <w:szCs w:val="28"/>
          <w:lang w:eastAsia="ru-RU"/>
        </w:rPr>
      </w:pPr>
      <w:proofErr w:type="gramStart"/>
      <w:r w:rsidRPr="00771004">
        <w:rPr>
          <w:rFonts w:cs="Times New Roman"/>
          <w:sz w:val="28"/>
          <w:szCs w:val="28"/>
          <w:lang w:eastAsia="ru-RU"/>
        </w:rPr>
        <w:t>MPF(</w:t>
      </w:r>
      <w:proofErr w:type="gramEnd"/>
      <w:r w:rsidRPr="00771004">
        <w:rPr>
          <w:rFonts w:cs="Times New Roman"/>
          <w:sz w:val="28"/>
          <w:szCs w:val="28"/>
          <w:lang w:eastAsia="ru-RU"/>
        </w:rPr>
        <w:t>Memory Prediction Framework</w:t>
      </w:r>
      <w:r w:rsidR="00BA2CC1" w:rsidRPr="00771004">
        <w:rPr>
          <w:rFonts w:cs="Times New Roman"/>
          <w:sz w:val="28"/>
          <w:szCs w:val="28"/>
          <w:lang w:eastAsia="ru-RU"/>
        </w:rPr>
        <w:t>) –</w:t>
      </w:r>
      <w:r w:rsidR="00F0533F" w:rsidRPr="00771004">
        <w:rPr>
          <w:rFonts w:cs="Times New Roman"/>
          <w:sz w:val="28"/>
          <w:szCs w:val="28"/>
          <w:lang w:eastAsia="ru-RU"/>
        </w:rPr>
        <w:t xml:space="preserve"> </w:t>
      </w:r>
      <w:r w:rsidR="00BA2CC1" w:rsidRPr="00771004">
        <w:rPr>
          <w:rFonts w:cs="Times New Roman"/>
          <w:sz w:val="28"/>
          <w:szCs w:val="28"/>
          <w:lang w:val="ru-RU" w:eastAsia="ru-RU"/>
        </w:rPr>
        <w:t>Фреймворк</w:t>
      </w:r>
      <w:r w:rsidR="00BA2CC1" w:rsidRPr="00771004">
        <w:rPr>
          <w:rFonts w:cs="Times New Roman"/>
          <w:sz w:val="28"/>
          <w:szCs w:val="28"/>
          <w:lang w:eastAsia="ru-RU"/>
        </w:rPr>
        <w:t xml:space="preserve"> </w:t>
      </w:r>
      <w:r w:rsidR="00BA2CC1" w:rsidRPr="00771004">
        <w:rPr>
          <w:rFonts w:cs="Times New Roman"/>
          <w:sz w:val="28"/>
          <w:szCs w:val="28"/>
          <w:lang w:val="ru-RU" w:eastAsia="ru-RU"/>
        </w:rPr>
        <w:t>Память</w:t>
      </w:r>
      <w:r w:rsidR="00BA2CC1" w:rsidRPr="00771004">
        <w:rPr>
          <w:rFonts w:cs="Times New Roman"/>
          <w:sz w:val="28"/>
          <w:szCs w:val="28"/>
          <w:lang w:eastAsia="ru-RU"/>
        </w:rPr>
        <w:t>-</w:t>
      </w:r>
      <w:r w:rsidR="00BA2CC1" w:rsidRPr="00771004">
        <w:rPr>
          <w:rFonts w:cs="Times New Roman"/>
          <w:sz w:val="28"/>
          <w:szCs w:val="28"/>
          <w:lang w:val="ru-RU" w:eastAsia="ru-RU"/>
        </w:rPr>
        <w:t>П</w:t>
      </w:r>
      <w:r w:rsidRPr="00771004">
        <w:rPr>
          <w:rFonts w:cs="Times New Roman"/>
          <w:sz w:val="28"/>
          <w:szCs w:val="28"/>
          <w:lang w:val="ru-RU" w:eastAsia="ru-RU"/>
        </w:rPr>
        <w:t>ре</w:t>
      </w:r>
      <w:r w:rsidR="00BA2CC1" w:rsidRPr="00771004">
        <w:rPr>
          <w:rFonts w:cs="Times New Roman"/>
          <w:sz w:val="28"/>
          <w:szCs w:val="28"/>
          <w:lang w:val="ru-RU" w:eastAsia="ru-RU"/>
        </w:rPr>
        <w:t>д</w:t>
      </w:r>
      <w:r w:rsidRPr="00771004">
        <w:rPr>
          <w:rFonts w:cs="Times New Roman"/>
          <w:sz w:val="28"/>
          <w:szCs w:val="28"/>
          <w:lang w:val="ru-RU" w:eastAsia="ru-RU"/>
        </w:rPr>
        <w:t>сказание</w:t>
      </w:r>
      <w:r w:rsidR="00AA53EA" w:rsidRPr="00771004">
        <w:rPr>
          <w:rFonts w:cs="Times New Roman"/>
          <w:sz w:val="28"/>
          <w:szCs w:val="28"/>
          <w:lang w:eastAsia="ru-RU"/>
        </w:rPr>
        <w:t>.</w:t>
      </w:r>
      <w:r w:rsidR="004D4A94" w:rsidRPr="00771004">
        <w:rPr>
          <w:rFonts w:cs="Times New Roman"/>
          <w:sz w:val="28"/>
          <w:szCs w:val="28"/>
          <w:lang w:eastAsia="ru-RU"/>
        </w:rPr>
        <w:t xml:space="preserve"> </w:t>
      </w:r>
    </w:p>
    <w:p w:rsidR="008106E6" w:rsidRPr="00771004" w:rsidRDefault="008106E6" w:rsidP="008106E6">
      <w:pPr>
        <w:rPr>
          <w:rFonts w:cs="Times New Roman"/>
          <w:sz w:val="28"/>
          <w:szCs w:val="28"/>
        </w:rPr>
      </w:pPr>
      <w:proofErr w:type="gramStart"/>
      <w:r w:rsidRPr="00771004">
        <w:rPr>
          <w:rFonts w:cs="Times New Roman"/>
          <w:sz w:val="28"/>
          <w:szCs w:val="28"/>
        </w:rPr>
        <w:t>MIR(</w:t>
      </w:r>
      <w:proofErr w:type="gramEnd"/>
      <w:r w:rsidRPr="00771004">
        <w:rPr>
          <w:rFonts w:cs="Times New Roman"/>
          <w:sz w:val="28"/>
          <w:szCs w:val="28"/>
        </w:rPr>
        <w:t xml:space="preserve">Music Information Retrieval) – </w:t>
      </w:r>
      <w:r w:rsidRPr="00771004">
        <w:rPr>
          <w:rFonts w:cs="Times New Roman"/>
          <w:sz w:val="28"/>
          <w:szCs w:val="28"/>
          <w:lang w:val="ru-RU"/>
        </w:rPr>
        <w:t>Получение</w:t>
      </w:r>
      <w:r w:rsidRPr="00771004">
        <w:rPr>
          <w:rFonts w:cs="Times New Roman"/>
          <w:sz w:val="28"/>
          <w:szCs w:val="28"/>
        </w:rPr>
        <w:t xml:space="preserve"> </w:t>
      </w:r>
      <w:r w:rsidRPr="00771004">
        <w:rPr>
          <w:rFonts w:cs="Times New Roman"/>
          <w:sz w:val="28"/>
          <w:szCs w:val="28"/>
          <w:lang w:val="ru-RU"/>
        </w:rPr>
        <w:t>Данных</w:t>
      </w:r>
      <w:r w:rsidRPr="00771004">
        <w:rPr>
          <w:rFonts w:cs="Times New Roman"/>
          <w:sz w:val="28"/>
          <w:szCs w:val="28"/>
        </w:rPr>
        <w:t xml:space="preserve"> </w:t>
      </w:r>
      <w:r w:rsidRPr="00771004">
        <w:rPr>
          <w:rFonts w:cs="Times New Roman"/>
          <w:sz w:val="28"/>
          <w:szCs w:val="28"/>
          <w:lang w:val="ru-RU"/>
        </w:rPr>
        <w:t>о</w:t>
      </w:r>
      <w:r w:rsidRPr="00771004">
        <w:rPr>
          <w:rFonts w:cs="Times New Roman"/>
          <w:sz w:val="28"/>
          <w:szCs w:val="28"/>
        </w:rPr>
        <w:t xml:space="preserve"> </w:t>
      </w:r>
      <w:r w:rsidRPr="00771004">
        <w:rPr>
          <w:rFonts w:cs="Times New Roman"/>
          <w:sz w:val="28"/>
          <w:szCs w:val="28"/>
          <w:lang w:val="ru-RU"/>
        </w:rPr>
        <w:t>Музыке</w:t>
      </w:r>
      <w:r w:rsidRPr="00771004">
        <w:rPr>
          <w:rFonts w:cs="Times New Roman"/>
          <w:sz w:val="28"/>
          <w:szCs w:val="28"/>
        </w:rPr>
        <w:t>.</w:t>
      </w:r>
    </w:p>
    <w:p w:rsidR="008106E6" w:rsidRPr="00771004" w:rsidRDefault="006C4349" w:rsidP="008106E6">
      <w:pPr>
        <w:rPr>
          <w:rFonts w:cs="Times New Roman"/>
          <w:sz w:val="28"/>
          <w:szCs w:val="28"/>
        </w:rPr>
      </w:pPr>
      <w:proofErr w:type="gramStart"/>
      <w:r w:rsidRPr="00771004">
        <w:rPr>
          <w:rFonts w:cs="Times New Roman"/>
          <w:sz w:val="28"/>
          <w:szCs w:val="28"/>
        </w:rPr>
        <w:t>KNN(</w:t>
      </w:r>
      <w:proofErr w:type="gramEnd"/>
      <w:r w:rsidRPr="00771004">
        <w:rPr>
          <w:rFonts w:cs="Times New Roman"/>
          <w:sz w:val="28"/>
          <w:szCs w:val="28"/>
        </w:rPr>
        <w:t>K-Nearest Neighborhoods) -  K-</w:t>
      </w:r>
      <w:r w:rsidRPr="00771004">
        <w:rPr>
          <w:rFonts w:cs="Times New Roman"/>
          <w:sz w:val="28"/>
          <w:szCs w:val="28"/>
          <w:lang w:val="ru-RU"/>
        </w:rPr>
        <w:t>Ближайших</w:t>
      </w:r>
      <w:r w:rsidRPr="00771004">
        <w:rPr>
          <w:rFonts w:cs="Times New Roman"/>
          <w:sz w:val="28"/>
          <w:szCs w:val="28"/>
        </w:rPr>
        <w:t xml:space="preserve"> </w:t>
      </w:r>
      <w:r w:rsidRPr="00771004">
        <w:rPr>
          <w:rFonts w:cs="Times New Roman"/>
          <w:sz w:val="28"/>
          <w:szCs w:val="28"/>
          <w:lang w:val="ru-RU"/>
        </w:rPr>
        <w:t>Соседей</w:t>
      </w:r>
      <w:r w:rsidRPr="00771004">
        <w:rPr>
          <w:rFonts w:cs="Times New Roman"/>
          <w:sz w:val="28"/>
          <w:szCs w:val="28"/>
        </w:rPr>
        <w:t>.</w:t>
      </w:r>
    </w:p>
    <w:p w:rsidR="008106E6" w:rsidRPr="00771004" w:rsidRDefault="00C664D9" w:rsidP="000A7127">
      <w:pPr>
        <w:widowControl/>
        <w:suppressAutoHyphens w:val="0"/>
        <w:autoSpaceDE w:val="0"/>
        <w:adjustRightInd w:val="0"/>
        <w:textAlignment w:val="auto"/>
        <w:rPr>
          <w:rFonts w:cs="Times New Roman"/>
          <w:sz w:val="28"/>
          <w:szCs w:val="28"/>
        </w:rPr>
      </w:pPr>
      <w:proofErr w:type="gramStart"/>
      <w:r w:rsidRPr="00771004">
        <w:rPr>
          <w:rFonts w:cs="Times New Roman"/>
          <w:kern w:val="0"/>
          <w:sz w:val="28"/>
          <w:szCs w:val="28"/>
        </w:rPr>
        <w:t>DFT</w:t>
      </w:r>
      <w:r w:rsidR="006B1282" w:rsidRPr="00771004">
        <w:rPr>
          <w:rFonts w:cs="Times New Roman"/>
          <w:kern w:val="0"/>
          <w:sz w:val="28"/>
          <w:szCs w:val="28"/>
        </w:rPr>
        <w:t>(</w:t>
      </w:r>
      <w:proofErr w:type="gramEnd"/>
      <w:r w:rsidR="006B1282" w:rsidRPr="00771004">
        <w:rPr>
          <w:rFonts w:cs="Times New Roman"/>
          <w:kern w:val="0"/>
          <w:sz w:val="28"/>
          <w:szCs w:val="28"/>
        </w:rPr>
        <w:t xml:space="preserve">Discrete Fourier transform) – </w:t>
      </w:r>
      <w:r w:rsidR="006B1282" w:rsidRPr="00771004">
        <w:rPr>
          <w:rFonts w:cs="Times New Roman"/>
          <w:kern w:val="0"/>
          <w:sz w:val="28"/>
          <w:szCs w:val="28"/>
          <w:lang w:val="ru-RU"/>
        </w:rPr>
        <w:t>Дискретное</w:t>
      </w:r>
      <w:r w:rsidR="006B1282" w:rsidRPr="00771004">
        <w:rPr>
          <w:rFonts w:cs="Times New Roman"/>
          <w:kern w:val="0"/>
          <w:sz w:val="28"/>
          <w:szCs w:val="28"/>
        </w:rPr>
        <w:t xml:space="preserve"> </w:t>
      </w:r>
      <w:r w:rsidR="006B1282" w:rsidRPr="00771004">
        <w:rPr>
          <w:rFonts w:cs="Times New Roman"/>
          <w:kern w:val="0"/>
          <w:sz w:val="28"/>
          <w:szCs w:val="28"/>
          <w:lang w:val="ru-RU"/>
        </w:rPr>
        <w:t>Преобразование</w:t>
      </w:r>
      <w:r w:rsidR="006B1282" w:rsidRPr="00771004">
        <w:rPr>
          <w:rFonts w:cs="Times New Roman"/>
          <w:kern w:val="0"/>
          <w:sz w:val="28"/>
          <w:szCs w:val="28"/>
        </w:rPr>
        <w:t xml:space="preserve"> </w:t>
      </w:r>
      <w:r w:rsidR="006B1282" w:rsidRPr="00771004">
        <w:rPr>
          <w:rFonts w:cs="Times New Roman"/>
          <w:kern w:val="0"/>
          <w:sz w:val="28"/>
          <w:szCs w:val="28"/>
          <w:lang w:val="ru-RU"/>
        </w:rPr>
        <w:t>Фурье</w:t>
      </w:r>
    </w:p>
    <w:p w:rsidR="008106E6" w:rsidRPr="00771004" w:rsidRDefault="008C0BD5" w:rsidP="008106E6">
      <w:pPr>
        <w:rPr>
          <w:rFonts w:cs="Times New Roman"/>
          <w:sz w:val="28"/>
          <w:szCs w:val="28"/>
        </w:rPr>
      </w:pPr>
      <w:proofErr w:type="gramStart"/>
      <w:r w:rsidRPr="00771004">
        <w:rPr>
          <w:rFonts w:cs="Times New Roman"/>
          <w:sz w:val="28"/>
          <w:szCs w:val="28"/>
        </w:rPr>
        <w:t>FFT</w:t>
      </w:r>
      <w:r w:rsidR="006B1282" w:rsidRPr="00771004">
        <w:rPr>
          <w:rFonts w:cs="Times New Roman"/>
          <w:sz w:val="28"/>
          <w:szCs w:val="28"/>
        </w:rPr>
        <w:t>(</w:t>
      </w:r>
      <w:proofErr w:type="gramEnd"/>
      <w:r w:rsidRPr="00771004">
        <w:rPr>
          <w:rFonts w:cs="Times New Roman"/>
          <w:sz w:val="28"/>
          <w:szCs w:val="28"/>
        </w:rPr>
        <w:t xml:space="preserve">Fast </w:t>
      </w:r>
      <w:r w:rsidR="00AC67ED" w:rsidRPr="00771004">
        <w:rPr>
          <w:rFonts w:cs="Times New Roman"/>
          <w:sz w:val="28"/>
          <w:szCs w:val="28"/>
        </w:rPr>
        <w:t>Fourier</w:t>
      </w:r>
      <w:r w:rsidRPr="00771004">
        <w:rPr>
          <w:rFonts w:cs="Times New Roman"/>
          <w:sz w:val="28"/>
          <w:szCs w:val="28"/>
        </w:rPr>
        <w:t xml:space="preserve"> Transform</w:t>
      </w:r>
      <w:r w:rsidR="006B1282" w:rsidRPr="00771004">
        <w:rPr>
          <w:rFonts w:cs="Times New Roman"/>
          <w:sz w:val="28"/>
          <w:szCs w:val="28"/>
        </w:rPr>
        <w:t xml:space="preserve">) – </w:t>
      </w:r>
      <w:r w:rsidR="006B1282" w:rsidRPr="00771004">
        <w:rPr>
          <w:rFonts w:cs="Times New Roman"/>
          <w:sz w:val="28"/>
          <w:szCs w:val="28"/>
          <w:lang w:val="ru-RU"/>
        </w:rPr>
        <w:t>Быстрое</w:t>
      </w:r>
      <w:r w:rsidR="006B1282" w:rsidRPr="00771004">
        <w:rPr>
          <w:rFonts w:cs="Times New Roman"/>
          <w:sz w:val="28"/>
          <w:szCs w:val="28"/>
        </w:rPr>
        <w:t xml:space="preserve"> </w:t>
      </w:r>
      <w:r w:rsidR="00AC67ED" w:rsidRPr="00771004">
        <w:rPr>
          <w:rFonts w:cs="Times New Roman"/>
          <w:sz w:val="28"/>
          <w:szCs w:val="28"/>
          <w:lang w:val="ru-RU"/>
        </w:rPr>
        <w:t>Преобразование</w:t>
      </w:r>
      <w:r w:rsidR="006B1282" w:rsidRPr="00771004">
        <w:rPr>
          <w:rFonts w:cs="Times New Roman"/>
          <w:sz w:val="28"/>
          <w:szCs w:val="28"/>
        </w:rPr>
        <w:t xml:space="preserve"> </w:t>
      </w:r>
      <w:r w:rsidR="006B1282" w:rsidRPr="00771004">
        <w:rPr>
          <w:rFonts w:cs="Times New Roman"/>
          <w:sz w:val="28"/>
          <w:szCs w:val="28"/>
          <w:lang w:val="ru-RU"/>
        </w:rPr>
        <w:t>Фурье</w:t>
      </w:r>
    </w:p>
    <w:p w:rsidR="008106E6" w:rsidRPr="00771004" w:rsidRDefault="00DE20E8" w:rsidP="008106E6">
      <w:pPr>
        <w:rPr>
          <w:rFonts w:cs="Times New Roman"/>
          <w:sz w:val="28"/>
          <w:szCs w:val="28"/>
          <w:lang w:val="ru-RU"/>
        </w:rPr>
      </w:pPr>
      <w:r w:rsidRPr="00771004">
        <w:rPr>
          <w:sz w:val="28"/>
          <w:szCs w:val="28"/>
          <w:lang w:val="ru-RU"/>
        </w:rPr>
        <w:t>СПМ – Спектральная Плотность Мощности</w:t>
      </w:r>
    </w:p>
    <w:p w:rsidR="008106E6" w:rsidRPr="00DE20E8" w:rsidRDefault="008106E6"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05D6C" w:rsidRPr="00DE20E8" w:rsidRDefault="00805D6C"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E73F4A" w:rsidRPr="00DE20E8" w:rsidRDefault="00E73F4A" w:rsidP="008106E6">
      <w:pPr>
        <w:rPr>
          <w:rFonts w:cs="Times New Roman"/>
          <w:sz w:val="28"/>
          <w:szCs w:val="28"/>
          <w:lang w:val="ru-RU"/>
        </w:rPr>
      </w:pPr>
    </w:p>
    <w:p w:rsidR="00E73F4A" w:rsidRPr="00DE20E8" w:rsidRDefault="00E73F4A"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DE20E8" w:rsidRDefault="008106E6" w:rsidP="008106E6">
      <w:pPr>
        <w:rPr>
          <w:rFonts w:cs="Times New Roman"/>
          <w:sz w:val="28"/>
          <w:szCs w:val="28"/>
          <w:lang w:val="ru-RU"/>
        </w:rPr>
      </w:pPr>
    </w:p>
    <w:p w:rsidR="008106E6" w:rsidRPr="00624BDA" w:rsidRDefault="008106E6" w:rsidP="00F92084">
      <w:pPr>
        <w:pStyle w:val="Heading1"/>
        <w:numPr>
          <w:ilvl w:val="0"/>
          <w:numId w:val="0"/>
        </w:numPr>
        <w:rPr>
          <w:rFonts w:ascii="Times New Roman" w:hAnsi="Times New Roman"/>
          <w:sz w:val="28"/>
          <w:szCs w:val="28"/>
        </w:rPr>
      </w:pPr>
      <w:bookmarkStart w:id="1" w:name="_Toc263111208"/>
      <w:r w:rsidRPr="00DB5D74">
        <w:rPr>
          <w:rFonts w:ascii="Times New Roman" w:hAnsi="Times New Roman"/>
          <w:sz w:val="28"/>
          <w:szCs w:val="28"/>
        </w:rPr>
        <w:lastRenderedPageBreak/>
        <w:t>В</w:t>
      </w:r>
      <w:r w:rsidR="007736F4" w:rsidRPr="00DB5D74">
        <w:rPr>
          <w:rFonts w:ascii="Times New Roman" w:hAnsi="Times New Roman"/>
          <w:sz w:val="28"/>
          <w:szCs w:val="28"/>
        </w:rPr>
        <w:t>ВЕДЕНИЕ</w:t>
      </w:r>
      <w:bookmarkEnd w:id="1"/>
    </w:p>
    <w:p w:rsidR="00855E18" w:rsidRPr="00DB5D74" w:rsidRDefault="00855E18" w:rsidP="000E49DC">
      <w:pPr>
        <w:pStyle w:val="PlainText"/>
        <w:ind w:firstLine="709"/>
        <w:rPr>
          <w:rFonts w:ascii="Times New Roman" w:hAnsi="Times New Roman" w:cs="Times New Roman"/>
          <w:color w:val="000000"/>
          <w:sz w:val="28"/>
          <w:szCs w:val="28"/>
        </w:rPr>
      </w:pPr>
      <w:r w:rsidRPr="00DB5D74">
        <w:rPr>
          <w:rFonts w:ascii="Times New Roman" w:hAnsi="Times New Roman" w:cs="Times New Roman"/>
          <w:color w:val="000000"/>
          <w:sz w:val="28"/>
          <w:szCs w:val="28"/>
        </w:rPr>
        <w:t xml:space="preserve">Очень много </w:t>
      </w:r>
      <w:r w:rsidR="00454481" w:rsidRPr="00DB5D74">
        <w:rPr>
          <w:rFonts w:ascii="Times New Roman" w:hAnsi="Times New Roman" w:cs="Times New Roman"/>
          <w:color w:val="000000"/>
          <w:sz w:val="28"/>
          <w:szCs w:val="28"/>
        </w:rPr>
        <w:t>музыкальных</w:t>
      </w:r>
      <w:r w:rsidRPr="00DB5D74">
        <w:rPr>
          <w:rFonts w:ascii="Times New Roman" w:hAnsi="Times New Roman" w:cs="Times New Roman"/>
          <w:color w:val="000000"/>
          <w:sz w:val="28"/>
          <w:szCs w:val="28"/>
        </w:rPr>
        <w:t xml:space="preserve"> данных создано и создается каждый день.</w:t>
      </w:r>
      <w:r w:rsidR="001B1DC8" w:rsidRPr="001B1DC8">
        <w:rPr>
          <w:rFonts w:ascii="Times New Roman" w:hAnsi="Times New Roman" w:cs="Times New Roman"/>
          <w:color w:val="000000"/>
          <w:sz w:val="28"/>
          <w:szCs w:val="28"/>
        </w:rPr>
        <w:t xml:space="preserve"> </w:t>
      </w:r>
      <w:r w:rsidRPr="00DB5D74">
        <w:rPr>
          <w:rFonts w:ascii="Times New Roman" w:hAnsi="Times New Roman" w:cs="Times New Roman"/>
          <w:color w:val="000000"/>
          <w:sz w:val="28"/>
          <w:szCs w:val="28"/>
        </w:rPr>
        <w:t xml:space="preserve">Это все надо анализировать, сортировать, рекомендовать, рекламировать, продавать, искать, </w:t>
      </w:r>
      <w:r w:rsidR="00CB1B20">
        <w:rPr>
          <w:rFonts w:ascii="Times New Roman" w:hAnsi="Times New Roman" w:cs="Times New Roman"/>
          <w:color w:val="000000"/>
          <w:sz w:val="28"/>
          <w:szCs w:val="28"/>
        </w:rPr>
        <w:t xml:space="preserve">открывать новое, </w:t>
      </w:r>
      <w:r w:rsidRPr="00DB5D74">
        <w:rPr>
          <w:rFonts w:ascii="Times New Roman" w:hAnsi="Times New Roman" w:cs="Times New Roman"/>
          <w:color w:val="000000"/>
          <w:sz w:val="28"/>
          <w:szCs w:val="28"/>
        </w:rPr>
        <w:t>организовывать слушать, смешивать</w:t>
      </w:r>
      <w:r w:rsidR="008943D2" w:rsidRPr="008943D2">
        <w:rPr>
          <w:rFonts w:ascii="Times New Roman" w:hAnsi="Times New Roman" w:cs="Times New Roman"/>
          <w:color w:val="000000"/>
          <w:sz w:val="28"/>
          <w:szCs w:val="28"/>
        </w:rPr>
        <w:t xml:space="preserve">, </w:t>
      </w:r>
      <w:r w:rsidR="008943D2">
        <w:rPr>
          <w:rFonts w:ascii="Times New Roman" w:hAnsi="Times New Roman" w:cs="Times New Roman"/>
          <w:color w:val="000000"/>
          <w:sz w:val="28"/>
          <w:szCs w:val="28"/>
        </w:rPr>
        <w:t>создавать, генерировать</w:t>
      </w:r>
      <w:r w:rsidR="00F77F09">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78170156"/>
          <w:citation/>
        </w:sdtPr>
        <w:sdtEndPr/>
        <w:sdtContent>
          <w:r w:rsidR="007A7A97">
            <w:rPr>
              <w:rFonts w:ascii="Times New Roman" w:hAnsi="Times New Roman" w:cs="Times New Roman"/>
              <w:color w:val="000000"/>
              <w:sz w:val="28"/>
              <w:szCs w:val="28"/>
            </w:rPr>
            <w:fldChar w:fldCharType="begin"/>
          </w:r>
          <w:r w:rsidR="00260C83" w:rsidRPr="00260C83">
            <w:rPr>
              <w:rFonts w:ascii="Times New Roman" w:hAnsi="Times New Roman" w:cs="Times New Roman"/>
              <w:color w:val="000000"/>
              <w:sz w:val="28"/>
              <w:szCs w:val="28"/>
            </w:rPr>
            <w:instrText xml:space="preserve"> </w:instrText>
          </w:r>
          <w:r w:rsidR="00260C83">
            <w:rPr>
              <w:rFonts w:ascii="Times New Roman" w:hAnsi="Times New Roman" w:cs="Times New Roman"/>
              <w:color w:val="000000"/>
              <w:sz w:val="28"/>
              <w:szCs w:val="28"/>
              <w:lang w:val="en-US"/>
            </w:rPr>
            <w:instrText>CITATION</w:instrText>
          </w:r>
          <w:r w:rsidR="00260C83" w:rsidRPr="00260C83">
            <w:rPr>
              <w:rFonts w:ascii="Times New Roman" w:hAnsi="Times New Roman" w:cs="Times New Roman"/>
              <w:color w:val="000000"/>
              <w:sz w:val="28"/>
              <w:szCs w:val="28"/>
            </w:rPr>
            <w:instrText xml:space="preserve"> </w:instrText>
          </w:r>
          <w:r w:rsidR="00260C83">
            <w:rPr>
              <w:rFonts w:ascii="Times New Roman" w:hAnsi="Times New Roman" w:cs="Times New Roman"/>
              <w:color w:val="000000"/>
              <w:sz w:val="28"/>
              <w:szCs w:val="28"/>
              <w:lang w:val="en-US"/>
            </w:rPr>
            <w:instrText>Lil</w:instrText>
          </w:r>
          <w:r w:rsidR="00260C83" w:rsidRPr="00260C83">
            <w:rPr>
              <w:rFonts w:ascii="Times New Roman" w:hAnsi="Times New Roman" w:cs="Times New Roman"/>
              <w:color w:val="000000"/>
              <w:sz w:val="28"/>
              <w:szCs w:val="28"/>
            </w:rPr>
            <w:instrText>08 \</w:instrText>
          </w:r>
          <w:r w:rsidR="00260C83">
            <w:rPr>
              <w:rFonts w:ascii="Times New Roman" w:hAnsi="Times New Roman" w:cs="Times New Roman"/>
              <w:color w:val="000000"/>
              <w:sz w:val="28"/>
              <w:szCs w:val="28"/>
              <w:lang w:val="en-US"/>
            </w:rPr>
            <w:instrText>l</w:instrText>
          </w:r>
          <w:r w:rsidR="00260C83" w:rsidRPr="00260C83">
            <w:rPr>
              <w:rFonts w:ascii="Times New Roman" w:hAnsi="Times New Roman" w:cs="Times New Roman"/>
              <w:color w:val="000000"/>
              <w:sz w:val="28"/>
              <w:szCs w:val="28"/>
            </w:rPr>
            <w:instrText xml:space="preserve"> 1033  </w:instrText>
          </w:r>
          <w:r w:rsidR="007A7A97">
            <w:rPr>
              <w:rFonts w:ascii="Times New Roman" w:hAnsi="Times New Roman" w:cs="Times New Roman"/>
              <w:color w:val="000000"/>
              <w:sz w:val="28"/>
              <w:szCs w:val="28"/>
            </w:rPr>
            <w:fldChar w:fldCharType="separate"/>
          </w:r>
          <w:r w:rsidR="00DA30C4" w:rsidRPr="00DA30C4">
            <w:rPr>
              <w:rFonts w:ascii="Times New Roman" w:hAnsi="Times New Roman" w:cs="Times New Roman"/>
              <w:noProof/>
              <w:color w:val="000000"/>
              <w:sz w:val="28"/>
              <w:szCs w:val="28"/>
            </w:rPr>
            <w:t>[</w:t>
          </w:r>
          <w:hyperlink w:anchor="Lil08" w:history="1">
            <w:r w:rsidR="00DA30C4" w:rsidRPr="00DA30C4">
              <w:rPr>
                <w:rFonts w:ascii="Times New Roman" w:hAnsi="Times New Roman" w:cs="Times New Roman"/>
                <w:noProof/>
                <w:color w:val="000000"/>
                <w:sz w:val="28"/>
                <w:szCs w:val="28"/>
              </w:rPr>
              <w:t>1</w:t>
            </w:r>
          </w:hyperlink>
          <w:r w:rsidR="00DA30C4" w:rsidRPr="00DA30C4">
            <w:rPr>
              <w:rFonts w:ascii="Times New Roman" w:hAnsi="Times New Roman" w:cs="Times New Roman"/>
              <w:noProof/>
              <w:color w:val="000000"/>
              <w:sz w:val="28"/>
              <w:szCs w:val="28"/>
            </w:rPr>
            <w:t>]</w:t>
          </w:r>
          <w:r w:rsidR="007A7A97">
            <w:rPr>
              <w:rFonts w:ascii="Times New Roman" w:hAnsi="Times New Roman" w:cs="Times New Roman"/>
              <w:color w:val="000000"/>
              <w:sz w:val="28"/>
              <w:szCs w:val="28"/>
            </w:rPr>
            <w:fldChar w:fldCharType="end"/>
          </w:r>
        </w:sdtContent>
      </w:sdt>
      <w:r w:rsidR="00F77F09">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78170159"/>
          <w:citation/>
        </w:sdtPr>
        <w:sdtEndPr/>
        <w:sdtContent>
          <w:r w:rsidR="007A7A97">
            <w:rPr>
              <w:rFonts w:ascii="Times New Roman" w:hAnsi="Times New Roman" w:cs="Times New Roman"/>
              <w:color w:val="000000"/>
              <w:sz w:val="28"/>
              <w:szCs w:val="28"/>
            </w:rPr>
            <w:fldChar w:fldCharType="begin"/>
          </w:r>
          <w:r w:rsidR="008943D2">
            <w:rPr>
              <w:rFonts w:ascii="Times New Roman" w:hAnsi="Times New Roman" w:cs="Times New Roman"/>
              <w:color w:val="000000"/>
              <w:sz w:val="28"/>
              <w:szCs w:val="28"/>
            </w:rPr>
            <w:instrText xml:space="preserve"> CITATION Tri05 \l 1049 </w:instrText>
          </w:r>
          <w:r w:rsidR="007A7A97">
            <w:rPr>
              <w:rFonts w:ascii="Times New Roman" w:hAnsi="Times New Roman" w:cs="Times New Roman"/>
              <w:color w:val="000000"/>
              <w:sz w:val="28"/>
              <w:szCs w:val="28"/>
            </w:rPr>
            <w:fldChar w:fldCharType="separate"/>
          </w:r>
          <w:r w:rsidR="00DA30C4" w:rsidRPr="00DA30C4">
            <w:rPr>
              <w:rFonts w:ascii="Times New Roman" w:hAnsi="Times New Roman" w:cs="Times New Roman"/>
              <w:noProof/>
              <w:color w:val="000000"/>
              <w:sz w:val="28"/>
              <w:szCs w:val="28"/>
            </w:rPr>
            <w:t>[</w:t>
          </w:r>
          <w:hyperlink w:anchor="Tri05" w:history="1">
            <w:r w:rsidR="00DA30C4" w:rsidRPr="00DA30C4">
              <w:rPr>
                <w:rFonts w:ascii="Times New Roman" w:hAnsi="Times New Roman" w:cs="Times New Roman"/>
                <w:noProof/>
                <w:color w:val="000000"/>
                <w:sz w:val="28"/>
                <w:szCs w:val="28"/>
              </w:rPr>
              <w:t>2</w:t>
            </w:r>
          </w:hyperlink>
          <w:r w:rsidR="00DA30C4" w:rsidRPr="00DA30C4">
            <w:rPr>
              <w:rFonts w:ascii="Times New Roman" w:hAnsi="Times New Roman" w:cs="Times New Roman"/>
              <w:noProof/>
              <w:color w:val="000000"/>
              <w:sz w:val="28"/>
              <w:szCs w:val="28"/>
            </w:rPr>
            <w:t>]</w:t>
          </w:r>
          <w:r w:rsidR="007A7A97">
            <w:rPr>
              <w:rFonts w:ascii="Times New Roman" w:hAnsi="Times New Roman" w:cs="Times New Roman"/>
              <w:color w:val="000000"/>
              <w:sz w:val="28"/>
              <w:szCs w:val="28"/>
            </w:rPr>
            <w:fldChar w:fldCharType="end"/>
          </w:r>
        </w:sdtContent>
      </w:sdt>
      <w:r w:rsidR="00F77F09" w:rsidRPr="00F77F09">
        <w:rPr>
          <w:rFonts w:ascii="Times New Roman" w:hAnsi="Times New Roman" w:cs="Times New Roman"/>
          <w:color w:val="000000"/>
          <w:sz w:val="28"/>
          <w:szCs w:val="28"/>
        </w:rPr>
        <w:t xml:space="preserve">, </w:t>
      </w:r>
      <w:r w:rsidR="00F77F09">
        <w:rPr>
          <w:rFonts w:ascii="Times New Roman" w:hAnsi="Times New Roman" w:cs="Times New Roman"/>
          <w:color w:val="000000"/>
          <w:sz w:val="28"/>
          <w:szCs w:val="28"/>
        </w:rPr>
        <w:t>автоматически и эффективно</w:t>
      </w:r>
      <w:r w:rsidR="00F77F09" w:rsidRPr="00F77F09">
        <w:rPr>
          <w:rFonts w:ascii="Times New Roman" w:hAnsi="Times New Roman" w:cs="Times New Roman"/>
          <w:color w:val="000000"/>
          <w:sz w:val="28"/>
          <w:szCs w:val="28"/>
        </w:rPr>
        <w:t xml:space="preserve">, </w:t>
      </w:r>
      <w:r w:rsidR="00F77F09">
        <w:rPr>
          <w:rFonts w:ascii="Times New Roman" w:hAnsi="Times New Roman" w:cs="Times New Roman"/>
          <w:color w:val="000000"/>
          <w:sz w:val="28"/>
          <w:szCs w:val="28"/>
        </w:rPr>
        <w:t>н</w:t>
      </w:r>
      <w:r w:rsidR="008943D2">
        <w:rPr>
          <w:rFonts w:ascii="Times New Roman" w:hAnsi="Times New Roman" w:cs="Times New Roman"/>
          <w:color w:val="000000"/>
          <w:sz w:val="28"/>
          <w:szCs w:val="28"/>
        </w:rPr>
        <w:t>а разных временных</w:t>
      </w:r>
      <w:r w:rsidR="00B04E4A">
        <w:rPr>
          <w:rFonts w:ascii="Times New Roman" w:hAnsi="Times New Roman" w:cs="Times New Roman"/>
          <w:color w:val="000000"/>
          <w:sz w:val="28"/>
          <w:szCs w:val="28"/>
        </w:rPr>
        <w:t xml:space="preserve"> </w:t>
      </w:r>
      <w:r w:rsidR="008943D2">
        <w:rPr>
          <w:rFonts w:ascii="Times New Roman" w:hAnsi="Times New Roman" w:cs="Times New Roman"/>
          <w:color w:val="000000"/>
          <w:sz w:val="28"/>
          <w:szCs w:val="28"/>
        </w:rPr>
        <w:t>(цельная композиция или отдельная нота) и количественных</w:t>
      </w:r>
      <w:r w:rsidR="00B04E4A">
        <w:rPr>
          <w:rFonts w:ascii="Times New Roman" w:hAnsi="Times New Roman" w:cs="Times New Roman"/>
          <w:color w:val="000000"/>
          <w:sz w:val="28"/>
          <w:szCs w:val="28"/>
        </w:rPr>
        <w:t xml:space="preserve"> </w:t>
      </w:r>
      <w:r w:rsidR="008943D2">
        <w:rPr>
          <w:rFonts w:ascii="Times New Roman" w:hAnsi="Times New Roman" w:cs="Times New Roman"/>
          <w:color w:val="000000"/>
          <w:sz w:val="28"/>
          <w:szCs w:val="28"/>
        </w:rPr>
        <w:t xml:space="preserve">(личные коллекции и </w:t>
      </w:r>
      <w:r w:rsidR="00DD041B">
        <w:rPr>
          <w:rFonts w:ascii="Times New Roman" w:hAnsi="Times New Roman" w:cs="Times New Roman"/>
          <w:color w:val="000000"/>
          <w:sz w:val="28"/>
          <w:szCs w:val="28"/>
        </w:rPr>
        <w:t>многомиллионные) масштаба</w:t>
      </w:r>
      <w:r w:rsidR="00B04E4A">
        <w:rPr>
          <w:rFonts w:ascii="Times New Roman" w:hAnsi="Times New Roman" w:cs="Times New Roman"/>
          <w:color w:val="000000"/>
          <w:sz w:val="28"/>
          <w:szCs w:val="28"/>
        </w:rPr>
        <w:t>х</w:t>
      </w:r>
      <w:r w:rsidR="00DD041B">
        <w:rPr>
          <w:rFonts w:ascii="Times New Roman" w:hAnsi="Times New Roman" w:cs="Times New Roman"/>
          <w:color w:val="000000"/>
          <w:sz w:val="28"/>
          <w:szCs w:val="28"/>
        </w:rPr>
        <w:t>.</w:t>
      </w:r>
    </w:p>
    <w:p w:rsidR="00454481" w:rsidRDefault="00EC59BC" w:rsidP="00B04E4A">
      <w:pPr>
        <w:ind w:firstLine="709"/>
        <w:rPr>
          <w:rFonts w:cs="Times New Roman"/>
          <w:sz w:val="28"/>
          <w:szCs w:val="28"/>
          <w:lang w:val="ru-RU" w:eastAsia="ru-RU"/>
        </w:rPr>
      </w:pPr>
      <w:r w:rsidRPr="00DB5D74">
        <w:rPr>
          <w:rFonts w:cs="Times New Roman"/>
          <w:sz w:val="28"/>
          <w:szCs w:val="28"/>
          <w:lang w:val="ru-RU" w:eastAsia="ru-RU"/>
        </w:rPr>
        <w:t>Сейчас это</w:t>
      </w:r>
      <w:r w:rsidR="00DD041B">
        <w:rPr>
          <w:rFonts w:cs="Times New Roman"/>
          <w:sz w:val="28"/>
          <w:szCs w:val="28"/>
          <w:lang w:val="ru-RU" w:eastAsia="ru-RU"/>
        </w:rPr>
        <w:t xml:space="preserve"> пытаются</w:t>
      </w:r>
      <w:r w:rsidRPr="00DB5D74">
        <w:rPr>
          <w:rFonts w:cs="Times New Roman"/>
          <w:sz w:val="28"/>
          <w:szCs w:val="28"/>
          <w:lang w:val="ru-RU" w:eastAsia="ru-RU"/>
        </w:rPr>
        <w:t xml:space="preserve"> реш</w:t>
      </w:r>
      <w:r w:rsidR="00DD041B">
        <w:rPr>
          <w:rFonts w:cs="Times New Roman"/>
          <w:sz w:val="28"/>
          <w:szCs w:val="28"/>
          <w:lang w:val="ru-RU" w:eastAsia="ru-RU"/>
        </w:rPr>
        <w:t>ить</w:t>
      </w:r>
      <w:r w:rsidRPr="00DB5D74">
        <w:rPr>
          <w:rFonts w:cs="Times New Roman"/>
          <w:sz w:val="28"/>
          <w:szCs w:val="28"/>
          <w:lang w:val="ru-RU" w:eastAsia="ru-RU"/>
        </w:rPr>
        <w:t xml:space="preserve"> при помощи создания моделей каждой из сос</w:t>
      </w:r>
      <w:r w:rsidR="008943D2">
        <w:rPr>
          <w:rFonts w:cs="Times New Roman"/>
          <w:sz w:val="28"/>
          <w:szCs w:val="28"/>
          <w:lang w:val="ru-RU" w:eastAsia="ru-RU"/>
        </w:rPr>
        <w:t>тавляющих музыки отдельно и получении данных непосредственно из сигнала</w:t>
      </w:r>
      <w:sdt>
        <w:sdtPr>
          <w:rPr>
            <w:rFonts w:cs="Times New Roman"/>
            <w:sz w:val="28"/>
            <w:szCs w:val="28"/>
            <w:lang w:val="ru-RU" w:eastAsia="ru-RU"/>
          </w:rPr>
          <w:id w:val="78170157"/>
          <w:citation/>
        </w:sdtPr>
        <w:sdtEndPr/>
        <w:sdtContent>
          <w:r w:rsidR="007A7A97">
            <w:rPr>
              <w:rFonts w:cs="Times New Roman"/>
              <w:sz w:val="28"/>
              <w:szCs w:val="28"/>
              <w:lang w:val="ru-RU" w:eastAsia="ru-RU"/>
            </w:rPr>
            <w:fldChar w:fldCharType="begin"/>
          </w:r>
          <w:r w:rsidR="008943D2" w:rsidRPr="008943D2">
            <w:rPr>
              <w:rFonts w:cs="Times New Roman"/>
              <w:sz w:val="28"/>
              <w:szCs w:val="28"/>
              <w:lang w:val="ru-RU" w:eastAsia="ru-RU"/>
            </w:rPr>
            <w:instrText xml:space="preserve"> </w:instrText>
          </w:r>
          <w:r w:rsidR="008943D2">
            <w:rPr>
              <w:rFonts w:cs="Times New Roman"/>
              <w:sz w:val="28"/>
              <w:szCs w:val="28"/>
              <w:lang w:eastAsia="ru-RU"/>
            </w:rPr>
            <w:instrText>CITATION</w:instrText>
          </w:r>
          <w:r w:rsidR="008943D2" w:rsidRPr="008943D2">
            <w:rPr>
              <w:rFonts w:cs="Times New Roman"/>
              <w:sz w:val="28"/>
              <w:szCs w:val="28"/>
              <w:lang w:val="ru-RU" w:eastAsia="ru-RU"/>
            </w:rPr>
            <w:instrText xml:space="preserve"> </w:instrText>
          </w:r>
          <w:r w:rsidR="008943D2">
            <w:rPr>
              <w:rFonts w:cs="Times New Roman"/>
              <w:sz w:val="28"/>
              <w:szCs w:val="28"/>
              <w:lang w:eastAsia="ru-RU"/>
            </w:rPr>
            <w:instrText>Lar</w:instrText>
          </w:r>
          <w:r w:rsidR="008943D2" w:rsidRPr="008943D2">
            <w:rPr>
              <w:rFonts w:cs="Times New Roman"/>
              <w:sz w:val="28"/>
              <w:szCs w:val="28"/>
              <w:lang w:val="ru-RU" w:eastAsia="ru-RU"/>
            </w:rPr>
            <w:instrText>10 \</w:instrText>
          </w:r>
          <w:r w:rsidR="008943D2">
            <w:rPr>
              <w:rFonts w:cs="Times New Roman"/>
              <w:sz w:val="28"/>
              <w:szCs w:val="28"/>
              <w:lang w:eastAsia="ru-RU"/>
            </w:rPr>
            <w:instrText>l</w:instrText>
          </w:r>
          <w:r w:rsidR="008943D2" w:rsidRPr="008943D2">
            <w:rPr>
              <w:rFonts w:cs="Times New Roman"/>
              <w:sz w:val="28"/>
              <w:szCs w:val="28"/>
              <w:lang w:val="ru-RU" w:eastAsia="ru-RU"/>
            </w:rPr>
            <w:instrText xml:space="preserve"> 1033 </w:instrText>
          </w:r>
          <w:r w:rsidR="007A7A97">
            <w:rPr>
              <w:rFonts w:cs="Times New Roman"/>
              <w:sz w:val="28"/>
              <w:szCs w:val="28"/>
              <w:lang w:val="ru-RU" w:eastAsia="ru-RU"/>
            </w:rPr>
            <w:fldChar w:fldCharType="separate"/>
          </w:r>
          <w:r w:rsidR="00DA30C4" w:rsidRPr="00DA30C4">
            <w:rPr>
              <w:rFonts w:cs="Times New Roman"/>
              <w:noProof/>
              <w:sz w:val="28"/>
              <w:szCs w:val="28"/>
              <w:lang w:val="ru-RU" w:eastAsia="ru-RU"/>
            </w:rPr>
            <w:t xml:space="preserve"> [</w:t>
          </w:r>
          <w:hyperlink w:anchor="Lar10" w:history="1">
            <w:r w:rsidR="00DA30C4" w:rsidRPr="00DA30C4">
              <w:rPr>
                <w:rFonts w:cs="Times New Roman"/>
                <w:noProof/>
                <w:sz w:val="28"/>
                <w:szCs w:val="28"/>
                <w:lang w:val="ru-RU" w:eastAsia="ru-RU"/>
              </w:rPr>
              <w:t>3</w:t>
            </w:r>
          </w:hyperlink>
          <w:r w:rsidR="00DA30C4" w:rsidRPr="00DA30C4">
            <w:rPr>
              <w:rFonts w:cs="Times New Roman"/>
              <w:noProof/>
              <w:sz w:val="28"/>
              <w:szCs w:val="28"/>
              <w:lang w:val="ru-RU" w:eastAsia="ru-RU"/>
            </w:rPr>
            <w:t>]</w:t>
          </w:r>
          <w:r w:rsidR="007A7A97">
            <w:rPr>
              <w:rFonts w:cs="Times New Roman"/>
              <w:sz w:val="28"/>
              <w:szCs w:val="28"/>
              <w:lang w:val="ru-RU" w:eastAsia="ru-RU"/>
            </w:rPr>
            <w:fldChar w:fldCharType="end"/>
          </w:r>
        </w:sdtContent>
      </w:sdt>
      <w:sdt>
        <w:sdtPr>
          <w:rPr>
            <w:rFonts w:cs="Times New Roman"/>
            <w:sz w:val="28"/>
            <w:szCs w:val="28"/>
            <w:lang w:val="ru-RU" w:eastAsia="ru-RU"/>
          </w:rPr>
          <w:id w:val="78170158"/>
          <w:citation/>
        </w:sdtPr>
        <w:sdtEndPr/>
        <w:sdtContent>
          <w:r w:rsidR="007A7A97">
            <w:rPr>
              <w:rFonts w:cs="Times New Roman"/>
              <w:sz w:val="28"/>
              <w:szCs w:val="28"/>
              <w:lang w:val="ru-RU" w:eastAsia="ru-RU"/>
            </w:rPr>
            <w:fldChar w:fldCharType="begin"/>
          </w:r>
          <w:r w:rsidR="00260C83" w:rsidRPr="00260C83">
            <w:rPr>
              <w:rFonts w:cs="Times New Roman"/>
              <w:sz w:val="28"/>
              <w:szCs w:val="28"/>
              <w:lang w:val="ru-RU" w:eastAsia="ru-RU"/>
            </w:rPr>
            <w:instrText xml:space="preserve"> </w:instrText>
          </w:r>
          <w:r w:rsidR="00260C83">
            <w:rPr>
              <w:rFonts w:cs="Times New Roman"/>
              <w:sz w:val="28"/>
              <w:szCs w:val="28"/>
              <w:lang w:eastAsia="ru-RU"/>
            </w:rPr>
            <w:instrText>CITATION</w:instrText>
          </w:r>
          <w:r w:rsidR="00260C83" w:rsidRPr="00260C83">
            <w:rPr>
              <w:rFonts w:cs="Times New Roman"/>
              <w:sz w:val="28"/>
              <w:szCs w:val="28"/>
              <w:lang w:val="ru-RU" w:eastAsia="ru-RU"/>
            </w:rPr>
            <w:instrText xml:space="preserve"> </w:instrText>
          </w:r>
          <w:r w:rsidR="00260C83">
            <w:rPr>
              <w:rFonts w:cs="Times New Roman"/>
              <w:sz w:val="28"/>
              <w:szCs w:val="28"/>
              <w:lang w:eastAsia="ru-RU"/>
            </w:rPr>
            <w:instrText>Geo</w:instrText>
          </w:r>
          <w:r w:rsidR="00260C83" w:rsidRPr="00260C83">
            <w:rPr>
              <w:rFonts w:cs="Times New Roman"/>
              <w:sz w:val="28"/>
              <w:szCs w:val="28"/>
              <w:lang w:val="ru-RU" w:eastAsia="ru-RU"/>
            </w:rPr>
            <w:instrText>02 \</w:instrText>
          </w:r>
          <w:r w:rsidR="00260C83">
            <w:rPr>
              <w:rFonts w:cs="Times New Roman"/>
              <w:sz w:val="28"/>
              <w:szCs w:val="28"/>
              <w:lang w:eastAsia="ru-RU"/>
            </w:rPr>
            <w:instrText>l</w:instrText>
          </w:r>
          <w:r w:rsidR="00260C83" w:rsidRPr="00260C83">
            <w:rPr>
              <w:rFonts w:cs="Times New Roman"/>
              <w:sz w:val="28"/>
              <w:szCs w:val="28"/>
              <w:lang w:val="ru-RU" w:eastAsia="ru-RU"/>
            </w:rPr>
            <w:instrText xml:space="preserve"> 1033  </w:instrText>
          </w:r>
          <w:r w:rsidR="007A7A97">
            <w:rPr>
              <w:rFonts w:cs="Times New Roman"/>
              <w:sz w:val="28"/>
              <w:szCs w:val="28"/>
              <w:lang w:val="ru-RU" w:eastAsia="ru-RU"/>
            </w:rPr>
            <w:fldChar w:fldCharType="separate"/>
          </w:r>
          <w:r w:rsidR="00DA30C4" w:rsidRPr="00DA30C4">
            <w:rPr>
              <w:rFonts w:cs="Times New Roman"/>
              <w:noProof/>
              <w:sz w:val="28"/>
              <w:szCs w:val="28"/>
              <w:lang w:val="ru-RU" w:eastAsia="ru-RU"/>
            </w:rPr>
            <w:t xml:space="preserve"> [</w:t>
          </w:r>
          <w:hyperlink w:anchor="Geo02" w:history="1">
            <w:r w:rsidR="00DA30C4" w:rsidRPr="00DA30C4">
              <w:rPr>
                <w:rFonts w:cs="Times New Roman"/>
                <w:noProof/>
                <w:sz w:val="28"/>
                <w:szCs w:val="28"/>
                <w:lang w:val="ru-RU" w:eastAsia="ru-RU"/>
              </w:rPr>
              <w:t>4</w:t>
            </w:r>
          </w:hyperlink>
          <w:r w:rsidR="00DA30C4" w:rsidRPr="00DA30C4">
            <w:rPr>
              <w:rFonts w:cs="Times New Roman"/>
              <w:noProof/>
              <w:sz w:val="28"/>
              <w:szCs w:val="28"/>
              <w:lang w:val="ru-RU" w:eastAsia="ru-RU"/>
            </w:rPr>
            <w:t>]</w:t>
          </w:r>
          <w:r w:rsidR="007A7A97">
            <w:rPr>
              <w:rFonts w:cs="Times New Roman"/>
              <w:sz w:val="28"/>
              <w:szCs w:val="28"/>
              <w:lang w:val="ru-RU" w:eastAsia="ru-RU"/>
            </w:rPr>
            <w:fldChar w:fldCharType="end"/>
          </w:r>
        </w:sdtContent>
      </w:sdt>
      <w:r w:rsidR="00B04E4A">
        <w:rPr>
          <w:rFonts w:cs="Times New Roman"/>
          <w:sz w:val="28"/>
          <w:szCs w:val="28"/>
          <w:lang w:val="ru-RU" w:eastAsia="ru-RU"/>
        </w:rPr>
        <w:t xml:space="preserve">, либо используются социальные </w:t>
      </w:r>
      <w:r w:rsidRPr="00DB5D74">
        <w:rPr>
          <w:rFonts w:cs="Times New Roman"/>
          <w:sz w:val="28"/>
          <w:szCs w:val="28"/>
          <w:lang w:val="ru-RU" w:eastAsia="ru-RU"/>
        </w:rPr>
        <w:t>системы</w:t>
      </w:r>
      <w:r w:rsidR="008943D2">
        <w:rPr>
          <w:rFonts w:cs="Times New Roman"/>
          <w:sz w:val="28"/>
          <w:szCs w:val="28"/>
          <w:lang w:val="ru-RU" w:eastAsia="ru-RU"/>
        </w:rPr>
        <w:t xml:space="preserve"> типа </w:t>
      </w:r>
      <w:r w:rsidR="004F4407" w:rsidRPr="004F4407">
        <w:rPr>
          <w:rFonts w:cs="Times New Roman"/>
          <w:sz w:val="30"/>
          <w:szCs w:val="30"/>
          <w:lang w:eastAsia="ru-RU"/>
        </w:rPr>
        <w:t>Last</w:t>
      </w:r>
      <w:r w:rsidR="008943D2" w:rsidRPr="004F4407">
        <w:rPr>
          <w:rFonts w:cs="Times New Roman"/>
          <w:sz w:val="30"/>
          <w:szCs w:val="30"/>
          <w:lang w:val="ru-RU" w:eastAsia="ru-RU"/>
        </w:rPr>
        <w:t>.</w:t>
      </w:r>
      <w:r w:rsidR="008943D2" w:rsidRPr="004F4407">
        <w:rPr>
          <w:rFonts w:cs="Times New Roman"/>
          <w:sz w:val="30"/>
          <w:szCs w:val="30"/>
          <w:lang w:eastAsia="ru-RU"/>
        </w:rPr>
        <w:t>fm</w:t>
      </w:r>
      <w:r w:rsidR="003E6166">
        <w:rPr>
          <w:rStyle w:val="FootnoteReference"/>
          <w:rFonts w:cs="Times New Roman"/>
          <w:sz w:val="30"/>
          <w:szCs w:val="30"/>
          <w:lang w:val="ru-RU" w:eastAsia="ru-RU"/>
        </w:rPr>
        <w:footnoteReference w:id="1"/>
      </w:r>
      <w:r w:rsidR="004F4407" w:rsidRPr="004F4407">
        <w:rPr>
          <w:rFonts w:cs="Times New Roman"/>
          <w:sz w:val="30"/>
          <w:szCs w:val="30"/>
          <w:lang w:val="ru-RU" w:eastAsia="ru-RU"/>
        </w:rPr>
        <w:t xml:space="preserve"> и </w:t>
      </w:r>
      <w:r w:rsidR="004F4407">
        <w:rPr>
          <w:rFonts w:cs="Times New Roman"/>
          <w:sz w:val="30"/>
          <w:szCs w:val="30"/>
          <w:lang w:eastAsia="ru-RU"/>
        </w:rPr>
        <w:t>M</w:t>
      </w:r>
      <w:r w:rsidR="004F4407" w:rsidRPr="004F4407">
        <w:rPr>
          <w:rFonts w:cs="Times New Roman"/>
          <w:kern w:val="0"/>
          <w:sz w:val="30"/>
          <w:szCs w:val="30"/>
        </w:rPr>
        <w:t>usicbrainz</w:t>
      </w:r>
      <w:r w:rsidR="003E6166">
        <w:rPr>
          <w:rStyle w:val="FootnoteReference"/>
          <w:rFonts w:cs="Times New Roman"/>
          <w:kern w:val="0"/>
          <w:sz w:val="30"/>
          <w:szCs w:val="30"/>
        </w:rPr>
        <w:footnoteReference w:id="2"/>
      </w:r>
      <w:r w:rsidR="008943D2" w:rsidRPr="004F4407">
        <w:rPr>
          <w:rFonts w:cs="Times New Roman"/>
          <w:sz w:val="30"/>
          <w:szCs w:val="30"/>
          <w:lang w:val="ru-RU" w:eastAsia="ru-RU"/>
        </w:rPr>
        <w:t>,</w:t>
      </w:r>
      <w:r w:rsidRPr="004F4407">
        <w:rPr>
          <w:rFonts w:cs="Times New Roman"/>
          <w:sz w:val="30"/>
          <w:szCs w:val="30"/>
          <w:lang w:val="ru-RU" w:eastAsia="ru-RU"/>
        </w:rPr>
        <w:t xml:space="preserve"> </w:t>
      </w:r>
      <w:r w:rsidR="00B04E4A">
        <w:rPr>
          <w:rFonts w:cs="Times New Roman"/>
          <w:sz w:val="30"/>
          <w:szCs w:val="30"/>
          <w:lang w:val="ru-RU" w:eastAsia="ru-RU"/>
        </w:rPr>
        <w:t>основанные на метаданных,</w:t>
      </w:r>
      <w:r w:rsidR="008943D2" w:rsidRPr="004F4407">
        <w:rPr>
          <w:rFonts w:cs="Times New Roman"/>
          <w:sz w:val="30"/>
          <w:szCs w:val="30"/>
          <w:lang w:val="ru-RU" w:eastAsia="ru-RU"/>
        </w:rPr>
        <w:t xml:space="preserve"> </w:t>
      </w:r>
      <w:r w:rsidRPr="004F4407">
        <w:rPr>
          <w:rFonts w:cs="Times New Roman"/>
          <w:sz w:val="30"/>
          <w:szCs w:val="30"/>
          <w:lang w:val="ru-RU" w:eastAsia="ru-RU"/>
        </w:rPr>
        <w:t>организаци</w:t>
      </w:r>
      <w:r w:rsidR="00B04E4A">
        <w:rPr>
          <w:rFonts w:cs="Times New Roman"/>
          <w:sz w:val="30"/>
          <w:szCs w:val="30"/>
          <w:lang w:val="ru-RU" w:eastAsia="ru-RU"/>
        </w:rPr>
        <w:t>ях</w:t>
      </w:r>
      <w:r w:rsidRPr="004F4407">
        <w:rPr>
          <w:rFonts w:cs="Times New Roman"/>
          <w:sz w:val="30"/>
          <w:szCs w:val="30"/>
          <w:lang w:val="ru-RU" w:eastAsia="ru-RU"/>
        </w:rPr>
        <w:t xml:space="preserve"> частных </w:t>
      </w:r>
      <w:r w:rsidR="008943D2" w:rsidRPr="004F4407">
        <w:rPr>
          <w:rFonts w:cs="Times New Roman"/>
          <w:sz w:val="30"/>
          <w:szCs w:val="30"/>
          <w:lang w:val="ru-RU" w:eastAsia="ru-RU"/>
        </w:rPr>
        <w:t>коллекций и связей</w:t>
      </w:r>
      <w:r w:rsidR="008943D2">
        <w:rPr>
          <w:rFonts w:cs="Times New Roman"/>
          <w:sz w:val="28"/>
          <w:szCs w:val="28"/>
          <w:lang w:val="ru-RU" w:eastAsia="ru-RU"/>
        </w:rPr>
        <w:t xml:space="preserve"> между людьми.</w:t>
      </w:r>
    </w:p>
    <w:p w:rsidR="008943D2" w:rsidRDefault="008943D2" w:rsidP="00B04E4A">
      <w:pPr>
        <w:ind w:firstLine="709"/>
        <w:rPr>
          <w:rFonts w:cs="Times New Roman"/>
          <w:sz w:val="28"/>
          <w:szCs w:val="28"/>
          <w:lang w:val="ru-RU" w:eastAsia="ru-RU"/>
        </w:rPr>
      </w:pPr>
      <w:r>
        <w:rPr>
          <w:rFonts w:cs="Times New Roman"/>
          <w:sz w:val="28"/>
          <w:szCs w:val="28"/>
          <w:lang w:val="ru-RU" w:eastAsia="ru-RU"/>
        </w:rPr>
        <w:t>Во всех случаях используется очень много ручной работы и работы по переносу знаний экспертов в музыкальной области в область моделирования</w:t>
      </w:r>
      <w:sdt>
        <w:sdtPr>
          <w:rPr>
            <w:rFonts w:cs="Times New Roman"/>
            <w:sz w:val="28"/>
            <w:szCs w:val="28"/>
            <w:lang w:val="ru-RU" w:eastAsia="ru-RU"/>
          </w:rPr>
          <w:id w:val="78170160"/>
          <w:citation/>
        </w:sdtPr>
        <w:sdtEndPr/>
        <w:sdtContent>
          <w:r w:rsidR="007A7A97">
            <w:rPr>
              <w:rFonts w:cs="Times New Roman"/>
              <w:sz w:val="28"/>
              <w:szCs w:val="28"/>
              <w:lang w:val="ru-RU" w:eastAsia="ru-RU"/>
            </w:rPr>
            <w:fldChar w:fldCharType="begin"/>
          </w:r>
          <w:r>
            <w:rPr>
              <w:rFonts w:cs="Times New Roman"/>
              <w:sz w:val="28"/>
              <w:szCs w:val="28"/>
              <w:lang w:val="ru-RU" w:eastAsia="ru-RU"/>
            </w:rPr>
            <w:instrText xml:space="preserve"> CITATION Dow03 \l 1049 </w:instrText>
          </w:r>
          <w:r w:rsidR="007A7A97">
            <w:rPr>
              <w:rFonts w:cs="Times New Roman"/>
              <w:sz w:val="28"/>
              <w:szCs w:val="28"/>
              <w:lang w:val="ru-RU" w:eastAsia="ru-RU"/>
            </w:rPr>
            <w:fldChar w:fldCharType="separate"/>
          </w:r>
          <w:r w:rsidR="00DA30C4">
            <w:rPr>
              <w:rFonts w:cs="Times New Roman"/>
              <w:noProof/>
              <w:sz w:val="28"/>
              <w:szCs w:val="28"/>
              <w:lang w:val="ru-RU" w:eastAsia="ru-RU"/>
            </w:rPr>
            <w:t xml:space="preserve"> </w:t>
          </w:r>
          <w:r w:rsidR="00DA30C4" w:rsidRPr="00DA30C4">
            <w:rPr>
              <w:rFonts w:cs="Times New Roman"/>
              <w:noProof/>
              <w:sz w:val="28"/>
              <w:szCs w:val="28"/>
              <w:lang w:val="ru-RU" w:eastAsia="ru-RU"/>
            </w:rPr>
            <w:t>[</w:t>
          </w:r>
          <w:hyperlink w:anchor="Dow03" w:history="1">
            <w:r w:rsidR="00DA30C4" w:rsidRPr="00DA30C4">
              <w:rPr>
                <w:rFonts w:cs="Times New Roman"/>
                <w:noProof/>
                <w:sz w:val="28"/>
                <w:szCs w:val="28"/>
                <w:lang w:val="ru-RU" w:eastAsia="ru-RU"/>
              </w:rPr>
              <w:t>5</w:t>
            </w:r>
          </w:hyperlink>
          <w:r w:rsidR="00DA30C4" w:rsidRPr="00DA30C4">
            <w:rPr>
              <w:rFonts w:cs="Times New Roman"/>
              <w:noProof/>
              <w:sz w:val="28"/>
              <w:szCs w:val="28"/>
              <w:lang w:val="ru-RU" w:eastAsia="ru-RU"/>
            </w:rPr>
            <w:t>]</w:t>
          </w:r>
          <w:r w:rsidR="007A7A97">
            <w:rPr>
              <w:rFonts w:cs="Times New Roman"/>
              <w:sz w:val="28"/>
              <w:szCs w:val="28"/>
              <w:lang w:val="ru-RU" w:eastAsia="ru-RU"/>
            </w:rPr>
            <w:fldChar w:fldCharType="end"/>
          </w:r>
        </w:sdtContent>
      </w:sdt>
      <w:r>
        <w:rPr>
          <w:rFonts w:cs="Times New Roman"/>
          <w:sz w:val="28"/>
          <w:szCs w:val="28"/>
          <w:lang w:val="ru-RU" w:eastAsia="ru-RU"/>
        </w:rPr>
        <w:t>.</w:t>
      </w:r>
    </w:p>
    <w:p w:rsidR="00EC59BC" w:rsidRDefault="00DD041B" w:rsidP="001E457A">
      <w:pPr>
        <w:pStyle w:val="PlainText"/>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На момент </w:t>
      </w:r>
      <w:r w:rsidR="00EC59BC" w:rsidRPr="00DB5D74">
        <w:rPr>
          <w:rFonts w:ascii="Times New Roman" w:hAnsi="Times New Roman" w:cs="Times New Roman"/>
          <w:color w:val="000000"/>
          <w:sz w:val="28"/>
          <w:szCs w:val="28"/>
        </w:rPr>
        <w:t>2010</w:t>
      </w:r>
      <w:r>
        <w:rPr>
          <w:rFonts w:ascii="Times New Roman" w:hAnsi="Times New Roman" w:cs="Times New Roman"/>
          <w:color w:val="000000"/>
          <w:sz w:val="28"/>
          <w:szCs w:val="28"/>
        </w:rPr>
        <w:t xml:space="preserve"> года</w:t>
      </w:r>
      <w:r w:rsidR="00EC59BC" w:rsidRPr="00DB5D7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 существует систем, которые могли бы быть приемлемо </w:t>
      </w:r>
      <w:r w:rsidR="00535772">
        <w:rPr>
          <w:rFonts w:ascii="Times New Roman" w:hAnsi="Times New Roman" w:cs="Times New Roman"/>
          <w:color w:val="000000"/>
          <w:sz w:val="28"/>
          <w:szCs w:val="28"/>
        </w:rPr>
        <w:t>универсальными,</w:t>
      </w:r>
      <w:r>
        <w:rPr>
          <w:rFonts w:ascii="Times New Roman" w:hAnsi="Times New Roman" w:cs="Times New Roman"/>
          <w:color w:val="000000"/>
          <w:sz w:val="28"/>
          <w:szCs w:val="28"/>
        </w:rPr>
        <w:t xml:space="preserve"> и масштабируемы в области музыки.</w:t>
      </w:r>
    </w:p>
    <w:p w:rsidR="00535772" w:rsidRDefault="00535772" w:rsidP="001E457A">
      <w:pPr>
        <w:pStyle w:val="PlainText"/>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Возможным подходом для решения  данной проблемы можно использовать </w:t>
      </w:r>
      <w:r w:rsidRPr="00DB5D74">
        <w:rPr>
          <w:rFonts w:ascii="Times New Roman" w:hAnsi="Times New Roman" w:cs="Times New Roman"/>
          <w:color w:val="000000"/>
          <w:sz w:val="28"/>
          <w:szCs w:val="28"/>
        </w:rPr>
        <w:t>алгоритмы, ко</w:t>
      </w:r>
      <w:r>
        <w:rPr>
          <w:rFonts w:ascii="Times New Roman" w:hAnsi="Times New Roman" w:cs="Times New Roman"/>
          <w:color w:val="000000"/>
          <w:sz w:val="28"/>
          <w:szCs w:val="28"/>
        </w:rPr>
        <w:t>торые сами строят модели данных,  которые им подаются.</w:t>
      </w:r>
    </w:p>
    <w:p w:rsidR="00535772" w:rsidRDefault="00CD6CE7" w:rsidP="001E457A">
      <w:pPr>
        <w:pStyle w:val="PlainText"/>
        <w:ind w:firstLine="709"/>
        <w:rPr>
          <w:rFonts w:ascii="Times New Roman" w:hAnsi="Times New Roman" w:cs="Times New Roman"/>
          <w:color w:val="000000"/>
          <w:sz w:val="28"/>
          <w:szCs w:val="28"/>
        </w:rPr>
      </w:pPr>
      <w:proofErr w:type="gramStart"/>
      <w:r>
        <w:rPr>
          <w:rFonts w:ascii="Times New Roman" w:hAnsi="Times New Roman" w:cs="Times New Roman"/>
          <w:color w:val="000000"/>
          <w:sz w:val="28"/>
          <w:szCs w:val="28"/>
          <w:lang w:val="en-US"/>
        </w:rPr>
        <w:t>HTM</w:t>
      </w:r>
      <w:r w:rsidR="00535772">
        <w:rPr>
          <w:rFonts w:ascii="Times New Roman" w:hAnsi="Times New Roman" w:cs="Times New Roman"/>
          <w:color w:val="000000"/>
          <w:sz w:val="28"/>
          <w:szCs w:val="28"/>
        </w:rPr>
        <w:t xml:space="preserve"> является таким алгоритмом, который успешно был применен в задач Компьютерного Зрения</w:t>
      </w:r>
      <w:r w:rsidR="00BF7CEF">
        <w:rPr>
          <w:rStyle w:val="FootnoteReference"/>
          <w:rFonts w:ascii="Times New Roman" w:hAnsi="Times New Roman" w:cs="Times New Roman"/>
          <w:color w:val="000000"/>
          <w:sz w:val="28"/>
          <w:szCs w:val="28"/>
        </w:rPr>
        <w:footnoteReference w:id="3"/>
      </w:r>
      <w:sdt>
        <w:sdtPr>
          <w:rPr>
            <w:rFonts w:ascii="Times New Roman" w:hAnsi="Times New Roman" w:cs="Times New Roman"/>
            <w:color w:val="000000"/>
            <w:sz w:val="28"/>
            <w:szCs w:val="28"/>
            <w:vertAlign w:val="superscript"/>
          </w:rPr>
          <w:id w:val="78170161"/>
          <w:citation/>
        </w:sdtPr>
        <w:sdtEndPr/>
        <w:sdtContent>
          <w:proofErr w:type="gramEnd"/>
          <w:r w:rsidR="007A7A97">
            <w:rPr>
              <w:rFonts w:ascii="Times New Roman" w:hAnsi="Times New Roman" w:cs="Times New Roman"/>
              <w:color w:val="000000"/>
              <w:sz w:val="28"/>
              <w:szCs w:val="28"/>
            </w:rPr>
            <w:fldChar w:fldCharType="begin"/>
          </w:r>
          <w:r w:rsidR="00260C83">
            <w:rPr>
              <w:rFonts w:ascii="Times New Roman" w:hAnsi="Times New Roman" w:cs="Times New Roman"/>
              <w:color w:val="000000"/>
              <w:sz w:val="28"/>
              <w:szCs w:val="28"/>
            </w:rPr>
            <w:instrText xml:space="preserve"> CITATION DGe07 \l 1049  </w:instrText>
          </w:r>
          <w:r w:rsidR="007A7A97">
            <w:rPr>
              <w:rFonts w:ascii="Times New Roman" w:hAnsi="Times New Roman" w:cs="Times New Roman"/>
              <w:color w:val="000000"/>
              <w:sz w:val="28"/>
              <w:szCs w:val="28"/>
            </w:rPr>
            <w:fldChar w:fldCharType="separate"/>
          </w:r>
          <w:r w:rsidR="00DA30C4">
            <w:rPr>
              <w:rFonts w:ascii="Times New Roman" w:hAnsi="Times New Roman" w:cs="Times New Roman"/>
              <w:noProof/>
              <w:color w:val="000000"/>
              <w:sz w:val="28"/>
              <w:szCs w:val="28"/>
            </w:rPr>
            <w:t xml:space="preserve"> </w:t>
          </w:r>
          <w:r w:rsidR="00DA30C4" w:rsidRPr="00DA30C4">
            <w:rPr>
              <w:rFonts w:ascii="Times New Roman" w:hAnsi="Times New Roman" w:cs="Times New Roman"/>
              <w:noProof/>
              <w:color w:val="000000"/>
              <w:sz w:val="28"/>
              <w:szCs w:val="28"/>
            </w:rPr>
            <w:t>[</w:t>
          </w:r>
          <w:hyperlink w:anchor="DGe07" w:history="1">
            <w:r w:rsidR="00DA30C4" w:rsidRPr="00DA30C4">
              <w:rPr>
                <w:rFonts w:ascii="Times New Roman" w:hAnsi="Times New Roman" w:cs="Times New Roman"/>
                <w:noProof/>
                <w:color w:val="000000"/>
                <w:sz w:val="28"/>
                <w:szCs w:val="28"/>
              </w:rPr>
              <w:t>6</w:t>
            </w:r>
          </w:hyperlink>
          <w:r w:rsidR="00DA30C4" w:rsidRPr="00DA30C4">
            <w:rPr>
              <w:rFonts w:ascii="Times New Roman" w:hAnsi="Times New Roman" w:cs="Times New Roman"/>
              <w:noProof/>
              <w:color w:val="000000"/>
              <w:sz w:val="28"/>
              <w:szCs w:val="28"/>
            </w:rPr>
            <w:t>]</w:t>
          </w:r>
          <w:r w:rsidR="007A7A97">
            <w:rPr>
              <w:rFonts w:ascii="Times New Roman" w:hAnsi="Times New Roman" w:cs="Times New Roman"/>
              <w:color w:val="000000"/>
              <w:sz w:val="28"/>
              <w:szCs w:val="28"/>
            </w:rPr>
            <w:fldChar w:fldCharType="end"/>
          </w:r>
          <w:proofErr w:type="gramStart"/>
        </w:sdtContent>
      </w:sdt>
      <w:r w:rsidR="00535772">
        <w:rPr>
          <w:rFonts w:ascii="Times New Roman" w:hAnsi="Times New Roman" w:cs="Times New Roman"/>
          <w:color w:val="000000"/>
          <w:sz w:val="28"/>
          <w:szCs w:val="28"/>
        </w:rPr>
        <w:t xml:space="preserve">, а теория в основе этого говорит о том, что алгоритмы </w:t>
      </w:r>
      <w:r w:rsidR="00DB3B98">
        <w:rPr>
          <w:rFonts w:ascii="Times New Roman" w:hAnsi="Times New Roman" w:cs="Times New Roman"/>
          <w:color w:val="000000"/>
          <w:sz w:val="28"/>
          <w:szCs w:val="28"/>
        </w:rPr>
        <w:t>могут</w:t>
      </w:r>
      <w:r w:rsidR="00535772">
        <w:rPr>
          <w:rFonts w:ascii="Times New Roman" w:hAnsi="Times New Roman" w:cs="Times New Roman"/>
          <w:color w:val="000000"/>
          <w:sz w:val="28"/>
          <w:szCs w:val="28"/>
        </w:rPr>
        <w:t xml:space="preserve"> быть применены успешно в задачах Компьютерного Слуха</w:t>
      </w:r>
      <w:sdt>
        <w:sdtPr>
          <w:rPr>
            <w:rFonts w:ascii="Times New Roman" w:hAnsi="Times New Roman" w:cs="Times New Roman"/>
            <w:color w:val="000000"/>
            <w:sz w:val="28"/>
            <w:szCs w:val="28"/>
          </w:rPr>
          <w:id w:val="78170162"/>
          <w:citation/>
        </w:sdtPr>
        <w:sdtEndPr/>
        <w:sdtContent>
          <w:proofErr w:type="gramEnd"/>
          <w:r w:rsidR="007A7A97">
            <w:rPr>
              <w:rFonts w:ascii="Times New Roman" w:hAnsi="Times New Roman" w:cs="Times New Roman"/>
              <w:color w:val="000000"/>
              <w:sz w:val="28"/>
              <w:szCs w:val="28"/>
            </w:rPr>
            <w:fldChar w:fldCharType="begin"/>
          </w:r>
          <w:r w:rsidR="00DB3B98">
            <w:rPr>
              <w:rFonts w:ascii="Times New Roman" w:hAnsi="Times New Roman" w:cs="Times New Roman"/>
              <w:color w:val="000000"/>
              <w:sz w:val="28"/>
              <w:szCs w:val="28"/>
            </w:rPr>
            <w:instrText xml:space="preserve"> CITATION Jef04 \l 1049 </w:instrText>
          </w:r>
          <w:r w:rsidR="007A7A97">
            <w:rPr>
              <w:rFonts w:ascii="Times New Roman" w:hAnsi="Times New Roman" w:cs="Times New Roman"/>
              <w:color w:val="000000"/>
              <w:sz w:val="28"/>
              <w:szCs w:val="28"/>
            </w:rPr>
            <w:fldChar w:fldCharType="separate"/>
          </w:r>
          <w:r w:rsidR="00DA30C4">
            <w:rPr>
              <w:rFonts w:ascii="Times New Roman" w:hAnsi="Times New Roman" w:cs="Times New Roman"/>
              <w:noProof/>
              <w:color w:val="000000"/>
              <w:sz w:val="28"/>
              <w:szCs w:val="28"/>
            </w:rPr>
            <w:t xml:space="preserve"> </w:t>
          </w:r>
          <w:r w:rsidR="00DA30C4" w:rsidRPr="00DA30C4">
            <w:rPr>
              <w:rFonts w:ascii="Times New Roman" w:hAnsi="Times New Roman" w:cs="Times New Roman"/>
              <w:noProof/>
              <w:color w:val="000000"/>
              <w:sz w:val="28"/>
              <w:szCs w:val="28"/>
            </w:rPr>
            <w:t>[</w:t>
          </w:r>
          <w:hyperlink w:anchor="Jef04" w:history="1">
            <w:r w:rsidR="00DA30C4" w:rsidRPr="00DA30C4">
              <w:rPr>
                <w:rFonts w:ascii="Times New Roman" w:hAnsi="Times New Roman" w:cs="Times New Roman"/>
                <w:noProof/>
                <w:color w:val="000000"/>
                <w:sz w:val="28"/>
                <w:szCs w:val="28"/>
              </w:rPr>
              <w:t>7</w:t>
            </w:r>
          </w:hyperlink>
          <w:r w:rsidR="00DA30C4" w:rsidRPr="00DA30C4">
            <w:rPr>
              <w:rFonts w:ascii="Times New Roman" w:hAnsi="Times New Roman" w:cs="Times New Roman"/>
              <w:noProof/>
              <w:color w:val="000000"/>
              <w:sz w:val="28"/>
              <w:szCs w:val="28"/>
            </w:rPr>
            <w:t>]</w:t>
          </w:r>
          <w:r w:rsidR="007A7A97">
            <w:rPr>
              <w:rFonts w:ascii="Times New Roman" w:hAnsi="Times New Roman" w:cs="Times New Roman"/>
              <w:color w:val="000000"/>
              <w:sz w:val="28"/>
              <w:szCs w:val="28"/>
            </w:rPr>
            <w:fldChar w:fldCharType="end"/>
          </w:r>
          <w:proofErr w:type="gramStart"/>
        </w:sdtContent>
      </w:sdt>
      <w:r w:rsidR="00535772">
        <w:rPr>
          <w:rFonts w:ascii="Times New Roman" w:hAnsi="Times New Roman" w:cs="Times New Roman"/>
          <w:color w:val="000000"/>
          <w:sz w:val="28"/>
          <w:szCs w:val="28"/>
        </w:rPr>
        <w:t>.</w:t>
      </w:r>
      <w:proofErr w:type="gramEnd"/>
    </w:p>
    <w:p w:rsidR="00DB3B98" w:rsidRPr="001A51EC" w:rsidRDefault="00DB3B98" w:rsidP="001E457A">
      <w:pPr>
        <w:ind w:firstLine="709"/>
        <w:rPr>
          <w:rFonts w:cs="Times New Roman"/>
          <w:sz w:val="28"/>
          <w:szCs w:val="28"/>
          <w:lang w:val="ru-RU" w:eastAsia="ru-RU"/>
        </w:rPr>
      </w:pPr>
      <w:r>
        <w:rPr>
          <w:rFonts w:cs="Times New Roman"/>
          <w:sz w:val="28"/>
          <w:szCs w:val="28"/>
          <w:lang w:val="ru-RU" w:eastAsia="ru-RU"/>
        </w:rPr>
        <w:t>На</w:t>
      </w:r>
      <w:r w:rsidRPr="001A51EC">
        <w:rPr>
          <w:rFonts w:cs="Times New Roman"/>
          <w:sz w:val="28"/>
          <w:szCs w:val="28"/>
          <w:lang w:val="ru-RU" w:eastAsia="ru-RU"/>
        </w:rPr>
        <w:t xml:space="preserve"> </w:t>
      </w:r>
      <w:r>
        <w:rPr>
          <w:rFonts w:cs="Times New Roman"/>
          <w:sz w:val="28"/>
          <w:szCs w:val="28"/>
          <w:lang w:val="ru-RU" w:eastAsia="ru-RU"/>
        </w:rPr>
        <w:t>данных</w:t>
      </w:r>
      <w:r w:rsidRPr="001A51EC">
        <w:rPr>
          <w:rFonts w:cs="Times New Roman"/>
          <w:sz w:val="28"/>
          <w:szCs w:val="28"/>
          <w:lang w:val="ru-RU" w:eastAsia="ru-RU"/>
        </w:rPr>
        <w:t xml:space="preserve"> </w:t>
      </w:r>
      <w:r>
        <w:rPr>
          <w:rFonts w:cs="Times New Roman"/>
          <w:sz w:val="28"/>
          <w:szCs w:val="28"/>
          <w:lang w:val="ru-RU" w:eastAsia="ru-RU"/>
        </w:rPr>
        <w:t>момент</w:t>
      </w:r>
      <w:r w:rsidRPr="001A51EC">
        <w:rPr>
          <w:rFonts w:cs="Times New Roman"/>
          <w:sz w:val="28"/>
          <w:szCs w:val="28"/>
          <w:lang w:val="ru-RU" w:eastAsia="ru-RU"/>
        </w:rPr>
        <w:t xml:space="preserve"> </w:t>
      </w:r>
      <w:r>
        <w:rPr>
          <w:rFonts w:cs="Times New Roman"/>
          <w:sz w:val="28"/>
          <w:szCs w:val="28"/>
          <w:lang w:val="ru-RU" w:eastAsia="ru-RU"/>
        </w:rPr>
        <w:t>опубликованы</w:t>
      </w:r>
      <w:r w:rsidRPr="001A51EC">
        <w:rPr>
          <w:rFonts w:cs="Times New Roman"/>
          <w:sz w:val="28"/>
          <w:szCs w:val="28"/>
          <w:lang w:val="ru-RU" w:eastAsia="ru-RU"/>
        </w:rPr>
        <w:t xml:space="preserve"> </w:t>
      </w:r>
      <w:r>
        <w:rPr>
          <w:rFonts w:cs="Times New Roman"/>
          <w:sz w:val="28"/>
          <w:szCs w:val="28"/>
          <w:lang w:val="ru-RU" w:eastAsia="ru-RU"/>
        </w:rPr>
        <w:t>только</w:t>
      </w:r>
      <w:r w:rsidRPr="001A51EC">
        <w:rPr>
          <w:rFonts w:cs="Times New Roman"/>
          <w:sz w:val="28"/>
          <w:szCs w:val="28"/>
          <w:lang w:val="ru-RU" w:eastAsia="ru-RU"/>
        </w:rPr>
        <w:t xml:space="preserve"> </w:t>
      </w:r>
      <w:r>
        <w:rPr>
          <w:rFonts w:cs="Times New Roman"/>
          <w:sz w:val="28"/>
          <w:szCs w:val="28"/>
          <w:lang w:val="ru-RU" w:eastAsia="ru-RU"/>
        </w:rPr>
        <w:t>попытки</w:t>
      </w:r>
      <w:r w:rsidRPr="001A51EC">
        <w:rPr>
          <w:rFonts w:cs="Times New Roman"/>
          <w:sz w:val="28"/>
          <w:szCs w:val="28"/>
          <w:lang w:val="ru-RU" w:eastAsia="ru-RU"/>
        </w:rPr>
        <w:t xml:space="preserve"> </w:t>
      </w:r>
      <w:r>
        <w:rPr>
          <w:rFonts w:cs="Times New Roman"/>
          <w:sz w:val="28"/>
          <w:szCs w:val="28"/>
          <w:lang w:val="ru-RU" w:eastAsia="ru-RU"/>
        </w:rPr>
        <w:t>применения</w:t>
      </w:r>
      <w:r w:rsidRPr="001A51EC">
        <w:rPr>
          <w:rFonts w:cs="Times New Roman"/>
          <w:sz w:val="28"/>
          <w:szCs w:val="28"/>
          <w:lang w:val="ru-RU" w:eastAsia="ru-RU"/>
        </w:rPr>
        <w:t xml:space="preserve"> </w:t>
      </w:r>
      <w:r>
        <w:rPr>
          <w:rFonts w:cs="Times New Roman"/>
          <w:sz w:val="28"/>
          <w:szCs w:val="28"/>
          <w:lang w:val="ru-RU" w:eastAsia="ru-RU"/>
        </w:rPr>
        <w:t>исследуемых</w:t>
      </w:r>
      <w:r w:rsidRPr="001A51EC">
        <w:rPr>
          <w:rFonts w:cs="Times New Roman"/>
          <w:sz w:val="28"/>
          <w:szCs w:val="28"/>
          <w:lang w:val="ru-RU" w:eastAsia="ru-RU"/>
        </w:rPr>
        <w:t xml:space="preserve"> </w:t>
      </w:r>
      <w:r>
        <w:rPr>
          <w:rFonts w:cs="Times New Roman"/>
          <w:sz w:val="28"/>
          <w:szCs w:val="28"/>
          <w:lang w:val="ru-RU" w:eastAsia="ru-RU"/>
        </w:rPr>
        <w:t>алгоритмов</w:t>
      </w:r>
      <w:r w:rsidRPr="001A51EC">
        <w:rPr>
          <w:rFonts w:cs="Times New Roman"/>
          <w:sz w:val="28"/>
          <w:szCs w:val="28"/>
          <w:lang w:val="ru-RU" w:eastAsia="ru-RU"/>
        </w:rPr>
        <w:t xml:space="preserve"> </w:t>
      </w:r>
      <w:r>
        <w:rPr>
          <w:rFonts w:cs="Times New Roman"/>
          <w:sz w:val="28"/>
          <w:szCs w:val="28"/>
          <w:lang w:val="ru-RU" w:eastAsia="ru-RU"/>
        </w:rPr>
        <w:t>к</w:t>
      </w:r>
      <w:r w:rsidRPr="001A51EC">
        <w:rPr>
          <w:rFonts w:cs="Times New Roman"/>
          <w:sz w:val="28"/>
          <w:szCs w:val="28"/>
          <w:lang w:val="ru-RU" w:eastAsia="ru-RU"/>
        </w:rPr>
        <w:t xml:space="preserve"> </w:t>
      </w:r>
      <w:r>
        <w:rPr>
          <w:rFonts w:cs="Times New Roman"/>
          <w:sz w:val="28"/>
          <w:szCs w:val="28"/>
          <w:lang w:val="ru-RU" w:eastAsia="ru-RU"/>
        </w:rPr>
        <w:t>символьной</w:t>
      </w:r>
      <w:r w:rsidRPr="001A51EC">
        <w:rPr>
          <w:rFonts w:cs="Times New Roman"/>
          <w:sz w:val="28"/>
          <w:szCs w:val="28"/>
          <w:lang w:val="ru-RU" w:eastAsia="ru-RU"/>
        </w:rPr>
        <w:t xml:space="preserve"> </w:t>
      </w:r>
      <w:r>
        <w:rPr>
          <w:rFonts w:cs="Times New Roman"/>
          <w:sz w:val="28"/>
          <w:szCs w:val="28"/>
          <w:lang w:val="ru-RU" w:eastAsia="ru-RU"/>
        </w:rPr>
        <w:t>музыкально</w:t>
      </w:r>
      <w:r w:rsidR="00FE09AB">
        <w:rPr>
          <w:rFonts w:cs="Times New Roman"/>
          <w:sz w:val="28"/>
          <w:szCs w:val="28"/>
          <w:lang w:val="ru-RU" w:eastAsia="ru-RU"/>
        </w:rPr>
        <w:t>й</w:t>
      </w:r>
      <w:r w:rsidRPr="001A51EC">
        <w:rPr>
          <w:rFonts w:cs="Times New Roman"/>
          <w:sz w:val="28"/>
          <w:szCs w:val="28"/>
          <w:lang w:val="ru-RU" w:eastAsia="ru-RU"/>
        </w:rPr>
        <w:t xml:space="preserve"> </w:t>
      </w:r>
      <w:r>
        <w:rPr>
          <w:rFonts w:cs="Times New Roman"/>
          <w:sz w:val="28"/>
          <w:szCs w:val="28"/>
          <w:lang w:val="ru-RU" w:eastAsia="ru-RU"/>
        </w:rPr>
        <w:t>нотации</w:t>
      </w:r>
      <w:sdt>
        <w:sdtPr>
          <w:rPr>
            <w:rFonts w:cs="Times New Roman"/>
            <w:sz w:val="28"/>
            <w:szCs w:val="28"/>
            <w:lang w:val="ru-RU" w:eastAsia="ru-RU"/>
          </w:rPr>
          <w:id w:val="12470377"/>
          <w:citation/>
        </w:sdtPr>
        <w:sdtEndPr/>
        <w:sdtContent>
          <w:r w:rsidR="007A7A97">
            <w:rPr>
              <w:rFonts w:cs="Times New Roman"/>
              <w:sz w:val="28"/>
              <w:szCs w:val="28"/>
              <w:lang w:val="ru-RU" w:eastAsia="ru-RU"/>
            </w:rPr>
            <w:fldChar w:fldCharType="begin"/>
          </w:r>
          <w:r w:rsidR="00FE09AB" w:rsidRPr="001A51EC">
            <w:rPr>
              <w:rFonts w:cs="Times New Roman"/>
              <w:sz w:val="28"/>
              <w:szCs w:val="28"/>
              <w:lang w:val="ru-RU" w:eastAsia="ru-RU"/>
            </w:rPr>
            <w:instrText xml:space="preserve"> </w:instrText>
          </w:r>
          <w:r w:rsidR="00FE09AB" w:rsidRPr="001A51EC">
            <w:rPr>
              <w:rFonts w:cs="Times New Roman"/>
              <w:sz w:val="28"/>
              <w:szCs w:val="28"/>
              <w:lang w:eastAsia="ru-RU"/>
            </w:rPr>
            <w:instrText>CITATION</w:instrText>
          </w:r>
          <w:r w:rsidR="00FE09AB" w:rsidRPr="001A51EC">
            <w:rPr>
              <w:rFonts w:cs="Times New Roman"/>
              <w:sz w:val="28"/>
              <w:szCs w:val="28"/>
              <w:lang w:val="ru-RU" w:eastAsia="ru-RU"/>
            </w:rPr>
            <w:instrText xml:space="preserve"> </w:instrText>
          </w:r>
          <w:r w:rsidR="00FE09AB" w:rsidRPr="001A51EC">
            <w:rPr>
              <w:rFonts w:cs="Times New Roman"/>
              <w:sz w:val="28"/>
              <w:szCs w:val="28"/>
              <w:lang w:eastAsia="ru-RU"/>
            </w:rPr>
            <w:instrText>Nat</w:instrText>
          </w:r>
          <w:r w:rsidR="00FE09AB" w:rsidRPr="001A51EC">
            <w:rPr>
              <w:rFonts w:cs="Times New Roman"/>
              <w:sz w:val="28"/>
              <w:szCs w:val="28"/>
              <w:lang w:val="ru-RU" w:eastAsia="ru-RU"/>
            </w:rPr>
            <w:instrText>08 \</w:instrText>
          </w:r>
          <w:r w:rsidR="00FE09AB" w:rsidRPr="001A51EC">
            <w:rPr>
              <w:rFonts w:cs="Times New Roman"/>
              <w:sz w:val="28"/>
              <w:szCs w:val="28"/>
              <w:lang w:eastAsia="ru-RU"/>
            </w:rPr>
            <w:instrText>l</w:instrText>
          </w:r>
          <w:r w:rsidR="00FE09AB" w:rsidRPr="001A51EC">
            <w:rPr>
              <w:rFonts w:cs="Times New Roman"/>
              <w:sz w:val="28"/>
              <w:szCs w:val="28"/>
              <w:lang w:val="ru-RU" w:eastAsia="ru-RU"/>
            </w:rPr>
            <w:instrText xml:space="preserve"> 1049 </w:instrText>
          </w:r>
          <w:r w:rsidR="007A7A97">
            <w:rPr>
              <w:rFonts w:cs="Times New Roman"/>
              <w:sz w:val="28"/>
              <w:szCs w:val="28"/>
              <w:lang w:val="ru-RU" w:eastAsia="ru-RU"/>
            </w:rPr>
            <w:fldChar w:fldCharType="separate"/>
          </w:r>
          <w:r w:rsidR="00DA30C4" w:rsidRPr="003D7338">
            <w:rPr>
              <w:rFonts w:cs="Times New Roman"/>
              <w:noProof/>
              <w:sz w:val="28"/>
              <w:szCs w:val="28"/>
              <w:lang w:val="ru-RU" w:eastAsia="ru-RU"/>
            </w:rPr>
            <w:t xml:space="preserve"> [</w:t>
          </w:r>
          <w:hyperlink w:anchor="Nat08" w:history="1">
            <w:r w:rsidR="00DA30C4" w:rsidRPr="003D7338">
              <w:rPr>
                <w:rFonts w:cs="Times New Roman"/>
                <w:noProof/>
                <w:sz w:val="28"/>
                <w:szCs w:val="28"/>
                <w:lang w:val="ru-RU" w:eastAsia="ru-RU"/>
              </w:rPr>
              <w:t>8</w:t>
            </w:r>
          </w:hyperlink>
          <w:r w:rsidR="00DA30C4" w:rsidRPr="003D7338">
            <w:rPr>
              <w:rFonts w:cs="Times New Roman"/>
              <w:noProof/>
              <w:sz w:val="28"/>
              <w:szCs w:val="28"/>
              <w:lang w:val="ru-RU" w:eastAsia="ru-RU"/>
            </w:rPr>
            <w:t>]</w:t>
          </w:r>
          <w:r w:rsidR="007A7A97">
            <w:rPr>
              <w:rFonts w:cs="Times New Roman"/>
              <w:sz w:val="28"/>
              <w:szCs w:val="28"/>
              <w:lang w:val="ru-RU" w:eastAsia="ru-RU"/>
            </w:rPr>
            <w:fldChar w:fldCharType="end"/>
          </w:r>
        </w:sdtContent>
      </w:sdt>
      <w:r w:rsidRPr="001A51EC">
        <w:rPr>
          <w:rFonts w:cs="Times New Roman"/>
          <w:sz w:val="28"/>
          <w:szCs w:val="28"/>
          <w:lang w:val="ru-RU" w:eastAsia="ru-RU"/>
        </w:rPr>
        <w:t xml:space="preserve"> </w:t>
      </w:r>
      <w:r>
        <w:rPr>
          <w:rFonts w:cs="Times New Roman"/>
          <w:sz w:val="28"/>
          <w:szCs w:val="28"/>
          <w:lang w:val="ru-RU" w:eastAsia="ru-RU"/>
        </w:rPr>
        <w:t>и</w:t>
      </w:r>
      <w:r w:rsidRPr="001A51EC">
        <w:rPr>
          <w:rFonts w:cs="Times New Roman"/>
          <w:sz w:val="28"/>
          <w:szCs w:val="28"/>
          <w:lang w:val="ru-RU" w:eastAsia="ru-RU"/>
        </w:rPr>
        <w:t xml:space="preserve"> </w:t>
      </w:r>
      <w:r>
        <w:rPr>
          <w:rFonts w:cs="Times New Roman"/>
          <w:sz w:val="28"/>
          <w:szCs w:val="28"/>
          <w:lang w:val="ru-RU" w:eastAsia="ru-RU"/>
        </w:rPr>
        <w:t>построения</w:t>
      </w:r>
      <w:r w:rsidRPr="001A51EC">
        <w:rPr>
          <w:rFonts w:cs="Times New Roman"/>
          <w:sz w:val="28"/>
          <w:szCs w:val="28"/>
          <w:lang w:val="ru-RU" w:eastAsia="ru-RU"/>
        </w:rPr>
        <w:t xml:space="preserve"> </w:t>
      </w:r>
      <w:r>
        <w:rPr>
          <w:rFonts w:cs="Times New Roman"/>
          <w:sz w:val="28"/>
          <w:szCs w:val="28"/>
          <w:lang w:val="ru-RU" w:eastAsia="ru-RU"/>
        </w:rPr>
        <w:t>специализированной</w:t>
      </w:r>
      <w:r w:rsidRPr="001A51EC">
        <w:rPr>
          <w:rFonts w:cs="Times New Roman"/>
          <w:sz w:val="28"/>
          <w:szCs w:val="28"/>
          <w:lang w:val="ru-RU" w:eastAsia="ru-RU"/>
        </w:rPr>
        <w:t xml:space="preserve"> </w:t>
      </w:r>
      <w:r>
        <w:rPr>
          <w:rFonts w:cs="Times New Roman"/>
          <w:sz w:val="28"/>
          <w:szCs w:val="28"/>
          <w:lang w:val="ru-RU" w:eastAsia="ru-RU"/>
        </w:rPr>
        <w:t>версии</w:t>
      </w:r>
      <w:r w:rsidRPr="001A51EC">
        <w:rPr>
          <w:rFonts w:cs="Times New Roman"/>
          <w:sz w:val="28"/>
          <w:szCs w:val="28"/>
          <w:lang w:val="ru-RU" w:eastAsia="ru-RU"/>
        </w:rPr>
        <w:t xml:space="preserve"> </w:t>
      </w:r>
      <w:r>
        <w:rPr>
          <w:rFonts w:cs="Times New Roman"/>
          <w:sz w:val="28"/>
          <w:szCs w:val="28"/>
          <w:lang w:val="ru-RU" w:eastAsia="ru-RU"/>
        </w:rPr>
        <w:t>алгоритмов</w:t>
      </w:r>
      <w:r w:rsidRPr="001A51EC">
        <w:rPr>
          <w:rFonts w:cs="Times New Roman"/>
          <w:sz w:val="28"/>
          <w:szCs w:val="28"/>
          <w:lang w:val="ru-RU" w:eastAsia="ru-RU"/>
        </w:rPr>
        <w:t xml:space="preserve"> </w:t>
      </w:r>
      <w:r>
        <w:rPr>
          <w:rFonts w:cs="Times New Roman"/>
          <w:sz w:val="28"/>
          <w:szCs w:val="28"/>
          <w:lang w:val="ru-RU" w:eastAsia="ru-RU"/>
        </w:rPr>
        <w:t>для</w:t>
      </w:r>
      <w:r w:rsidRPr="001A51EC">
        <w:rPr>
          <w:rFonts w:cs="Times New Roman"/>
          <w:sz w:val="28"/>
          <w:szCs w:val="28"/>
          <w:lang w:val="ru-RU" w:eastAsia="ru-RU"/>
        </w:rPr>
        <w:t xml:space="preserve"> </w:t>
      </w:r>
      <w:r>
        <w:rPr>
          <w:rFonts w:cs="Times New Roman"/>
          <w:sz w:val="28"/>
          <w:szCs w:val="28"/>
          <w:lang w:val="ru-RU" w:eastAsia="ru-RU"/>
        </w:rPr>
        <w:t>анализа</w:t>
      </w:r>
      <w:r w:rsidRPr="001A51EC">
        <w:rPr>
          <w:rFonts w:cs="Times New Roman"/>
          <w:sz w:val="28"/>
          <w:szCs w:val="28"/>
          <w:lang w:val="ru-RU" w:eastAsia="ru-RU"/>
        </w:rPr>
        <w:t xml:space="preserve"> </w:t>
      </w:r>
      <w:r>
        <w:rPr>
          <w:rFonts w:cs="Times New Roman"/>
          <w:sz w:val="28"/>
          <w:szCs w:val="28"/>
          <w:lang w:val="ru-RU" w:eastAsia="ru-RU"/>
        </w:rPr>
        <w:t>музыки</w:t>
      </w:r>
      <w:sdt>
        <w:sdtPr>
          <w:rPr>
            <w:rFonts w:cs="Times New Roman"/>
            <w:sz w:val="28"/>
            <w:szCs w:val="28"/>
            <w:lang w:val="ru-RU" w:eastAsia="ru-RU"/>
          </w:rPr>
          <w:id w:val="78170163"/>
          <w:citation/>
        </w:sdtPr>
        <w:sdtEndPr/>
        <w:sdtContent>
          <w:r w:rsidR="007A7A97">
            <w:rPr>
              <w:rFonts w:cs="Times New Roman"/>
              <w:sz w:val="28"/>
              <w:szCs w:val="28"/>
              <w:lang w:val="ru-RU" w:eastAsia="ru-RU"/>
            </w:rPr>
            <w:fldChar w:fldCharType="begin"/>
          </w:r>
          <w:r w:rsidR="00260C83" w:rsidRPr="001A51EC">
            <w:rPr>
              <w:rFonts w:cs="Times New Roman"/>
              <w:sz w:val="28"/>
              <w:szCs w:val="28"/>
              <w:lang w:val="ru-RU" w:eastAsia="ru-RU"/>
            </w:rPr>
            <w:instrText xml:space="preserve"> </w:instrText>
          </w:r>
          <w:r w:rsidR="00260C83" w:rsidRPr="001A51EC">
            <w:rPr>
              <w:rFonts w:cs="Times New Roman"/>
              <w:sz w:val="28"/>
              <w:szCs w:val="28"/>
              <w:lang w:eastAsia="ru-RU"/>
            </w:rPr>
            <w:instrText>CITATION</w:instrText>
          </w:r>
          <w:r w:rsidR="00260C83" w:rsidRPr="001A51EC">
            <w:rPr>
              <w:rFonts w:cs="Times New Roman"/>
              <w:sz w:val="28"/>
              <w:szCs w:val="28"/>
              <w:lang w:val="ru-RU" w:eastAsia="ru-RU"/>
            </w:rPr>
            <w:instrText xml:space="preserve"> </w:instrText>
          </w:r>
          <w:r w:rsidR="00260C83" w:rsidRPr="001A51EC">
            <w:rPr>
              <w:rFonts w:cs="Times New Roman"/>
              <w:sz w:val="28"/>
              <w:szCs w:val="28"/>
              <w:lang w:eastAsia="ru-RU"/>
            </w:rPr>
            <w:instrText>Jam</w:instrText>
          </w:r>
          <w:r w:rsidR="00260C83" w:rsidRPr="001A51EC">
            <w:rPr>
              <w:rFonts w:cs="Times New Roman"/>
              <w:sz w:val="28"/>
              <w:szCs w:val="28"/>
              <w:lang w:val="ru-RU" w:eastAsia="ru-RU"/>
            </w:rPr>
            <w:instrText>09 \</w:instrText>
          </w:r>
          <w:r w:rsidR="00260C83" w:rsidRPr="001A51EC">
            <w:rPr>
              <w:rFonts w:cs="Times New Roman"/>
              <w:sz w:val="28"/>
              <w:szCs w:val="28"/>
              <w:lang w:eastAsia="ru-RU"/>
            </w:rPr>
            <w:instrText>l</w:instrText>
          </w:r>
          <w:r w:rsidR="00260C83" w:rsidRPr="001A51EC">
            <w:rPr>
              <w:rFonts w:cs="Times New Roman"/>
              <w:sz w:val="28"/>
              <w:szCs w:val="28"/>
              <w:lang w:val="ru-RU" w:eastAsia="ru-RU"/>
            </w:rPr>
            <w:instrText xml:space="preserve"> 1049  </w:instrText>
          </w:r>
          <w:r w:rsidR="007A7A97">
            <w:rPr>
              <w:rFonts w:cs="Times New Roman"/>
              <w:sz w:val="28"/>
              <w:szCs w:val="28"/>
              <w:lang w:val="ru-RU" w:eastAsia="ru-RU"/>
            </w:rPr>
            <w:fldChar w:fldCharType="separate"/>
          </w:r>
          <w:r w:rsidR="00DA30C4" w:rsidRPr="003D7338">
            <w:rPr>
              <w:rFonts w:cs="Times New Roman"/>
              <w:noProof/>
              <w:sz w:val="28"/>
              <w:szCs w:val="28"/>
              <w:lang w:val="ru-RU" w:eastAsia="ru-RU"/>
            </w:rPr>
            <w:t xml:space="preserve"> [</w:t>
          </w:r>
          <w:hyperlink w:anchor="Jam09" w:history="1">
            <w:r w:rsidR="00DA30C4" w:rsidRPr="003D7338">
              <w:rPr>
                <w:rFonts w:cs="Times New Roman"/>
                <w:noProof/>
                <w:sz w:val="28"/>
                <w:szCs w:val="28"/>
                <w:lang w:val="ru-RU" w:eastAsia="ru-RU"/>
              </w:rPr>
              <w:t>9</w:t>
            </w:r>
          </w:hyperlink>
          <w:r w:rsidR="00DA30C4" w:rsidRPr="003D7338">
            <w:rPr>
              <w:rFonts w:cs="Times New Roman"/>
              <w:noProof/>
              <w:sz w:val="28"/>
              <w:szCs w:val="28"/>
              <w:lang w:val="ru-RU" w:eastAsia="ru-RU"/>
            </w:rPr>
            <w:t>]</w:t>
          </w:r>
          <w:r w:rsidR="007A7A97">
            <w:rPr>
              <w:rFonts w:cs="Times New Roman"/>
              <w:sz w:val="28"/>
              <w:szCs w:val="28"/>
              <w:lang w:val="ru-RU" w:eastAsia="ru-RU"/>
            </w:rPr>
            <w:fldChar w:fldCharType="end"/>
          </w:r>
        </w:sdtContent>
      </w:sdt>
      <w:r w:rsidRPr="001A51EC">
        <w:rPr>
          <w:rFonts w:cs="Times New Roman"/>
          <w:sz w:val="28"/>
          <w:szCs w:val="28"/>
          <w:lang w:val="ru-RU" w:eastAsia="ru-RU"/>
        </w:rPr>
        <w:t>.</w:t>
      </w: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402418" w:rsidRPr="001A51EC" w:rsidRDefault="00402418" w:rsidP="001E457A">
      <w:pPr>
        <w:ind w:firstLine="709"/>
        <w:rPr>
          <w:rFonts w:cs="Times New Roman"/>
          <w:sz w:val="28"/>
          <w:szCs w:val="28"/>
          <w:lang w:val="ru-RU" w:eastAsia="ru-RU"/>
        </w:rPr>
      </w:pPr>
    </w:p>
    <w:p w:rsidR="00370E21" w:rsidRPr="001E457A" w:rsidRDefault="00370E21" w:rsidP="00370E21">
      <w:pPr>
        <w:pStyle w:val="Heading1"/>
        <w:numPr>
          <w:ilvl w:val="0"/>
          <w:numId w:val="0"/>
        </w:numPr>
      </w:pPr>
      <w:bookmarkStart w:id="2" w:name="_Toc263111209"/>
      <w:r>
        <w:lastRenderedPageBreak/>
        <w:t>ЦЕЛЬ И ЗАДАЧИ</w:t>
      </w:r>
      <w:bookmarkEnd w:id="2"/>
    </w:p>
    <w:p w:rsidR="0022090B" w:rsidRDefault="0022090B" w:rsidP="006F11AD">
      <w:pPr>
        <w:ind w:firstLine="709"/>
        <w:rPr>
          <w:rFonts w:cs="Times New Roman"/>
          <w:sz w:val="28"/>
          <w:szCs w:val="28"/>
          <w:lang w:val="ru-RU" w:eastAsia="ru-RU"/>
        </w:rPr>
      </w:pPr>
      <w:r>
        <w:rPr>
          <w:rFonts w:cs="Times New Roman"/>
          <w:sz w:val="28"/>
          <w:szCs w:val="28"/>
          <w:lang w:val="ru-RU" w:eastAsia="ru-RU"/>
        </w:rPr>
        <w:t>Целью</w:t>
      </w:r>
      <w:r w:rsidR="00580FF7">
        <w:rPr>
          <w:rFonts w:cs="Times New Roman"/>
          <w:sz w:val="28"/>
          <w:szCs w:val="28"/>
          <w:lang w:val="ru-RU" w:eastAsia="ru-RU"/>
        </w:rPr>
        <w:t xml:space="preserve"> </w:t>
      </w:r>
      <w:r>
        <w:rPr>
          <w:rFonts w:cs="Times New Roman"/>
          <w:sz w:val="28"/>
          <w:szCs w:val="28"/>
          <w:lang w:val="ru-RU" w:eastAsia="ru-RU"/>
        </w:rPr>
        <w:t>данной работы является создание системы для автоматического построения моделей музыкальных коллекций.</w:t>
      </w:r>
    </w:p>
    <w:p w:rsidR="0022090B" w:rsidRPr="0022090B" w:rsidRDefault="0022090B" w:rsidP="0022090B">
      <w:pPr>
        <w:pStyle w:val="ListParagraph"/>
        <w:ind w:left="1069"/>
        <w:rPr>
          <w:rFonts w:cs="Times New Roman"/>
          <w:color w:val="000000"/>
          <w:sz w:val="28"/>
          <w:szCs w:val="28"/>
          <w:lang w:val="ru-RU"/>
        </w:rPr>
      </w:pPr>
    </w:p>
    <w:p w:rsidR="0022090B" w:rsidRPr="0022090B" w:rsidRDefault="0022090B" w:rsidP="00615122">
      <w:pPr>
        <w:ind w:firstLine="709"/>
        <w:rPr>
          <w:rFonts w:cs="Times New Roman"/>
          <w:color w:val="000000"/>
          <w:sz w:val="28"/>
          <w:szCs w:val="28"/>
        </w:rPr>
      </w:pPr>
      <w:r w:rsidRPr="0022090B">
        <w:rPr>
          <w:rFonts w:cs="Times New Roman"/>
          <w:color w:val="000000"/>
          <w:sz w:val="28"/>
          <w:szCs w:val="28"/>
          <w:lang w:val="ru-RU"/>
        </w:rPr>
        <w:t>Задачи</w:t>
      </w:r>
      <w:r w:rsidRPr="0022090B">
        <w:rPr>
          <w:rFonts w:cs="Times New Roman"/>
          <w:color w:val="000000"/>
          <w:sz w:val="28"/>
          <w:szCs w:val="28"/>
        </w:rPr>
        <w:t>:</w:t>
      </w:r>
    </w:p>
    <w:p w:rsidR="0022090B" w:rsidRDefault="0022090B" w:rsidP="0022090B">
      <w:pPr>
        <w:pStyle w:val="ListParagraph"/>
        <w:numPr>
          <w:ilvl w:val="0"/>
          <w:numId w:val="12"/>
        </w:numPr>
        <w:rPr>
          <w:rFonts w:cs="Times New Roman"/>
          <w:color w:val="000000"/>
          <w:sz w:val="28"/>
          <w:szCs w:val="28"/>
          <w:lang w:val="ru-RU"/>
        </w:rPr>
      </w:pPr>
      <w:r>
        <w:rPr>
          <w:rFonts w:cs="Times New Roman"/>
          <w:sz w:val="28"/>
          <w:szCs w:val="28"/>
          <w:lang w:val="ru-RU" w:eastAsia="ru-RU"/>
        </w:rPr>
        <w:t>П</w:t>
      </w:r>
      <w:r w:rsidRPr="004D0044">
        <w:rPr>
          <w:rFonts w:cs="Times New Roman"/>
          <w:sz w:val="28"/>
          <w:szCs w:val="28"/>
          <w:lang w:val="ru-RU" w:eastAsia="ru-RU"/>
        </w:rPr>
        <w:t xml:space="preserve">олучение оценки возможностей применения </w:t>
      </w:r>
      <w:r w:rsidRPr="004D0044">
        <w:rPr>
          <w:rFonts w:cs="Times New Roman"/>
          <w:color w:val="000000"/>
          <w:sz w:val="28"/>
          <w:szCs w:val="28"/>
        </w:rPr>
        <w:t>HTM</w:t>
      </w:r>
      <w:r w:rsidRPr="004D0044">
        <w:rPr>
          <w:rFonts w:cs="Times New Roman"/>
          <w:color w:val="000000"/>
          <w:sz w:val="28"/>
          <w:szCs w:val="28"/>
          <w:lang w:val="ru-RU"/>
        </w:rPr>
        <w:t xml:space="preserve"> в области </w:t>
      </w:r>
      <w:r w:rsidRPr="004D0044">
        <w:rPr>
          <w:rFonts w:cs="Times New Roman"/>
          <w:color w:val="000000"/>
          <w:sz w:val="28"/>
          <w:szCs w:val="28"/>
        </w:rPr>
        <w:t>MIR</w:t>
      </w:r>
      <w:r>
        <w:rPr>
          <w:rFonts w:cs="Times New Roman"/>
          <w:color w:val="000000"/>
          <w:sz w:val="28"/>
          <w:szCs w:val="28"/>
          <w:lang w:val="ru-RU"/>
        </w:rPr>
        <w:t>.</w:t>
      </w:r>
    </w:p>
    <w:p w:rsidR="0022090B" w:rsidRDefault="001E3189" w:rsidP="0022090B">
      <w:pPr>
        <w:pStyle w:val="ListParagraph"/>
        <w:numPr>
          <w:ilvl w:val="0"/>
          <w:numId w:val="12"/>
        </w:numPr>
        <w:rPr>
          <w:rFonts w:cs="Times New Roman"/>
          <w:color w:val="000000"/>
          <w:sz w:val="28"/>
          <w:szCs w:val="28"/>
          <w:lang w:val="ru-RU"/>
        </w:rPr>
      </w:pPr>
      <w:r>
        <w:rPr>
          <w:rFonts w:cs="Times New Roman"/>
          <w:color w:val="000000"/>
          <w:sz w:val="28"/>
          <w:szCs w:val="28"/>
          <w:lang w:val="ru-RU"/>
        </w:rPr>
        <w:t>Повы</w:t>
      </w:r>
      <w:r w:rsidR="00615122">
        <w:rPr>
          <w:rFonts w:cs="Times New Roman"/>
          <w:color w:val="000000"/>
          <w:sz w:val="28"/>
          <w:szCs w:val="28"/>
          <w:lang w:val="ru-RU"/>
        </w:rPr>
        <w:t>шение</w:t>
      </w:r>
      <w:r>
        <w:rPr>
          <w:rFonts w:cs="Times New Roman"/>
          <w:color w:val="000000"/>
          <w:sz w:val="28"/>
          <w:szCs w:val="28"/>
          <w:lang w:val="ru-RU"/>
        </w:rPr>
        <w:t xml:space="preserve"> скорост</w:t>
      </w:r>
      <w:r w:rsidR="006E62FE">
        <w:rPr>
          <w:rFonts w:cs="Times New Roman"/>
          <w:color w:val="000000"/>
          <w:sz w:val="28"/>
          <w:szCs w:val="28"/>
          <w:lang w:val="ru-RU"/>
        </w:rPr>
        <w:t>и</w:t>
      </w:r>
      <w:r w:rsidRPr="00222894">
        <w:rPr>
          <w:rFonts w:cs="Times New Roman"/>
          <w:color w:val="000000"/>
          <w:sz w:val="28"/>
          <w:szCs w:val="28"/>
          <w:lang w:val="ru-RU"/>
        </w:rPr>
        <w:t xml:space="preserve"> и качеств</w:t>
      </w:r>
      <w:r w:rsidR="006E62FE">
        <w:rPr>
          <w:rFonts w:cs="Times New Roman"/>
          <w:color w:val="000000"/>
          <w:sz w:val="28"/>
          <w:szCs w:val="28"/>
          <w:lang w:val="ru-RU"/>
        </w:rPr>
        <w:t>а</w:t>
      </w:r>
      <w:r>
        <w:rPr>
          <w:rFonts w:cs="Times New Roman"/>
          <w:color w:val="000000"/>
          <w:sz w:val="28"/>
          <w:szCs w:val="28"/>
          <w:lang w:val="ru-RU"/>
        </w:rPr>
        <w:t xml:space="preserve"> </w:t>
      </w:r>
      <w:r w:rsidRPr="00222894">
        <w:rPr>
          <w:rFonts w:cs="Times New Roman"/>
          <w:color w:val="000000"/>
          <w:sz w:val="28"/>
          <w:szCs w:val="28"/>
          <w:lang w:val="ru-RU"/>
        </w:rPr>
        <w:t>классификации музыкальных данных</w:t>
      </w:r>
      <w:r>
        <w:rPr>
          <w:rFonts w:cs="Times New Roman"/>
          <w:color w:val="000000"/>
          <w:sz w:val="28"/>
          <w:szCs w:val="28"/>
          <w:lang w:val="ru-RU"/>
        </w:rPr>
        <w:t xml:space="preserve"> используя</w:t>
      </w:r>
      <w:r w:rsidR="0045723A">
        <w:rPr>
          <w:rFonts w:cs="Times New Roman"/>
          <w:color w:val="000000"/>
          <w:sz w:val="28"/>
          <w:szCs w:val="28"/>
          <w:lang w:val="ru-RU"/>
        </w:rPr>
        <w:t xml:space="preserve"> </w:t>
      </w:r>
      <w:r w:rsidR="0045723A">
        <w:rPr>
          <w:rFonts w:cs="Times New Roman"/>
          <w:color w:val="000000"/>
          <w:sz w:val="28"/>
          <w:szCs w:val="28"/>
        </w:rPr>
        <w:t>HTM</w:t>
      </w:r>
      <w:r w:rsidR="0022090B" w:rsidRPr="00222894">
        <w:rPr>
          <w:rFonts w:cs="Times New Roman"/>
          <w:color w:val="000000"/>
          <w:sz w:val="28"/>
          <w:szCs w:val="28"/>
          <w:lang w:val="ru-RU"/>
        </w:rPr>
        <w:t xml:space="preserve">. </w:t>
      </w:r>
    </w:p>
    <w:p w:rsidR="00CE57C0" w:rsidRPr="00CE57C0" w:rsidRDefault="002D5DC3" w:rsidP="00CE57C0">
      <w:pPr>
        <w:pStyle w:val="ListParagraph"/>
        <w:numPr>
          <w:ilvl w:val="0"/>
          <w:numId w:val="12"/>
        </w:numPr>
        <w:rPr>
          <w:rFonts w:cs="Times New Roman"/>
          <w:color w:val="000000"/>
          <w:sz w:val="28"/>
          <w:szCs w:val="28"/>
          <w:lang w:val="ru-RU"/>
        </w:rPr>
      </w:pPr>
      <w:r>
        <w:rPr>
          <w:rFonts w:cs="Times New Roman"/>
          <w:color w:val="000000"/>
          <w:sz w:val="28"/>
          <w:szCs w:val="28"/>
          <w:lang w:val="ru-RU"/>
        </w:rPr>
        <w:t>Исследовать</w:t>
      </w:r>
      <w:r w:rsidR="00CE57C0" w:rsidRPr="00CE57C0">
        <w:rPr>
          <w:rFonts w:cs="Times New Roman"/>
          <w:color w:val="000000"/>
          <w:sz w:val="28"/>
          <w:szCs w:val="28"/>
          <w:lang w:val="ru-RU"/>
        </w:rPr>
        <w:t xml:space="preserve"> пут</w:t>
      </w:r>
      <w:r>
        <w:rPr>
          <w:rFonts w:cs="Times New Roman"/>
          <w:color w:val="000000"/>
          <w:sz w:val="28"/>
          <w:szCs w:val="28"/>
          <w:lang w:val="ru-RU"/>
        </w:rPr>
        <w:t>и</w:t>
      </w:r>
      <w:r w:rsidR="00CE57C0" w:rsidRPr="00CE57C0">
        <w:rPr>
          <w:rFonts w:cs="Times New Roman"/>
          <w:color w:val="000000"/>
          <w:sz w:val="28"/>
          <w:szCs w:val="28"/>
          <w:lang w:val="ru-RU"/>
        </w:rPr>
        <w:t xml:space="preserve"> улучшения результатов путем синтеза мануальных моделей с построенными </w:t>
      </w:r>
      <w:r w:rsidR="00CE57C0" w:rsidRPr="00CE57C0">
        <w:rPr>
          <w:rFonts w:cs="Times New Roman"/>
          <w:color w:val="000000"/>
          <w:sz w:val="28"/>
          <w:szCs w:val="28"/>
        </w:rPr>
        <w:t>HTM</w:t>
      </w:r>
      <w:r w:rsidR="00CE57C0" w:rsidRPr="00CE57C0">
        <w:rPr>
          <w:rFonts w:cs="Times New Roman"/>
          <w:color w:val="000000"/>
          <w:sz w:val="28"/>
          <w:szCs w:val="28"/>
          <w:lang w:val="ru-RU"/>
        </w:rPr>
        <w:t xml:space="preserve"> и изменения </w:t>
      </w:r>
      <w:r w:rsidR="00CE57C0" w:rsidRPr="00CE57C0">
        <w:rPr>
          <w:rFonts w:cs="Times New Roman"/>
          <w:color w:val="000000"/>
          <w:sz w:val="28"/>
          <w:szCs w:val="28"/>
        </w:rPr>
        <w:t>HTM</w:t>
      </w:r>
      <w:r w:rsidR="00CE57C0" w:rsidRPr="00CE57C0">
        <w:rPr>
          <w:rFonts w:cs="Times New Roman"/>
          <w:color w:val="000000"/>
          <w:sz w:val="28"/>
          <w:szCs w:val="28"/>
          <w:lang w:val="ru-RU"/>
        </w:rPr>
        <w:t xml:space="preserve"> для качественного моделирования временных рядов.</w:t>
      </w:r>
    </w:p>
    <w:p w:rsidR="002B71B7" w:rsidRPr="001E457A" w:rsidRDefault="002B71B7" w:rsidP="001E457A">
      <w:pPr>
        <w:ind w:firstLine="420"/>
        <w:rPr>
          <w:rFonts w:cs="Times New Roman"/>
          <w:color w:val="000000"/>
          <w:sz w:val="28"/>
          <w:szCs w:val="28"/>
          <w:lang w:val="ru-RU"/>
        </w:rPr>
      </w:pPr>
    </w:p>
    <w:p w:rsidR="008106E6" w:rsidRDefault="00B04E4A" w:rsidP="00FB1C5D">
      <w:pPr>
        <w:pStyle w:val="Heading1"/>
        <w:rPr>
          <w:rFonts w:ascii="Times New Roman" w:hAnsi="Times New Roman"/>
        </w:rPr>
      </w:pPr>
      <w:bookmarkStart w:id="3" w:name="_Toc263111210"/>
      <w:r>
        <w:rPr>
          <w:rFonts w:ascii="Times New Roman" w:hAnsi="Times New Roman"/>
        </w:rPr>
        <w:lastRenderedPageBreak/>
        <w:t xml:space="preserve">ПРЕДМЕТНАЯ </w:t>
      </w:r>
      <w:r w:rsidR="006C60D7" w:rsidRPr="00DB5D74">
        <w:rPr>
          <w:rFonts w:ascii="Times New Roman" w:hAnsi="Times New Roman"/>
        </w:rPr>
        <w:t>ОБЛАСТЬ</w:t>
      </w:r>
      <w:r>
        <w:rPr>
          <w:rFonts w:ascii="Times New Roman" w:hAnsi="Times New Roman"/>
        </w:rPr>
        <w:t xml:space="preserve"> -</w:t>
      </w:r>
      <w:r w:rsidR="006C60D7" w:rsidRPr="00DB5D74">
        <w:rPr>
          <w:rFonts w:ascii="Times New Roman" w:hAnsi="Times New Roman"/>
        </w:rPr>
        <w:t xml:space="preserve"> </w:t>
      </w:r>
      <w:r w:rsidR="006C60D7" w:rsidRPr="00DB5D74">
        <w:rPr>
          <w:rFonts w:ascii="Times New Roman" w:hAnsi="Times New Roman"/>
          <w:lang w:val="en-US"/>
        </w:rPr>
        <w:t>MIR</w:t>
      </w:r>
      <w:bookmarkEnd w:id="3"/>
    </w:p>
    <w:p w:rsidR="005E554A" w:rsidRPr="005E554A" w:rsidRDefault="005E554A" w:rsidP="005E554A">
      <w:pPr>
        <w:rPr>
          <w:lang w:val="ru-RU" w:eastAsia="ru-RU"/>
        </w:rPr>
      </w:pPr>
    </w:p>
    <w:p w:rsidR="008106E6" w:rsidRDefault="008106E6" w:rsidP="00746C87">
      <w:pPr>
        <w:ind w:firstLine="432"/>
        <w:rPr>
          <w:rFonts w:cs="Times New Roman"/>
          <w:sz w:val="28"/>
          <w:szCs w:val="28"/>
          <w:lang w:val="ru-RU"/>
        </w:rPr>
      </w:pPr>
      <w:r w:rsidRPr="00DB5D74">
        <w:rPr>
          <w:rFonts w:cs="Times New Roman"/>
          <w:sz w:val="28"/>
          <w:szCs w:val="28"/>
        </w:rPr>
        <w:t>MIR</w:t>
      </w:r>
      <w:r w:rsidRPr="00DB5D74">
        <w:rPr>
          <w:rFonts w:cs="Times New Roman"/>
          <w:sz w:val="28"/>
          <w:szCs w:val="28"/>
          <w:lang w:val="ru-RU"/>
        </w:rPr>
        <w:t xml:space="preserve"> – получение </w:t>
      </w:r>
      <w:r w:rsidR="006A6C63">
        <w:rPr>
          <w:rFonts w:cs="Times New Roman"/>
          <w:sz w:val="28"/>
          <w:szCs w:val="28"/>
          <w:lang w:val="ru-RU"/>
        </w:rPr>
        <w:t>информации</w:t>
      </w:r>
      <w:r w:rsidRPr="00DB5D74">
        <w:rPr>
          <w:rFonts w:cs="Times New Roman"/>
          <w:sz w:val="28"/>
          <w:szCs w:val="28"/>
          <w:lang w:val="ru-RU"/>
        </w:rPr>
        <w:t xml:space="preserve"> из музыки и о музыке автоматически</w:t>
      </w:r>
      <w:r w:rsidR="00551B69">
        <w:rPr>
          <w:rFonts w:cs="Times New Roman"/>
          <w:sz w:val="28"/>
          <w:szCs w:val="28"/>
          <w:lang w:val="ru-RU"/>
        </w:rPr>
        <w:t xml:space="preserve">, </w:t>
      </w:r>
      <w:r w:rsidR="006A6C63">
        <w:rPr>
          <w:rFonts w:cs="Times New Roman"/>
          <w:sz w:val="28"/>
          <w:szCs w:val="28"/>
          <w:lang w:val="ru-RU"/>
        </w:rPr>
        <w:t>применение</w:t>
      </w:r>
      <w:r w:rsidR="00551B69">
        <w:rPr>
          <w:rFonts w:cs="Times New Roman"/>
          <w:sz w:val="28"/>
          <w:szCs w:val="28"/>
          <w:lang w:val="ru-RU"/>
        </w:rPr>
        <w:t xml:space="preserve"> её для решения </w:t>
      </w:r>
      <w:r w:rsidR="006A6C63">
        <w:rPr>
          <w:rFonts w:cs="Times New Roman"/>
          <w:sz w:val="28"/>
          <w:szCs w:val="28"/>
          <w:lang w:val="ru-RU"/>
        </w:rPr>
        <w:t>различных проблем.</w:t>
      </w:r>
    </w:p>
    <w:p w:rsidR="00746C87" w:rsidRDefault="00746C87" w:rsidP="00746C87">
      <w:pPr>
        <w:ind w:firstLine="432"/>
        <w:rPr>
          <w:rFonts w:cs="Times New Roman"/>
          <w:sz w:val="28"/>
          <w:szCs w:val="28"/>
          <w:lang w:val="ru-RU"/>
        </w:rPr>
      </w:pPr>
      <w:r>
        <w:rPr>
          <w:rFonts w:cs="Times New Roman"/>
          <w:sz w:val="28"/>
          <w:szCs w:val="28"/>
          <w:lang w:val="ru-RU"/>
        </w:rPr>
        <w:t xml:space="preserve">На данных момент </w:t>
      </w:r>
      <w:r>
        <w:rPr>
          <w:rFonts w:cs="Times New Roman"/>
          <w:sz w:val="28"/>
          <w:szCs w:val="28"/>
        </w:rPr>
        <w:t>MIR</w:t>
      </w:r>
      <w:r w:rsidRPr="00746C87">
        <w:rPr>
          <w:rFonts w:cs="Times New Roman"/>
          <w:sz w:val="28"/>
          <w:szCs w:val="28"/>
          <w:lang w:val="ru-RU"/>
        </w:rPr>
        <w:t xml:space="preserve"> </w:t>
      </w:r>
      <w:r w:rsidR="00A863B2">
        <w:rPr>
          <w:rFonts w:cs="Times New Roman"/>
          <w:sz w:val="28"/>
          <w:szCs w:val="28"/>
          <w:lang w:val="ru-RU"/>
        </w:rPr>
        <w:t>активно разви</w:t>
      </w:r>
      <w:r>
        <w:rPr>
          <w:rFonts w:cs="Times New Roman"/>
          <w:sz w:val="28"/>
          <w:szCs w:val="28"/>
          <w:lang w:val="ru-RU"/>
        </w:rPr>
        <w:t>вается в научно</w:t>
      </w:r>
      <w:r w:rsidR="00A863B2">
        <w:rPr>
          <w:rFonts w:cs="Times New Roman"/>
          <w:sz w:val="28"/>
          <w:szCs w:val="28"/>
          <w:lang w:val="ru-RU"/>
        </w:rPr>
        <w:t>м</w:t>
      </w:r>
      <w:r>
        <w:rPr>
          <w:rFonts w:cs="Times New Roman"/>
          <w:sz w:val="28"/>
          <w:szCs w:val="28"/>
          <w:lang w:val="ru-RU"/>
        </w:rPr>
        <w:t>, программно</w:t>
      </w:r>
      <w:r w:rsidR="00FB31D9">
        <w:rPr>
          <w:rFonts w:cs="Times New Roman"/>
          <w:sz w:val="28"/>
          <w:szCs w:val="28"/>
          <w:lang w:val="ru-RU"/>
        </w:rPr>
        <w:t>-</w:t>
      </w:r>
      <w:r>
        <w:rPr>
          <w:rFonts w:cs="Times New Roman"/>
          <w:sz w:val="28"/>
          <w:szCs w:val="28"/>
          <w:lang w:val="ru-RU"/>
        </w:rPr>
        <w:t xml:space="preserve">техническом и коммерческом </w:t>
      </w:r>
      <w:r w:rsidR="005E554A">
        <w:rPr>
          <w:rFonts w:cs="Times New Roman"/>
          <w:sz w:val="28"/>
          <w:szCs w:val="28"/>
          <w:lang w:val="ru-RU"/>
        </w:rPr>
        <w:t>направлениях</w:t>
      </w:r>
      <w:r>
        <w:rPr>
          <w:rFonts w:cs="Times New Roman"/>
          <w:sz w:val="28"/>
          <w:szCs w:val="28"/>
          <w:lang w:val="ru-RU"/>
        </w:rPr>
        <w:t>.</w:t>
      </w:r>
    </w:p>
    <w:p w:rsidR="00517E24" w:rsidRPr="006B5832" w:rsidRDefault="00517E24" w:rsidP="00517E24">
      <w:pPr>
        <w:ind w:firstLine="576"/>
        <w:rPr>
          <w:sz w:val="28"/>
          <w:szCs w:val="28"/>
          <w:lang w:val="ru-RU" w:eastAsia="ru-RU"/>
        </w:rPr>
      </w:pPr>
      <w:r>
        <w:rPr>
          <w:sz w:val="28"/>
          <w:szCs w:val="28"/>
          <w:lang w:val="ru-RU" w:eastAsia="ru-RU"/>
        </w:rPr>
        <w:t>В данном разделе</w:t>
      </w:r>
      <w:r w:rsidR="00B04E4A">
        <w:rPr>
          <w:sz w:val="28"/>
          <w:szCs w:val="28"/>
          <w:lang w:val="ru-RU" w:eastAsia="ru-RU"/>
        </w:rPr>
        <w:t xml:space="preserve"> описаны решаемые </w:t>
      </w:r>
      <w:r w:rsidR="00B04E4A">
        <w:rPr>
          <w:sz w:val="28"/>
          <w:szCs w:val="28"/>
          <w:lang w:eastAsia="ru-RU"/>
        </w:rPr>
        <w:t>MIR</w:t>
      </w:r>
      <w:r w:rsidR="00B04E4A">
        <w:rPr>
          <w:sz w:val="28"/>
          <w:szCs w:val="28"/>
          <w:lang w:val="ru-RU" w:eastAsia="ru-RU"/>
        </w:rPr>
        <w:t xml:space="preserve">  вопросы и использующиеся  </w:t>
      </w:r>
      <w:r>
        <w:rPr>
          <w:sz w:val="28"/>
          <w:szCs w:val="28"/>
          <w:lang w:val="ru-RU" w:eastAsia="ru-RU"/>
        </w:rPr>
        <w:t>методы</w:t>
      </w:r>
      <w:r w:rsidRPr="004E330D">
        <w:rPr>
          <w:sz w:val="28"/>
          <w:szCs w:val="28"/>
          <w:lang w:val="ru-RU" w:eastAsia="ru-RU"/>
        </w:rPr>
        <w:t>.</w:t>
      </w:r>
      <w:r>
        <w:rPr>
          <w:sz w:val="28"/>
          <w:szCs w:val="28"/>
          <w:lang w:val="ru-RU" w:eastAsia="ru-RU"/>
        </w:rPr>
        <w:t xml:space="preserve"> Также приводятся основания того, почему </w:t>
      </w:r>
      <w:r>
        <w:rPr>
          <w:sz w:val="28"/>
          <w:szCs w:val="28"/>
          <w:lang w:eastAsia="ru-RU"/>
        </w:rPr>
        <w:t>HTM</w:t>
      </w:r>
      <w:r w:rsidRPr="007A6258">
        <w:rPr>
          <w:sz w:val="28"/>
          <w:szCs w:val="28"/>
          <w:lang w:val="ru-RU" w:eastAsia="ru-RU"/>
        </w:rPr>
        <w:t xml:space="preserve"> </w:t>
      </w:r>
      <w:r>
        <w:rPr>
          <w:sz w:val="28"/>
          <w:szCs w:val="28"/>
          <w:lang w:val="ru-RU" w:eastAsia="ru-RU"/>
        </w:rPr>
        <w:t xml:space="preserve">может быть применима в </w:t>
      </w:r>
      <w:r>
        <w:rPr>
          <w:sz w:val="28"/>
          <w:szCs w:val="28"/>
          <w:lang w:eastAsia="ru-RU"/>
        </w:rPr>
        <w:t>MIR</w:t>
      </w:r>
      <w:r w:rsidRPr="006B5832">
        <w:rPr>
          <w:sz w:val="28"/>
          <w:szCs w:val="28"/>
          <w:lang w:val="ru-RU" w:eastAsia="ru-RU"/>
        </w:rPr>
        <w:t>.</w:t>
      </w:r>
    </w:p>
    <w:p w:rsidR="00517E24" w:rsidRPr="00746C87" w:rsidRDefault="00517E24" w:rsidP="00746C87">
      <w:pPr>
        <w:ind w:firstLine="432"/>
        <w:rPr>
          <w:rFonts w:cs="Times New Roman"/>
          <w:sz w:val="28"/>
          <w:szCs w:val="28"/>
          <w:lang w:val="ru-RU"/>
        </w:rPr>
      </w:pPr>
    </w:p>
    <w:p w:rsidR="00AA1668" w:rsidRPr="0028697E" w:rsidRDefault="00AA1668" w:rsidP="00AC343D">
      <w:pPr>
        <w:pStyle w:val="Heading2"/>
      </w:pPr>
      <w:bookmarkStart w:id="4" w:name="_Toc263111211"/>
      <w:r w:rsidRPr="0028697E">
        <w:t>Решаемые вопросы</w:t>
      </w:r>
      <w:bookmarkEnd w:id="4"/>
    </w:p>
    <w:p w:rsidR="00665D5D" w:rsidRPr="00063575" w:rsidRDefault="00665D5D" w:rsidP="00A91030">
      <w:pPr>
        <w:rPr>
          <w:rFonts w:cs="Times New Roman"/>
          <w:sz w:val="28"/>
          <w:szCs w:val="28"/>
          <w:lang w:val="ru-RU"/>
        </w:rPr>
      </w:pPr>
      <w:r>
        <w:rPr>
          <w:rFonts w:cs="Times New Roman"/>
          <w:sz w:val="28"/>
          <w:szCs w:val="28"/>
          <w:lang w:val="ru-RU"/>
        </w:rPr>
        <w:t xml:space="preserve">Исследователи </w:t>
      </w:r>
      <w:r>
        <w:rPr>
          <w:rFonts w:cs="Times New Roman"/>
          <w:sz w:val="28"/>
          <w:szCs w:val="28"/>
        </w:rPr>
        <w:t>MIR</w:t>
      </w:r>
      <w:r w:rsidRPr="00665D5D">
        <w:rPr>
          <w:rFonts w:cs="Times New Roman"/>
          <w:sz w:val="28"/>
          <w:szCs w:val="28"/>
          <w:lang w:val="ru-RU"/>
        </w:rPr>
        <w:t xml:space="preserve"> </w:t>
      </w:r>
      <w:r>
        <w:rPr>
          <w:rFonts w:cs="Times New Roman"/>
          <w:sz w:val="28"/>
          <w:szCs w:val="28"/>
          <w:lang w:val="ru-RU"/>
        </w:rPr>
        <w:t>пытаются решить ряд вопросов</w:t>
      </w:r>
      <w:r w:rsidRPr="00665D5D">
        <w:rPr>
          <w:rFonts w:cs="Times New Roman"/>
          <w:sz w:val="28"/>
          <w:szCs w:val="28"/>
          <w:lang w:val="ru-RU"/>
        </w:rPr>
        <w:t xml:space="preserve">. </w:t>
      </w:r>
      <w:r>
        <w:rPr>
          <w:rFonts w:cs="Times New Roman"/>
          <w:sz w:val="28"/>
          <w:szCs w:val="28"/>
          <w:lang w:val="ru-RU"/>
        </w:rPr>
        <w:t>Далее приведено перечисление некоторых из них</w:t>
      </w:r>
      <w:r w:rsidR="00063575" w:rsidRPr="00063575">
        <w:rPr>
          <w:rFonts w:cs="Times New Roman"/>
          <w:sz w:val="28"/>
          <w:szCs w:val="28"/>
          <w:lang w:val="ru-RU"/>
        </w:rPr>
        <w:t>:</w:t>
      </w:r>
    </w:p>
    <w:p w:rsidR="00665D5D" w:rsidRDefault="00665D5D" w:rsidP="002C0C4B">
      <w:pPr>
        <w:pStyle w:val="ListParagraph"/>
        <w:numPr>
          <w:ilvl w:val="0"/>
          <w:numId w:val="4"/>
        </w:numPr>
        <w:rPr>
          <w:rFonts w:cs="Times New Roman"/>
          <w:sz w:val="28"/>
          <w:szCs w:val="28"/>
          <w:lang w:val="ru-RU"/>
        </w:rPr>
      </w:pPr>
      <w:r>
        <w:rPr>
          <w:rFonts w:cs="Times New Roman"/>
          <w:sz w:val="28"/>
          <w:szCs w:val="28"/>
          <w:lang w:val="ru-RU"/>
        </w:rPr>
        <w:t xml:space="preserve">Есть </w:t>
      </w:r>
      <w:r w:rsidR="00114A81">
        <w:rPr>
          <w:rFonts w:cs="Times New Roman"/>
          <w:sz w:val="28"/>
          <w:szCs w:val="28"/>
          <w:lang w:val="ru-RU"/>
        </w:rPr>
        <w:t>песня</w:t>
      </w:r>
      <w:r>
        <w:rPr>
          <w:rFonts w:cs="Times New Roman"/>
          <w:sz w:val="28"/>
          <w:szCs w:val="28"/>
          <w:lang w:val="ru-RU"/>
        </w:rPr>
        <w:t>, нужно найти похожие.</w:t>
      </w:r>
    </w:p>
    <w:p w:rsidR="00665D5D" w:rsidRDefault="00665D5D" w:rsidP="002C0C4B">
      <w:pPr>
        <w:pStyle w:val="ListParagraph"/>
        <w:numPr>
          <w:ilvl w:val="0"/>
          <w:numId w:val="4"/>
        </w:numPr>
        <w:rPr>
          <w:rFonts w:cs="Times New Roman"/>
          <w:sz w:val="28"/>
          <w:szCs w:val="28"/>
          <w:lang w:val="ru-RU"/>
        </w:rPr>
      </w:pPr>
      <w:r>
        <w:rPr>
          <w:rFonts w:cs="Times New Roman"/>
          <w:sz w:val="28"/>
          <w:szCs w:val="28"/>
          <w:lang w:val="ru-RU"/>
        </w:rPr>
        <w:t>Есть покупатель музыки, нужно порекомендовать ему ту которую он купит.</w:t>
      </w:r>
    </w:p>
    <w:p w:rsidR="00665D5D" w:rsidRDefault="00665D5D" w:rsidP="002C0C4B">
      <w:pPr>
        <w:pStyle w:val="ListParagraph"/>
        <w:numPr>
          <w:ilvl w:val="0"/>
          <w:numId w:val="4"/>
        </w:numPr>
        <w:rPr>
          <w:rFonts w:cs="Times New Roman"/>
          <w:sz w:val="28"/>
          <w:szCs w:val="28"/>
          <w:lang w:val="ru-RU"/>
        </w:rPr>
      </w:pPr>
      <w:r>
        <w:rPr>
          <w:rFonts w:cs="Times New Roman"/>
          <w:sz w:val="28"/>
          <w:szCs w:val="28"/>
          <w:lang w:val="ru-RU"/>
        </w:rPr>
        <w:t>Есть производители музыки, им нужны мощные и эффективные средства для создания новой музыки.</w:t>
      </w:r>
    </w:p>
    <w:p w:rsidR="00665D5D" w:rsidRDefault="00665D5D" w:rsidP="002C0C4B">
      <w:pPr>
        <w:pStyle w:val="ListParagraph"/>
        <w:numPr>
          <w:ilvl w:val="0"/>
          <w:numId w:val="4"/>
        </w:numPr>
        <w:rPr>
          <w:rFonts w:cs="Times New Roman"/>
          <w:sz w:val="28"/>
          <w:szCs w:val="28"/>
          <w:lang w:val="ru-RU"/>
        </w:rPr>
      </w:pPr>
      <w:r>
        <w:rPr>
          <w:rFonts w:cs="Times New Roman"/>
          <w:sz w:val="28"/>
          <w:szCs w:val="28"/>
          <w:lang w:val="ru-RU"/>
        </w:rPr>
        <w:t xml:space="preserve">Есть несколько друзей в социально сети слушающих музыку, нужно качественно </w:t>
      </w:r>
      <w:r w:rsidR="00063575">
        <w:rPr>
          <w:rFonts w:cs="Times New Roman"/>
          <w:sz w:val="28"/>
          <w:szCs w:val="28"/>
          <w:lang w:val="ru-RU"/>
        </w:rPr>
        <w:t>порекомендовать</w:t>
      </w:r>
      <w:r>
        <w:rPr>
          <w:rFonts w:cs="Times New Roman"/>
          <w:sz w:val="28"/>
          <w:szCs w:val="28"/>
          <w:lang w:val="ru-RU"/>
        </w:rPr>
        <w:t xml:space="preserve"> что</w:t>
      </w:r>
      <w:r w:rsidR="00063575">
        <w:rPr>
          <w:rFonts w:cs="Times New Roman"/>
          <w:sz w:val="28"/>
          <w:szCs w:val="28"/>
          <w:lang w:val="ru-RU"/>
        </w:rPr>
        <w:t>-</w:t>
      </w:r>
      <w:r>
        <w:rPr>
          <w:rFonts w:cs="Times New Roman"/>
          <w:sz w:val="28"/>
          <w:szCs w:val="28"/>
          <w:lang w:val="ru-RU"/>
        </w:rPr>
        <w:t>то новое, чтобы они остались активными пользователями.</w:t>
      </w:r>
    </w:p>
    <w:p w:rsidR="00665D5D" w:rsidRPr="00E650A7" w:rsidRDefault="00665D5D" w:rsidP="002C0C4B">
      <w:pPr>
        <w:pStyle w:val="ListParagraph"/>
        <w:numPr>
          <w:ilvl w:val="0"/>
          <w:numId w:val="4"/>
        </w:numPr>
        <w:rPr>
          <w:rFonts w:cs="Times New Roman"/>
          <w:sz w:val="28"/>
          <w:szCs w:val="28"/>
          <w:lang w:val="ru-RU"/>
        </w:rPr>
      </w:pPr>
      <w:r>
        <w:rPr>
          <w:rFonts w:cs="Times New Roman"/>
          <w:sz w:val="28"/>
          <w:szCs w:val="28"/>
          <w:lang w:val="ru-RU"/>
        </w:rPr>
        <w:t>Есть слушатели музыки, которым недостаточно просто отображение музыки в виде списка</w:t>
      </w:r>
      <w:r w:rsidR="00E650A7">
        <w:rPr>
          <w:rFonts w:cs="Times New Roman"/>
          <w:sz w:val="28"/>
          <w:szCs w:val="28"/>
          <w:lang w:val="ru-RU"/>
        </w:rPr>
        <w:t xml:space="preserve"> </w:t>
      </w:r>
      <w:sdt>
        <w:sdtPr>
          <w:rPr>
            <w:rFonts w:cs="Times New Roman"/>
            <w:sz w:val="28"/>
            <w:szCs w:val="28"/>
            <w:lang w:val="ru-RU"/>
          </w:rPr>
          <w:id w:val="8816037"/>
          <w:citation/>
        </w:sdtPr>
        <w:sdtEndPr/>
        <w:sdtContent>
          <w:r w:rsidR="007A7A97">
            <w:rPr>
              <w:rFonts w:cs="Times New Roman"/>
              <w:sz w:val="28"/>
              <w:szCs w:val="28"/>
              <w:lang w:val="ru-RU"/>
            </w:rPr>
            <w:fldChar w:fldCharType="begin"/>
          </w:r>
          <w:r w:rsidR="00E650A7">
            <w:rPr>
              <w:rFonts w:cs="Times New Roman"/>
              <w:sz w:val="28"/>
              <w:szCs w:val="28"/>
              <w:lang w:val="ru-RU"/>
            </w:rPr>
            <w:instrText xml:space="preserve"> CITATION Pam01 \l 1049 </w:instrText>
          </w:r>
          <w:r w:rsidR="007A7A97">
            <w:rPr>
              <w:rFonts w:cs="Times New Roman"/>
              <w:sz w:val="28"/>
              <w:szCs w:val="28"/>
              <w:lang w:val="ru-RU"/>
            </w:rPr>
            <w:fldChar w:fldCharType="separate"/>
          </w:r>
          <w:r w:rsidR="00DA30C4" w:rsidRPr="00DA30C4">
            <w:rPr>
              <w:rFonts w:cs="Times New Roman"/>
              <w:noProof/>
              <w:sz w:val="28"/>
              <w:szCs w:val="28"/>
              <w:lang w:val="ru-RU"/>
            </w:rPr>
            <w:t>[</w:t>
          </w:r>
          <w:hyperlink w:anchor="Pam01" w:history="1">
            <w:r w:rsidR="00DA30C4" w:rsidRPr="00DA30C4">
              <w:rPr>
                <w:rFonts w:cs="Times New Roman"/>
                <w:noProof/>
                <w:sz w:val="28"/>
                <w:szCs w:val="28"/>
                <w:lang w:val="ru-RU"/>
              </w:rPr>
              <w:t>10</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sdt>
        <w:sdtPr>
          <w:rPr>
            <w:rFonts w:cs="Times New Roman"/>
            <w:sz w:val="28"/>
            <w:szCs w:val="28"/>
            <w:lang w:val="ru-RU"/>
          </w:rPr>
          <w:id w:val="8816038"/>
          <w:citation/>
        </w:sdtPr>
        <w:sdtEndPr/>
        <w:sdtContent>
          <w:r w:rsidR="007A7A97">
            <w:rPr>
              <w:rFonts w:cs="Times New Roman"/>
              <w:sz w:val="28"/>
              <w:szCs w:val="28"/>
              <w:lang w:val="ru-RU"/>
            </w:rPr>
            <w:fldChar w:fldCharType="begin"/>
          </w:r>
          <w:r w:rsidR="00E650A7">
            <w:rPr>
              <w:rFonts w:cs="Times New Roman"/>
              <w:sz w:val="28"/>
              <w:szCs w:val="28"/>
              <w:lang w:val="ru-RU"/>
            </w:rPr>
            <w:instrText xml:space="preserve"> CITATION Lil08 \l 1049 </w:instrText>
          </w:r>
          <w:r w:rsidR="007A7A97">
            <w:rPr>
              <w:rFonts w:cs="Times New Roman"/>
              <w:sz w:val="28"/>
              <w:szCs w:val="28"/>
              <w:lang w:val="ru-RU"/>
            </w:rPr>
            <w:fldChar w:fldCharType="separate"/>
          </w:r>
          <w:r w:rsidR="00DA30C4">
            <w:rPr>
              <w:rFonts w:cs="Times New Roman"/>
              <w:noProof/>
              <w:sz w:val="28"/>
              <w:szCs w:val="28"/>
              <w:lang w:val="ru-RU"/>
            </w:rPr>
            <w:t xml:space="preserve"> </w:t>
          </w:r>
          <w:r w:rsidR="00DA30C4" w:rsidRPr="00DA30C4">
            <w:rPr>
              <w:rFonts w:cs="Times New Roman"/>
              <w:noProof/>
              <w:sz w:val="28"/>
              <w:szCs w:val="28"/>
              <w:lang w:val="ru-RU"/>
            </w:rPr>
            <w:t>[</w:t>
          </w:r>
          <w:hyperlink w:anchor="Lil08" w:history="1">
            <w:r w:rsidR="00DA30C4" w:rsidRPr="00DA30C4">
              <w:rPr>
                <w:rFonts w:cs="Times New Roman"/>
                <w:noProof/>
                <w:sz w:val="28"/>
                <w:szCs w:val="28"/>
                <w:lang w:val="ru-RU"/>
              </w:rPr>
              <w:t>1</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r>
        <w:rPr>
          <w:rFonts w:cs="Times New Roman"/>
          <w:sz w:val="28"/>
          <w:szCs w:val="28"/>
          <w:lang w:val="ru-RU"/>
        </w:rPr>
        <w:t>.</w:t>
      </w:r>
    </w:p>
    <w:p w:rsidR="00665D5D" w:rsidRDefault="00665D5D" w:rsidP="002C0C4B">
      <w:pPr>
        <w:pStyle w:val="ListParagraph"/>
        <w:numPr>
          <w:ilvl w:val="0"/>
          <w:numId w:val="4"/>
        </w:numPr>
        <w:rPr>
          <w:rFonts w:cs="Times New Roman"/>
          <w:sz w:val="28"/>
          <w:szCs w:val="28"/>
          <w:lang w:val="ru-RU"/>
        </w:rPr>
      </w:pPr>
      <w:r>
        <w:rPr>
          <w:rFonts w:cs="Times New Roman"/>
          <w:sz w:val="28"/>
          <w:szCs w:val="28"/>
          <w:lang w:val="ru-RU"/>
        </w:rPr>
        <w:t xml:space="preserve">Есть </w:t>
      </w:r>
      <w:r w:rsidR="00067A1E">
        <w:rPr>
          <w:rFonts w:cs="Times New Roman"/>
          <w:sz w:val="28"/>
          <w:szCs w:val="28"/>
          <w:lang w:val="ru-RU"/>
        </w:rPr>
        <w:t>работники</w:t>
      </w:r>
      <w:r>
        <w:rPr>
          <w:rFonts w:cs="Times New Roman"/>
          <w:sz w:val="28"/>
          <w:szCs w:val="28"/>
          <w:lang w:val="ru-RU"/>
        </w:rPr>
        <w:t xml:space="preserve"> индустрии </w:t>
      </w:r>
      <w:r w:rsidR="00AF6E27">
        <w:rPr>
          <w:rFonts w:cs="Times New Roman"/>
          <w:sz w:val="28"/>
          <w:szCs w:val="28"/>
          <w:lang w:val="ru-RU"/>
        </w:rPr>
        <w:t>развлечений</w:t>
      </w:r>
      <w:r>
        <w:rPr>
          <w:rFonts w:cs="Times New Roman"/>
          <w:sz w:val="28"/>
          <w:szCs w:val="28"/>
          <w:lang w:val="ru-RU"/>
        </w:rPr>
        <w:t xml:space="preserve">, которым необходимо подбирать </w:t>
      </w:r>
      <w:r w:rsidR="00AF6E27">
        <w:rPr>
          <w:rFonts w:cs="Times New Roman"/>
          <w:sz w:val="28"/>
          <w:szCs w:val="28"/>
          <w:lang w:val="ru-RU"/>
        </w:rPr>
        <w:t>музыку,</w:t>
      </w:r>
      <w:r>
        <w:rPr>
          <w:rFonts w:cs="Times New Roman"/>
          <w:sz w:val="28"/>
          <w:szCs w:val="28"/>
          <w:lang w:val="ru-RU"/>
        </w:rPr>
        <w:t xml:space="preserve"> по</w:t>
      </w:r>
      <w:r w:rsidR="00067A1E">
        <w:rPr>
          <w:rFonts w:cs="Times New Roman"/>
          <w:sz w:val="28"/>
          <w:szCs w:val="28"/>
          <w:lang w:val="ru-RU"/>
        </w:rPr>
        <w:t>д</w:t>
      </w:r>
      <w:r>
        <w:rPr>
          <w:rFonts w:cs="Times New Roman"/>
          <w:sz w:val="28"/>
          <w:szCs w:val="28"/>
          <w:lang w:val="ru-RU"/>
        </w:rPr>
        <w:t>ходящую к конкретному моменту</w:t>
      </w:r>
      <w:r w:rsidR="00CB728B">
        <w:rPr>
          <w:rFonts w:cs="Times New Roman"/>
          <w:sz w:val="28"/>
          <w:szCs w:val="28"/>
          <w:lang w:val="ru-RU"/>
        </w:rPr>
        <w:t>.</w:t>
      </w:r>
    </w:p>
    <w:p w:rsidR="00665D5D" w:rsidRPr="00776A18" w:rsidRDefault="00067A1E" w:rsidP="002C0C4B">
      <w:pPr>
        <w:pStyle w:val="ListParagraph"/>
        <w:numPr>
          <w:ilvl w:val="0"/>
          <w:numId w:val="4"/>
        </w:numPr>
        <w:rPr>
          <w:rFonts w:cs="Times New Roman"/>
          <w:sz w:val="28"/>
          <w:szCs w:val="28"/>
          <w:lang w:val="ru-RU"/>
        </w:rPr>
      </w:pPr>
      <w:r>
        <w:rPr>
          <w:rFonts w:cs="Times New Roman"/>
          <w:sz w:val="28"/>
          <w:szCs w:val="28"/>
          <w:lang w:val="ru-RU"/>
        </w:rPr>
        <w:t>Есть исследователи музыки, которым необход</w:t>
      </w:r>
      <w:r w:rsidR="00AF6E27">
        <w:rPr>
          <w:rFonts w:cs="Times New Roman"/>
          <w:sz w:val="28"/>
          <w:szCs w:val="28"/>
          <w:lang w:val="ru-RU"/>
        </w:rPr>
        <w:t xml:space="preserve">им </w:t>
      </w:r>
      <w:r w:rsidR="00063575">
        <w:rPr>
          <w:rFonts w:cs="Times New Roman"/>
          <w:sz w:val="28"/>
          <w:szCs w:val="28"/>
          <w:lang w:val="ru-RU"/>
        </w:rPr>
        <w:t>инструменты</w:t>
      </w:r>
      <w:r w:rsidR="00AF6E27">
        <w:rPr>
          <w:rFonts w:cs="Times New Roman"/>
          <w:sz w:val="28"/>
          <w:szCs w:val="28"/>
          <w:lang w:val="ru-RU"/>
        </w:rPr>
        <w:t xml:space="preserve"> для</w:t>
      </w:r>
      <w:r w:rsidR="00553B98">
        <w:rPr>
          <w:rFonts w:cs="Times New Roman"/>
          <w:sz w:val="28"/>
          <w:szCs w:val="28"/>
          <w:lang w:val="ru-RU"/>
        </w:rPr>
        <w:t xml:space="preserve"> проведения</w:t>
      </w:r>
      <w:r w:rsidR="00AF6E27">
        <w:rPr>
          <w:rFonts w:cs="Times New Roman"/>
          <w:sz w:val="28"/>
          <w:szCs w:val="28"/>
          <w:lang w:val="ru-RU"/>
        </w:rPr>
        <w:t xml:space="preserve"> исследований</w:t>
      </w:r>
      <w:r w:rsidR="00063575">
        <w:rPr>
          <w:rFonts w:cs="Times New Roman"/>
          <w:sz w:val="28"/>
          <w:szCs w:val="28"/>
          <w:lang w:val="ru-RU"/>
        </w:rPr>
        <w:t>.</w:t>
      </w:r>
    </w:p>
    <w:p w:rsidR="008106E6" w:rsidRPr="0028697E" w:rsidRDefault="008106E6" w:rsidP="00AC343D">
      <w:pPr>
        <w:pStyle w:val="Heading2"/>
      </w:pPr>
      <w:bookmarkStart w:id="5" w:name="_Toc263111212"/>
      <w:r w:rsidRPr="0028697E">
        <w:t>Связь с другими областями науки</w:t>
      </w:r>
      <w:bookmarkEnd w:id="5"/>
    </w:p>
    <w:p w:rsidR="00010748" w:rsidRPr="003E6166" w:rsidRDefault="00010748" w:rsidP="00917B9D">
      <w:pPr>
        <w:ind w:firstLine="360"/>
        <w:rPr>
          <w:rFonts w:cs="Times New Roman"/>
          <w:sz w:val="28"/>
          <w:szCs w:val="28"/>
          <w:lang w:val="ru-RU" w:eastAsia="ru-RU"/>
        </w:rPr>
      </w:pPr>
      <w:r w:rsidRPr="003E6166">
        <w:rPr>
          <w:rFonts w:cs="Times New Roman"/>
          <w:sz w:val="28"/>
          <w:szCs w:val="28"/>
          <w:lang w:val="ru-RU" w:eastAsia="ru-RU"/>
        </w:rPr>
        <w:t xml:space="preserve">Основы </w:t>
      </w:r>
      <w:r w:rsidRPr="003E6166">
        <w:rPr>
          <w:rFonts w:cs="Times New Roman"/>
          <w:sz w:val="28"/>
          <w:szCs w:val="28"/>
          <w:lang w:eastAsia="ru-RU"/>
        </w:rPr>
        <w:t>MIR</w:t>
      </w:r>
      <w:r w:rsidRPr="003E6166">
        <w:rPr>
          <w:rFonts w:cs="Times New Roman"/>
          <w:sz w:val="28"/>
          <w:szCs w:val="28"/>
          <w:lang w:val="ru-RU" w:eastAsia="ru-RU"/>
        </w:rPr>
        <w:t xml:space="preserve"> находятся в   </w:t>
      </w:r>
      <w:r w:rsidR="00063575" w:rsidRPr="003E6166">
        <w:rPr>
          <w:rFonts w:cs="Times New Roman"/>
          <w:sz w:val="28"/>
          <w:szCs w:val="28"/>
          <w:lang w:val="ru-RU" w:eastAsia="ru-RU"/>
        </w:rPr>
        <w:t>Компьютерный слух(</w:t>
      </w:r>
      <w:r w:rsidRPr="003E6166">
        <w:rPr>
          <w:rFonts w:cs="Times New Roman"/>
          <w:sz w:val="28"/>
          <w:szCs w:val="28"/>
          <w:lang w:eastAsia="ru-RU"/>
        </w:rPr>
        <w:t>Computer</w:t>
      </w:r>
      <w:r w:rsidRPr="003E6166">
        <w:rPr>
          <w:rFonts w:cs="Times New Roman"/>
          <w:sz w:val="28"/>
          <w:szCs w:val="28"/>
          <w:lang w:val="ru-RU" w:eastAsia="ru-RU"/>
        </w:rPr>
        <w:t xml:space="preserve"> </w:t>
      </w:r>
      <w:r w:rsidRPr="003E6166">
        <w:rPr>
          <w:rFonts w:cs="Times New Roman"/>
          <w:sz w:val="28"/>
          <w:szCs w:val="28"/>
          <w:lang w:eastAsia="ru-RU"/>
        </w:rPr>
        <w:t>Audition</w:t>
      </w:r>
      <w:r w:rsidR="00063575" w:rsidRPr="003E6166">
        <w:rPr>
          <w:rFonts w:cs="Times New Roman"/>
          <w:sz w:val="28"/>
          <w:szCs w:val="28"/>
          <w:lang w:val="ru-RU" w:eastAsia="ru-RU"/>
        </w:rPr>
        <w:t>)</w:t>
      </w:r>
      <w:r w:rsidR="00AB07F1" w:rsidRPr="003E6166">
        <w:rPr>
          <w:rFonts w:cs="Times New Roman"/>
          <w:sz w:val="28"/>
          <w:szCs w:val="28"/>
          <w:lang w:val="ru-RU" w:eastAsia="ru-RU"/>
        </w:rPr>
        <w:t>.</w:t>
      </w:r>
      <w:r w:rsidR="00917B9D">
        <w:rPr>
          <w:rFonts w:cs="Times New Roman"/>
          <w:sz w:val="28"/>
          <w:szCs w:val="28"/>
          <w:lang w:val="ru-RU" w:eastAsia="ru-RU"/>
        </w:rPr>
        <w:t xml:space="preserve">  </w:t>
      </w:r>
      <w:r w:rsidR="00063575" w:rsidRPr="003E6166">
        <w:rPr>
          <w:rFonts w:cs="Times New Roman"/>
          <w:sz w:val="28"/>
          <w:szCs w:val="28"/>
          <w:lang w:val="ru-RU" w:eastAsia="ru-RU"/>
        </w:rPr>
        <w:t xml:space="preserve">Далее приведен </w:t>
      </w:r>
      <w:r w:rsidR="00AB07F1" w:rsidRPr="003E6166">
        <w:rPr>
          <w:rFonts w:cs="Times New Roman"/>
          <w:sz w:val="28"/>
          <w:szCs w:val="28"/>
          <w:lang w:val="ru-RU" w:eastAsia="ru-RU"/>
        </w:rPr>
        <w:t xml:space="preserve"> </w:t>
      </w:r>
      <w:r w:rsidR="00063575" w:rsidRPr="003E6166">
        <w:rPr>
          <w:rFonts w:cs="Times New Roman"/>
          <w:sz w:val="28"/>
          <w:szCs w:val="28"/>
          <w:lang w:val="ru-RU" w:eastAsia="ru-RU"/>
        </w:rPr>
        <w:t>с</w:t>
      </w:r>
      <w:r w:rsidR="00AB07F1" w:rsidRPr="003E6166">
        <w:rPr>
          <w:rFonts w:cs="Times New Roman"/>
          <w:sz w:val="28"/>
          <w:szCs w:val="28"/>
          <w:lang w:val="ru-RU" w:eastAsia="ru-RU"/>
        </w:rPr>
        <w:t>писок смежных областей и решаемых ими вопросов</w:t>
      </w:r>
      <w:r w:rsidR="00063575" w:rsidRPr="003E6166">
        <w:rPr>
          <w:rFonts w:cs="Times New Roman"/>
          <w:sz w:val="28"/>
          <w:szCs w:val="28"/>
          <w:lang w:val="ru-RU" w:eastAsia="ru-RU"/>
        </w:rPr>
        <w:t>:</w:t>
      </w:r>
    </w:p>
    <w:p w:rsidR="00CB728B" w:rsidRPr="003E6166" w:rsidRDefault="00CB728B" w:rsidP="002C0C4B">
      <w:pPr>
        <w:numPr>
          <w:ilvl w:val="0"/>
          <w:numId w:val="5"/>
        </w:numPr>
        <w:rPr>
          <w:rFonts w:cs="Times New Roman"/>
          <w:sz w:val="28"/>
          <w:szCs w:val="28"/>
          <w:lang w:val="ru-RU"/>
        </w:rPr>
      </w:pPr>
      <w:r w:rsidRPr="003E6166">
        <w:rPr>
          <w:rFonts w:cs="Times New Roman"/>
          <w:sz w:val="28"/>
          <w:szCs w:val="28"/>
          <w:lang w:val="ru-RU" w:eastAsia="ru-RU"/>
        </w:rPr>
        <w:t>Машинное обучение (</w:t>
      </w:r>
      <w:r w:rsidRPr="003E6166">
        <w:rPr>
          <w:rFonts w:cs="Times New Roman"/>
          <w:sz w:val="28"/>
          <w:szCs w:val="28"/>
          <w:lang w:eastAsia="ru-RU"/>
        </w:rPr>
        <w:t>Machine</w:t>
      </w:r>
      <w:r w:rsidRPr="003E6166">
        <w:rPr>
          <w:rFonts w:cs="Times New Roman"/>
          <w:sz w:val="28"/>
          <w:szCs w:val="28"/>
          <w:lang w:val="ru-RU" w:eastAsia="ru-RU"/>
        </w:rPr>
        <w:t xml:space="preserve"> </w:t>
      </w:r>
      <w:r w:rsidRPr="003E6166">
        <w:rPr>
          <w:rFonts w:cs="Times New Roman"/>
          <w:sz w:val="28"/>
          <w:szCs w:val="28"/>
          <w:lang w:eastAsia="ru-RU"/>
        </w:rPr>
        <w:t>learning</w:t>
      </w:r>
      <w:r w:rsidRPr="003E6166">
        <w:rPr>
          <w:rFonts w:cs="Times New Roman"/>
          <w:sz w:val="28"/>
          <w:szCs w:val="28"/>
          <w:lang w:val="ru-RU" w:eastAsia="ru-RU"/>
        </w:rPr>
        <w:t xml:space="preserve">), </w:t>
      </w:r>
      <w:r w:rsidRPr="003E6166">
        <w:rPr>
          <w:rFonts w:cs="Times New Roman"/>
          <w:sz w:val="28"/>
          <w:szCs w:val="28"/>
          <w:lang w:val="ru-RU"/>
        </w:rPr>
        <w:t>Компьютерная Наука (</w:t>
      </w:r>
      <w:r w:rsidRPr="003E6166">
        <w:rPr>
          <w:rFonts w:cs="Times New Roman"/>
          <w:sz w:val="28"/>
          <w:szCs w:val="28"/>
        </w:rPr>
        <w:t>Computer</w:t>
      </w:r>
      <w:r w:rsidRPr="003E6166">
        <w:rPr>
          <w:rFonts w:cs="Times New Roman"/>
          <w:sz w:val="28"/>
          <w:szCs w:val="28"/>
          <w:lang w:val="ru-RU"/>
        </w:rPr>
        <w:t xml:space="preserve"> </w:t>
      </w:r>
      <w:r w:rsidRPr="003E6166">
        <w:rPr>
          <w:rFonts w:cs="Times New Roman"/>
          <w:sz w:val="28"/>
          <w:szCs w:val="28"/>
        </w:rPr>
        <w:t>Science</w:t>
      </w:r>
      <w:r w:rsidRPr="003E6166">
        <w:rPr>
          <w:rFonts w:cs="Times New Roman"/>
          <w:sz w:val="28"/>
          <w:szCs w:val="28"/>
          <w:lang w:val="ru-RU"/>
        </w:rPr>
        <w:t xml:space="preserve">) , </w:t>
      </w:r>
      <w:r w:rsidRPr="003E6166">
        <w:rPr>
          <w:rFonts w:cs="Times New Roman"/>
          <w:sz w:val="28"/>
          <w:szCs w:val="28"/>
          <w:lang w:val="ru-RU" w:eastAsia="ru-RU"/>
        </w:rPr>
        <w:t>Компьютерный слух (</w:t>
      </w:r>
      <w:r w:rsidRPr="003E6166">
        <w:rPr>
          <w:rFonts w:cs="Times New Roman"/>
          <w:sz w:val="28"/>
          <w:szCs w:val="28"/>
          <w:lang w:eastAsia="ru-RU"/>
        </w:rPr>
        <w:t>Computer</w:t>
      </w:r>
      <w:r w:rsidRPr="003E6166">
        <w:rPr>
          <w:rFonts w:cs="Times New Roman"/>
          <w:sz w:val="28"/>
          <w:szCs w:val="28"/>
          <w:lang w:val="ru-RU" w:eastAsia="ru-RU"/>
        </w:rPr>
        <w:t xml:space="preserve"> </w:t>
      </w:r>
      <w:r w:rsidRPr="003E6166">
        <w:rPr>
          <w:rFonts w:cs="Times New Roman"/>
          <w:sz w:val="28"/>
          <w:szCs w:val="28"/>
          <w:lang w:eastAsia="ru-RU"/>
        </w:rPr>
        <w:t>Audition</w:t>
      </w:r>
      <w:r w:rsidRPr="003E6166">
        <w:rPr>
          <w:rFonts w:cs="Times New Roman"/>
          <w:sz w:val="28"/>
          <w:szCs w:val="28"/>
          <w:lang w:val="ru-RU" w:eastAsia="ru-RU"/>
        </w:rPr>
        <w:t>) – создание математических  и алгоритмических моделей музыки и понимания музыки человеком</w:t>
      </w:r>
      <w:r w:rsidR="00FA1C85" w:rsidRPr="003E6166">
        <w:rPr>
          <w:rFonts w:cs="Times New Roman"/>
          <w:sz w:val="28"/>
          <w:szCs w:val="28"/>
          <w:lang w:val="ru-RU" w:eastAsia="ru-RU"/>
        </w:rPr>
        <w:t>, автоматизация работы с музыкой.</w:t>
      </w:r>
    </w:p>
    <w:p w:rsidR="00CB728B" w:rsidRPr="003E6166" w:rsidRDefault="00CB728B" w:rsidP="00010748">
      <w:pPr>
        <w:rPr>
          <w:rFonts w:cs="Times New Roman"/>
          <w:sz w:val="28"/>
          <w:szCs w:val="28"/>
          <w:lang w:val="ru-RU" w:eastAsia="ru-RU"/>
        </w:rPr>
      </w:pPr>
    </w:p>
    <w:p w:rsidR="00010748" w:rsidRPr="003E6166" w:rsidRDefault="006D027E" w:rsidP="002C0C4B">
      <w:pPr>
        <w:numPr>
          <w:ilvl w:val="0"/>
          <w:numId w:val="5"/>
        </w:numPr>
        <w:rPr>
          <w:rFonts w:cs="Times New Roman"/>
          <w:sz w:val="28"/>
          <w:szCs w:val="28"/>
          <w:lang w:val="ru-RU" w:eastAsia="ru-RU"/>
        </w:rPr>
      </w:pPr>
      <w:r w:rsidRPr="003E6166">
        <w:rPr>
          <w:rFonts w:cs="Times New Roman"/>
          <w:sz w:val="28"/>
          <w:szCs w:val="28"/>
          <w:lang w:val="ru-RU"/>
        </w:rPr>
        <w:t xml:space="preserve">Звуковой </w:t>
      </w:r>
      <w:r w:rsidR="00AC10A9" w:rsidRPr="003E6166">
        <w:rPr>
          <w:rFonts w:cs="Times New Roman"/>
          <w:sz w:val="28"/>
          <w:szCs w:val="28"/>
          <w:lang w:val="ru-RU"/>
        </w:rPr>
        <w:t>Инжин</w:t>
      </w:r>
      <w:r w:rsidR="00AC10A9">
        <w:rPr>
          <w:rFonts w:cs="Times New Roman"/>
          <w:sz w:val="28"/>
          <w:szCs w:val="28"/>
          <w:lang w:val="ru-RU"/>
        </w:rPr>
        <w:t>и</w:t>
      </w:r>
      <w:r w:rsidR="00AC10A9" w:rsidRPr="003E6166">
        <w:rPr>
          <w:rFonts w:cs="Times New Roman"/>
          <w:sz w:val="28"/>
          <w:szCs w:val="28"/>
          <w:lang w:val="ru-RU"/>
        </w:rPr>
        <w:t>ринг</w:t>
      </w:r>
      <w:r w:rsidRPr="003E6166">
        <w:rPr>
          <w:rFonts w:cs="Times New Roman"/>
          <w:sz w:val="28"/>
          <w:szCs w:val="28"/>
          <w:lang w:val="ru-RU"/>
        </w:rPr>
        <w:t xml:space="preserve"> (</w:t>
      </w:r>
      <w:r w:rsidRPr="003E6166">
        <w:rPr>
          <w:rFonts w:cs="Times New Roman"/>
          <w:sz w:val="28"/>
          <w:szCs w:val="28"/>
        </w:rPr>
        <w:t>Audio</w:t>
      </w:r>
      <w:r w:rsidRPr="003E6166">
        <w:rPr>
          <w:rFonts w:cs="Times New Roman"/>
          <w:sz w:val="28"/>
          <w:szCs w:val="28"/>
          <w:lang w:val="ru-RU"/>
        </w:rPr>
        <w:t xml:space="preserve"> </w:t>
      </w:r>
      <w:r w:rsidRPr="003E6166">
        <w:rPr>
          <w:rFonts w:cs="Times New Roman"/>
          <w:sz w:val="28"/>
          <w:szCs w:val="28"/>
        </w:rPr>
        <w:t>Engineering</w:t>
      </w:r>
      <w:r w:rsidRPr="003E6166">
        <w:rPr>
          <w:rFonts w:cs="Times New Roman"/>
          <w:sz w:val="28"/>
          <w:szCs w:val="28"/>
          <w:lang w:val="ru-RU"/>
        </w:rPr>
        <w:t xml:space="preserve">), </w:t>
      </w:r>
      <w:r w:rsidR="00010748" w:rsidRPr="003E6166">
        <w:rPr>
          <w:rFonts w:cs="Times New Roman"/>
          <w:sz w:val="28"/>
          <w:szCs w:val="28"/>
          <w:lang w:val="ru-RU" w:eastAsia="ru-RU"/>
        </w:rPr>
        <w:t>Обработка Сигналов(</w:t>
      </w:r>
      <w:r w:rsidR="00010748" w:rsidRPr="003E6166">
        <w:rPr>
          <w:rFonts w:cs="Times New Roman"/>
          <w:sz w:val="28"/>
          <w:szCs w:val="28"/>
          <w:lang w:eastAsia="ru-RU"/>
        </w:rPr>
        <w:t>Signal</w:t>
      </w:r>
      <w:r w:rsidR="00010748" w:rsidRPr="003E6166">
        <w:rPr>
          <w:rFonts w:cs="Times New Roman"/>
          <w:sz w:val="28"/>
          <w:szCs w:val="28"/>
          <w:lang w:val="ru-RU" w:eastAsia="ru-RU"/>
        </w:rPr>
        <w:t xml:space="preserve"> </w:t>
      </w:r>
      <w:r w:rsidR="00010748" w:rsidRPr="003E6166">
        <w:rPr>
          <w:rFonts w:cs="Times New Roman"/>
          <w:sz w:val="28"/>
          <w:szCs w:val="28"/>
          <w:lang w:eastAsia="ru-RU"/>
        </w:rPr>
        <w:t>processing</w:t>
      </w:r>
      <w:r w:rsidR="00010748" w:rsidRPr="003E6166">
        <w:rPr>
          <w:rFonts w:cs="Times New Roman"/>
          <w:sz w:val="28"/>
          <w:szCs w:val="28"/>
          <w:lang w:val="ru-RU" w:eastAsia="ru-RU"/>
        </w:rPr>
        <w:t xml:space="preserve">) </w:t>
      </w:r>
      <w:r w:rsidR="00CB728B" w:rsidRPr="003E6166">
        <w:rPr>
          <w:rFonts w:cs="Times New Roman"/>
          <w:sz w:val="28"/>
          <w:szCs w:val="28"/>
          <w:lang w:val="ru-RU" w:eastAsia="ru-RU"/>
        </w:rPr>
        <w:t>–</w:t>
      </w:r>
      <w:r w:rsidR="0090142C" w:rsidRPr="003E6166">
        <w:rPr>
          <w:rFonts w:cs="Times New Roman"/>
          <w:sz w:val="28"/>
          <w:szCs w:val="28"/>
          <w:lang w:val="ru-RU" w:eastAsia="ru-RU"/>
        </w:rPr>
        <w:t xml:space="preserve"> </w:t>
      </w:r>
      <w:r w:rsidR="00CB728B" w:rsidRPr="003E6166">
        <w:rPr>
          <w:rFonts w:cs="Times New Roman"/>
          <w:sz w:val="28"/>
          <w:szCs w:val="28"/>
          <w:lang w:val="ru-RU" w:eastAsia="ru-RU"/>
        </w:rPr>
        <w:t xml:space="preserve">обработка </w:t>
      </w:r>
      <w:r w:rsidR="00241A8D">
        <w:rPr>
          <w:rFonts w:cs="Times New Roman"/>
          <w:sz w:val="28"/>
          <w:szCs w:val="28"/>
          <w:lang w:val="ru-RU" w:eastAsia="ru-RU"/>
        </w:rPr>
        <w:t>и предобработка звуковых данных</w:t>
      </w:r>
      <w:r w:rsidR="0087492E" w:rsidRPr="003E6166">
        <w:rPr>
          <w:rFonts w:cs="Times New Roman"/>
          <w:sz w:val="28"/>
          <w:szCs w:val="28"/>
          <w:lang w:val="ru-RU" w:eastAsia="ru-RU"/>
        </w:rPr>
        <w:t>.</w:t>
      </w:r>
    </w:p>
    <w:p w:rsidR="00010748" w:rsidRPr="003E6166" w:rsidRDefault="00010748" w:rsidP="006D027E">
      <w:pPr>
        <w:pStyle w:val="ListParagraph"/>
        <w:rPr>
          <w:rFonts w:cs="Times New Roman"/>
          <w:sz w:val="28"/>
          <w:szCs w:val="28"/>
          <w:lang w:val="ru-RU" w:eastAsia="ru-RU"/>
        </w:rPr>
      </w:pPr>
    </w:p>
    <w:p w:rsidR="006D027E" w:rsidRPr="003E6166" w:rsidRDefault="0090142C" w:rsidP="002C0C4B">
      <w:pPr>
        <w:pStyle w:val="ListParagraph"/>
        <w:numPr>
          <w:ilvl w:val="0"/>
          <w:numId w:val="5"/>
        </w:numPr>
        <w:rPr>
          <w:rFonts w:cs="Times New Roman"/>
          <w:sz w:val="28"/>
          <w:szCs w:val="28"/>
          <w:lang w:val="ru-RU" w:eastAsia="ru-RU"/>
        </w:rPr>
      </w:pPr>
      <w:r w:rsidRPr="003E6166">
        <w:rPr>
          <w:rFonts w:cs="Times New Roman"/>
          <w:sz w:val="28"/>
          <w:szCs w:val="28"/>
          <w:lang w:val="ru-RU" w:eastAsia="ru-RU"/>
        </w:rPr>
        <w:lastRenderedPageBreak/>
        <w:t>Взаимодействие Человек-Компьютер(</w:t>
      </w:r>
      <w:r w:rsidR="00010748" w:rsidRPr="003E6166">
        <w:rPr>
          <w:rFonts w:cs="Times New Roman"/>
          <w:sz w:val="28"/>
          <w:szCs w:val="28"/>
          <w:lang w:eastAsia="ru-RU"/>
        </w:rPr>
        <w:t>Human</w:t>
      </w:r>
      <w:r w:rsidR="00010748" w:rsidRPr="003E6166">
        <w:rPr>
          <w:rFonts w:cs="Times New Roman"/>
          <w:sz w:val="28"/>
          <w:szCs w:val="28"/>
          <w:lang w:val="ru-RU" w:eastAsia="ru-RU"/>
        </w:rPr>
        <w:t xml:space="preserve"> </w:t>
      </w:r>
      <w:r w:rsidR="00010748" w:rsidRPr="003E6166">
        <w:rPr>
          <w:rFonts w:cs="Times New Roman"/>
          <w:sz w:val="28"/>
          <w:szCs w:val="28"/>
          <w:lang w:eastAsia="ru-RU"/>
        </w:rPr>
        <w:t>Computer</w:t>
      </w:r>
      <w:r w:rsidR="00010748" w:rsidRPr="003E6166">
        <w:rPr>
          <w:rFonts w:cs="Times New Roman"/>
          <w:sz w:val="28"/>
          <w:szCs w:val="28"/>
          <w:lang w:val="ru-RU" w:eastAsia="ru-RU"/>
        </w:rPr>
        <w:t xml:space="preserve"> </w:t>
      </w:r>
      <w:r w:rsidR="00010748" w:rsidRPr="003E6166">
        <w:rPr>
          <w:rFonts w:cs="Times New Roman"/>
          <w:sz w:val="28"/>
          <w:szCs w:val="28"/>
          <w:lang w:eastAsia="ru-RU"/>
        </w:rPr>
        <w:t>Interaction</w:t>
      </w:r>
      <w:r w:rsidRPr="003E6166">
        <w:rPr>
          <w:rFonts w:cs="Times New Roman"/>
          <w:sz w:val="28"/>
          <w:szCs w:val="28"/>
          <w:lang w:val="ru-RU" w:eastAsia="ru-RU"/>
        </w:rPr>
        <w:t>)</w:t>
      </w:r>
      <w:r w:rsidR="006D027E" w:rsidRPr="003E6166">
        <w:rPr>
          <w:rFonts w:cs="Times New Roman"/>
          <w:sz w:val="28"/>
          <w:szCs w:val="28"/>
          <w:lang w:val="ru-RU" w:eastAsia="ru-RU"/>
        </w:rPr>
        <w:t>, Компьютерное зрение(</w:t>
      </w:r>
      <w:r w:rsidR="006D027E" w:rsidRPr="003E6166">
        <w:rPr>
          <w:rFonts w:cs="Times New Roman"/>
          <w:sz w:val="28"/>
          <w:szCs w:val="28"/>
          <w:lang w:eastAsia="ru-RU"/>
        </w:rPr>
        <w:t>Computer</w:t>
      </w:r>
      <w:r w:rsidR="006D027E" w:rsidRPr="003E6166">
        <w:rPr>
          <w:rFonts w:cs="Times New Roman"/>
          <w:sz w:val="28"/>
          <w:szCs w:val="28"/>
          <w:lang w:val="ru-RU" w:eastAsia="ru-RU"/>
        </w:rPr>
        <w:t xml:space="preserve"> </w:t>
      </w:r>
      <w:r w:rsidR="006D027E" w:rsidRPr="003E6166">
        <w:rPr>
          <w:rFonts w:cs="Times New Roman"/>
          <w:sz w:val="28"/>
          <w:szCs w:val="28"/>
          <w:lang w:eastAsia="ru-RU"/>
        </w:rPr>
        <w:t>Vision</w:t>
      </w:r>
      <w:r w:rsidR="006D027E" w:rsidRPr="003E6166">
        <w:rPr>
          <w:rFonts w:cs="Times New Roman"/>
          <w:sz w:val="28"/>
          <w:szCs w:val="28"/>
          <w:lang w:val="ru-RU" w:eastAsia="ru-RU"/>
        </w:rPr>
        <w:t>) , Визуализация (</w:t>
      </w:r>
      <w:r w:rsidR="006D027E" w:rsidRPr="003E6166">
        <w:rPr>
          <w:rFonts w:cs="Times New Roman"/>
          <w:sz w:val="28"/>
          <w:szCs w:val="28"/>
          <w:lang w:eastAsia="ru-RU"/>
        </w:rPr>
        <w:t>Visualization</w:t>
      </w:r>
      <w:r w:rsidR="006D027E" w:rsidRPr="003E6166">
        <w:rPr>
          <w:rFonts w:cs="Times New Roman"/>
          <w:sz w:val="28"/>
          <w:szCs w:val="28"/>
          <w:lang w:val="ru-RU" w:eastAsia="ru-RU"/>
        </w:rPr>
        <w:t>)</w:t>
      </w:r>
      <w:r w:rsidR="00CB728B" w:rsidRPr="003E6166">
        <w:rPr>
          <w:rFonts w:cs="Times New Roman"/>
          <w:sz w:val="28"/>
          <w:szCs w:val="28"/>
          <w:lang w:val="ru-RU" w:eastAsia="ru-RU"/>
        </w:rPr>
        <w:t xml:space="preserve"> </w:t>
      </w:r>
      <w:r w:rsidR="0009654F" w:rsidRPr="003E6166">
        <w:rPr>
          <w:rFonts w:cs="Times New Roman"/>
          <w:sz w:val="28"/>
          <w:szCs w:val="28"/>
          <w:lang w:val="ru-RU" w:eastAsia="ru-RU"/>
        </w:rPr>
        <w:t>–</w:t>
      </w:r>
      <w:r w:rsidR="006D027E" w:rsidRPr="003E6166">
        <w:rPr>
          <w:rFonts w:cs="Times New Roman"/>
          <w:sz w:val="28"/>
          <w:szCs w:val="28"/>
          <w:lang w:val="ru-RU" w:eastAsia="ru-RU"/>
        </w:rPr>
        <w:t xml:space="preserve"> </w:t>
      </w:r>
      <w:r w:rsidR="0009654F" w:rsidRPr="003E6166">
        <w:rPr>
          <w:rFonts w:cs="Times New Roman"/>
          <w:sz w:val="28"/>
          <w:szCs w:val="28"/>
          <w:lang w:val="ru-RU" w:eastAsia="ru-RU"/>
        </w:rPr>
        <w:t>пытаются решить вопрос взаимодействия с музыкальными коллекциями</w:t>
      </w:r>
      <w:r w:rsidR="00652992" w:rsidRPr="003E6166">
        <w:rPr>
          <w:rFonts w:cs="Times New Roman"/>
          <w:sz w:val="28"/>
          <w:szCs w:val="28"/>
          <w:lang w:val="ru-RU" w:eastAsia="ru-RU"/>
        </w:rPr>
        <w:t xml:space="preserve"> и </w:t>
      </w:r>
      <w:r w:rsidR="00B06C29" w:rsidRPr="003E6166">
        <w:rPr>
          <w:rFonts w:cs="Times New Roman"/>
          <w:sz w:val="28"/>
          <w:szCs w:val="28"/>
          <w:lang w:val="ru-RU" w:eastAsia="ru-RU"/>
        </w:rPr>
        <w:t xml:space="preserve">эффективного </w:t>
      </w:r>
      <w:r w:rsidR="00652992" w:rsidRPr="003E6166">
        <w:rPr>
          <w:rFonts w:cs="Times New Roman"/>
          <w:sz w:val="28"/>
          <w:szCs w:val="28"/>
          <w:lang w:val="ru-RU" w:eastAsia="ru-RU"/>
        </w:rPr>
        <w:t>их из</w:t>
      </w:r>
      <w:r w:rsidR="00EC13C1" w:rsidRPr="003E6166">
        <w:rPr>
          <w:rFonts w:cs="Times New Roman"/>
          <w:sz w:val="28"/>
          <w:szCs w:val="28"/>
          <w:lang w:val="ru-RU" w:eastAsia="ru-RU"/>
        </w:rPr>
        <w:t>у</w:t>
      </w:r>
      <w:r w:rsidR="00652992" w:rsidRPr="003E6166">
        <w:rPr>
          <w:rFonts w:cs="Times New Roman"/>
          <w:sz w:val="28"/>
          <w:szCs w:val="28"/>
          <w:lang w:val="ru-RU" w:eastAsia="ru-RU"/>
        </w:rPr>
        <w:t>чения</w:t>
      </w:r>
      <w:r w:rsidR="0009654F" w:rsidRPr="003E6166">
        <w:rPr>
          <w:rFonts w:cs="Times New Roman"/>
          <w:sz w:val="28"/>
          <w:szCs w:val="28"/>
          <w:lang w:val="ru-RU" w:eastAsia="ru-RU"/>
        </w:rPr>
        <w:t>.</w:t>
      </w:r>
    </w:p>
    <w:p w:rsidR="00010748" w:rsidRPr="003E6166" w:rsidRDefault="00010748" w:rsidP="006D027E">
      <w:pPr>
        <w:rPr>
          <w:rFonts w:cs="Times New Roman"/>
          <w:sz w:val="28"/>
          <w:szCs w:val="28"/>
          <w:lang w:val="ru-RU" w:eastAsia="ru-RU"/>
        </w:rPr>
      </w:pPr>
    </w:p>
    <w:p w:rsidR="0029733A" w:rsidRPr="003E6166" w:rsidRDefault="006D027E" w:rsidP="002C0C4B">
      <w:pPr>
        <w:pStyle w:val="ListParagraph"/>
        <w:numPr>
          <w:ilvl w:val="0"/>
          <w:numId w:val="5"/>
        </w:numPr>
        <w:rPr>
          <w:rFonts w:cs="Times New Roman"/>
          <w:sz w:val="28"/>
          <w:szCs w:val="28"/>
          <w:lang w:val="ru-RU" w:eastAsia="ru-RU"/>
        </w:rPr>
      </w:pPr>
      <w:r w:rsidRPr="003E6166">
        <w:rPr>
          <w:rFonts w:cs="Times New Roman"/>
          <w:sz w:val="28"/>
          <w:szCs w:val="28"/>
          <w:lang w:val="ru-RU" w:eastAsia="ru-RU"/>
        </w:rPr>
        <w:t xml:space="preserve">Получение </w:t>
      </w:r>
      <w:r w:rsidR="00CB728B" w:rsidRPr="003E6166">
        <w:rPr>
          <w:rFonts w:cs="Times New Roman"/>
          <w:sz w:val="28"/>
          <w:szCs w:val="28"/>
          <w:lang w:val="ru-RU" w:eastAsia="ru-RU"/>
        </w:rPr>
        <w:t>Информации</w:t>
      </w:r>
      <w:r w:rsidRPr="003E6166">
        <w:rPr>
          <w:rFonts w:cs="Times New Roman"/>
          <w:sz w:val="28"/>
          <w:szCs w:val="28"/>
          <w:lang w:val="ru-RU" w:eastAsia="ru-RU"/>
        </w:rPr>
        <w:t xml:space="preserve"> (</w:t>
      </w:r>
      <w:r w:rsidRPr="003E6166">
        <w:rPr>
          <w:rFonts w:cs="Times New Roman"/>
          <w:sz w:val="28"/>
          <w:szCs w:val="28"/>
          <w:lang w:eastAsia="ru-RU"/>
        </w:rPr>
        <w:t>Information</w:t>
      </w:r>
      <w:r w:rsidRPr="003E6166">
        <w:rPr>
          <w:rFonts w:cs="Times New Roman"/>
          <w:sz w:val="28"/>
          <w:szCs w:val="28"/>
          <w:lang w:val="ru-RU" w:eastAsia="ru-RU"/>
        </w:rPr>
        <w:t xml:space="preserve"> </w:t>
      </w:r>
      <w:r w:rsidRPr="003E6166">
        <w:rPr>
          <w:rFonts w:cs="Times New Roman"/>
          <w:sz w:val="28"/>
          <w:szCs w:val="28"/>
          <w:lang w:eastAsia="ru-RU"/>
        </w:rPr>
        <w:t>Retrieval</w:t>
      </w:r>
      <w:r w:rsidRPr="003E6166">
        <w:rPr>
          <w:rFonts w:cs="Times New Roman"/>
          <w:sz w:val="28"/>
          <w:szCs w:val="28"/>
          <w:lang w:val="ru-RU" w:eastAsia="ru-RU"/>
        </w:rPr>
        <w:t xml:space="preserve">), </w:t>
      </w:r>
      <w:r w:rsidR="002A3E9E" w:rsidRPr="003E6166">
        <w:rPr>
          <w:rFonts w:cs="Times New Roman"/>
          <w:sz w:val="28"/>
          <w:szCs w:val="28"/>
          <w:lang w:val="ru-RU"/>
        </w:rPr>
        <w:t>Библиотечное дело (</w:t>
      </w:r>
      <w:r w:rsidR="002A3E9E" w:rsidRPr="003E6166">
        <w:rPr>
          <w:rFonts w:cs="Times New Roman"/>
          <w:sz w:val="28"/>
          <w:szCs w:val="28"/>
        </w:rPr>
        <w:t>Library</w:t>
      </w:r>
      <w:r w:rsidR="002A3E9E" w:rsidRPr="003E6166">
        <w:rPr>
          <w:rFonts w:cs="Times New Roman"/>
          <w:sz w:val="28"/>
          <w:szCs w:val="28"/>
          <w:lang w:val="ru-RU"/>
        </w:rPr>
        <w:t xml:space="preserve"> </w:t>
      </w:r>
      <w:r w:rsidR="002A3E9E" w:rsidRPr="003E6166">
        <w:rPr>
          <w:rFonts w:cs="Times New Roman"/>
          <w:sz w:val="28"/>
          <w:szCs w:val="28"/>
        </w:rPr>
        <w:t>Science</w:t>
      </w:r>
      <w:r w:rsidRPr="003E6166">
        <w:rPr>
          <w:rFonts w:cs="Times New Roman"/>
          <w:sz w:val="28"/>
          <w:szCs w:val="28"/>
          <w:lang w:val="ru-RU"/>
        </w:rPr>
        <w:t>), Информатика (</w:t>
      </w:r>
      <w:r w:rsidRPr="003E6166">
        <w:rPr>
          <w:rFonts w:cs="Times New Roman"/>
          <w:sz w:val="28"/>
          <w:szCs w:val="28"/>
        </w:rPr>
        <w:t>Information</w:t>
      </w:r>
      <w:r w:rsidRPr="003E6166">
        <w:rPr>
          <w:rFonts w:cs="Times New Roman"/>
          <w:sz w:val="28"/>
          <w:szCs w:val="28"/>
          <w:lang w:val="ru-RU"/>
        </w:rPr>
        <w:t xml:space="preserve"> </w:t>
      </w:r>
      <w:r w:rsidRPr="003E6166">
        <w:rPr>
          <w:rFonts w:cs="Times New Roman"/>
          <w:sz w:val="28"/>
          <w:szCs w:val="28"/>
        </w:rPr>
        <w:t>Science</w:t>
      </w:r>
      <w:r w:rsidRPr="003E6166">
        <w:rPr>
          <w:rFonts w:cs="Times New Roman"/>
          <w:sz w:val="28"/>
          <w:szCs w:val="28"/>
          <w:lang w:val="ru-RU"/>
        </w:rPr>
        <w:t xml:space="preserve">) </w:t>
      </w:r>
      <w:r w:rsidR="0009654F" w:rsidRPr="003E6166">
        <w:rPr>
          <w:rFonts w:cs="Times New Roman"/>
          <w:sz w:val="28"/>
          <w:szCs w:val="28"/>
          <w:lang w:val="ru-RU"/>
        </w:rPr>
        <w:t>– решают вопрос с организацией и поиском информации в больших коллекциях данных.</w:t>
      </w:r>
    </w:p>
    <w:p w:rsidR="0029733A" w:rsidRPr="003E6166" w:rsidRDefault="0090142C" w:rsidP="002C0C4B">
      <w:pPr>
        <w:pStyle w:val="ListParagraph"/>
        <w:numPr>
          <w:ilvl w:val="0"/>
          <w:numId w:val="5"/>
        </w:numPr>
        <w:rPr>
          <w:rFonts w:cs="Times New Roman"/>
          <w:sz w:val="28"/>
          <w:szCs w:val="28"/>
          <w:lang w:val="ru-RU" w:eastAsia="ru-RU"/>
        </w:rPr>
      </w:pPr>
      <w:r w:rsidRPr="003E6166">
        <w:rPr>
          <w:rFonts w:cs="Times New Roman"/>
          <w:sz w:val="28"/>
          <w:szCs w:val="28"/>
          <w:lang w:val="ru-RU"/>
        </w:rPr>
        <w:t>Музыкальное сознание (</w:t>
      </w:r>
      <w:r w:rsidR="002A3E9E" w:rsidRPr="003E6166">
        <w:rPr>
          <w:rFonts w:cs="Times New Roman"/>
          <w:sz w:val="28"/>
          <w:szCs w:val="28"/>
        </w:rPr>
        <w:t>Music</w:t>
      </w:r>
      <w:r w:rsidR="002A3E9E" w:rsidRPr="003E6166">
        <w:rPr>
          <w:rFonts w:cs="Times New Roman"/>
          <w:sz w:val="28"/>
          <w:szCs w:val="28"/>
          <w:lang w:val="ru-RU"/>
        </w:rPr>
        <w:t xml:space="preserve"> </w:t>
      </w:r>
      <w:r w:rsidR="002A3E9E" w:rsidRPr="003E6166">
        <w:rPr>
          <w:rFonts w:cs="Times New Roman"/>
          <w:sz w:val="28"/>
          <w:szCs w:val="28"/>
        </w:rPr>
        <w:t>cognition</w:t>
      </w:r>
      <w:r w:rsidRPr="003E6166">
        <w:rPr>
          <w:rFonts w:cs="Times New Roman"/>
          <w:sz w:val="28"/>
          <w:szCs w:val="28"/>
          <w:lang w:val="ru-RU"/>
        </w:rPr>
        <w:t xml:space="preserve">), Психология </w:t>
      </w:r>
      <w:r w:rsidR="006D027E" w:rsidRPr="003E6166">
        <w:rPr>
          <w:rFonts w:cs="Times New Roman"/>
          <w:sz w:val="28"/>
          <w:szCs w:val="28"/>
          <w:lang w:val="ru-RU"/>
        </w:rPr>
        <w:t>Музыки</w:t>
      </w:r>
      <w:r w:rsidRPr="003E6166">
        <w:rPr>
          <w:rFonts w:cs="Times New Roman"/>
          <w:sz w:val="28"/>
          <w:szCs w:val="28"/>
          <w:lang w:val="ru-RU"/>
        </w:rPr>
        <w:t xml:space="preserve"> (</w:t>
      </w:r>
      <w:r w:rsidR="002A3E9E" w:rsidRPr="003E6166">
        <w:rPr>
          <w:rFonts w:cs="Times New Roman"/>
          <w:sz w:val="28"/>
          <w:szCs w:val="28"/>
        </w:rPr>
        <w:t>Music</w:t>
      </w:r>
      <w:r w:rsidR="002A3E9E" w:rsidRPr="003E6166">
        <w:rPr>
          <w:rFonts w:cs="Times New Roman"/>
          <w:sz w:val="28"/>
          <w:szCs w:val="28"/>
          <w:lang w:val="ru-RU"/>
        </w:rPr>
        <w:t xml:space="preserve"> </w:t>
      </w:r>
      <w:r w:rsidR="002A3E9E" w:rsidRPr="003E6166">
        <w:rPr>
          <w:rFonts w:cs="Times New Roman"/>
          <w:sz w:val="28"/>
          <w:szCs w:val="28"/>
        </w:rPr>
        <w:t>psychology</w:t>
      </w:r>
      <w:r w:rsidRPr="003E6166">
        <w:rPr>
          <w:rFonts w:cs="Times New Roman"/>
          <w:sz w:val="28"/>
          <w:szCs w:val="28"/>
          <w:lang w:val="ru-RU"/>
        </w:rPr>
        <w:t xml:space="preserve">), </w:t>
      </w:r>
      <w:r w:rsidR="002A3E9E" w:rsidRPr="003E6166">
        <w:rPr>
          <w:rFonts w:cs="Times New Roman"/>
          <w:sz w:val="28"/>
          <w:szCs w:val="28"/>
          <w:lang w:val="ru-RU"/>
        </w:rPr>
        <w:t>Теория Музыки</w:t>
      </w:r>
      <w:r w:rsidR="00E268E1" w:rsidRPr="003E6166">
        <w:rPr>
          <w:rFonts w:cs="Times New Roman"/>
          <w:sz w:val="28"/>
          <w:szCs w:val="28"/>
          <w:lang w:val="ru-RU"/>
        </w:rPr>
        <w:t xml:space="preserve"> </w:t>
      </w:r>
      <w:r w:rsidR="002A3E9E" w:rsidRPr="003E6166">
        <w:rPr>
          <w:rFonts w:cs="Times New Roman"/>
          <w:sz w:val="28"/>
          <w:szCs w:val="28"/>
          <w:lang w:val="ru-RU"/>
        </w:rPr>
        <w:t>(</w:t>
      </w:r>
      <w:r w:rsidR="002A3E9E" w:rsidRPr="003E6166">
        <w:rPr>
          <w:rFonts w:cs="Times New Roman"/>
          <w:sz w:val="28"/>
          <w:szCs w:val="28"/>
        </w:rPr>
        <w:t>Music</w:t>
      </w:r>
      <w:r w:rsidR="002A3E9E" w:rsidRPr="003E6166">
        <w:rPr>
          <w:rFonts w:cs="Times New Roman"/>
          <w:sz w:val="28"/>
          <w:szCs w:val="28"/>
          <w:lang w:val="ru-RU"/>
        </w:rPr>
        <w:t xml:space="preserve"> </w:t>
      </w:r>
      <w:r w:rsidR="002A3E9E" w:rsidRPr="003E6166">
        <w:rPr>
          <w:rFonts w:cs="Times New Roman"/>
          <w:sz w:val="28"/>
          <w:szCs w:val="28"/>
        </w:rPr>
        <w:t>theory</w:t>
      </w:r>
      <w:r w:rsidRPr="003E6166">
        <w:rPr>
          <w:rFonts w:cs="Times New Roman"/>
          <w:sz w:val="28"/>
          <w:szCs w:val="28"/>
          <w:lang w:val="ru-RU"/>
        </w:rPr>
        <w:t xml:space="preserve">), </w:t>
      </w:r>
      <w:r w:rsidR="002A3E9E" w:rsidRPr="003E6166">
        <w:rPr>
          <w:rFonts w:cs="Times New Roman"/>
          <w:sz w:val="28"/>
          <w:szCs w:val="28"/>
          <w:lang w:val="ru-RU"/>
        </w:rPr>
        <w:t>Музыковедение</w:t>
      </w:r>
      <w:r w:rsidR="00E268E1" w:rsidRPr="003E6166">
        <w:rPr>
          <w:rFonts w:cs="Times New Roman"/>
          <w:sz w:val="28"/>
          <w:szCs w:val="28"/>
          <w:lang w:val="ru-RU"/>
        </w:rPr>
        <w:t xml:space="preserve"> </w:t>
      </w:r>
      <w:r w:rsidR="002A3E9E" w:rsidRPr="003E6166">
        <w:rPr>
          <w:rFonts w:cs="Times New Roman"/>
          <w:sz w:val="28"/>
          <w:szCs w:val="28"/>
          <w:lang w:val="ru-RU"/>
        </w:rPr>
        <w:t>(</w:t>
      </w:r>
      <w:r w:rsidR="002A3E9E" w:rsidRPr="003E6166">
        <w:rPr>
          <w:rFonts w:cs="Times New Roman"/>
          <w:sz w:val="28"/>
          <w:szCs w:val="28"/>
        </w:rPr>
        <w:t>Musicology</w:t>
      </w:r>
      <w:r w:rsidRPr="003E6166">
        <w:rPr>
          <w:rFonts w:cs="Times New Roman"/>
          <w:sz w:val="28"/>
          <w:szCs w:val="28"/>
          <w:lang w:val="ru-RU"/>
        </w:rPr>
        <w:t xml:space="preserve">), </w:t>
      </w:r>
      <w:r w:rsidRPr="003E6166">
        <w:rPr>
          <w:rFonts w:cs="Times New Roman"/>
          <w:sz w:val="28"/>
          <w:szCs w:val="28"/>
          <w:lang w:val="ru-RU" w:eastAsia="ru-RU"/>
        </w:rPr>
        <w:t>Восприятие(</w:t>
      </w:r>
      <w:r w:rsidRPr="003E6166">
        <w:rPr>
          <w:rFonts w:cs="Times New Roman"/>
          <w:sz w:val="28"/>
          <w:szCs w:val="28"/>
          <w:lang w:eastAsia="ru-RU"/>
        </w:rPr>
        <w:t>Perception</w:t>
      </w:r>
      <w:r w:rsidRPr="003E6166">
        <w:rPr>
          <w:rFonts w:cs="Times New Roman"/>
          <w:sz w:val="28"/>
          <w:szCs w:val="28"/>
          <w:lang w:val="ru-RU" w:eastAsia="ru-RU"/>
        </w:rPr>
        <w:t xml:space="preserve">) – отвечают на </w:t>
      </w:r>
      <w:r w:rsidR="006D027E" w:rsidRPr="003E6166">
        <w:rPr>
          <w:rFonts w:cs="Times New Roman"/>
          <w:sz w:val="28"/>
          <w:szCs w:val="28"/>
          <w:lang w:val="ru-RU" w:eastAsia="ru-RU"/>
        </w:rPr>
        <w:t>вопросы</w:t>
      </w:r>
      <w:r w:rsidRPr="003E6166">
        <w:rPr>
          <w:rFonts w:cs="Times New Roman"/>
          <w:sz w:val="28"/>
          <w:szCs w:val="28"/>
          <w:lang w:val="ru-RU" w:eastAsia="ru-RU"/>
        </w:rPr>
        <w:t xml:space="preserve"> “Что такое музыка?”, “Как музыка </w:t>
      </w:r>
      <w:r w:rsidR="006D027E" w:rsidRPr="003E6166">
        <w:rPr>
          <w:rFonts w:cs="Times New Roman"/>
          <w:sz w:val="28"/>
          <w:szCs w:val="28"/>
          <w:lang w:val="ru-RU" w:eastAsia="ru-RU"/>
        </w:rPr>
        <w:t>влияет</w:t>
      </w:r>
      <w:r w:rsidRPr="003E6166">
        <w:rPr>
          <w:rFonts w:cs="Times New Roman"/>
          <w:sz w:val="28"/>
          <w:szCs w:val="28"/>
          <w:lang w:val="ru-RU" w:eastAsia="ru-RU"/>
        </w:rPr>
        <w:t xml:space="preserve"> на человека?”</w:t>
      </w:r>
    </w:p>
    <w:p w:rsidR="00294391" w:rsidRPr="001A51EC" w:rsidRDefault="00794F73" w:rsidP="007507B1">
      <w:pPr>
        <w:rPr>
          <w:rFonts w:cs="Times New Roman"/>
          <w:sz w:val="28"/>
          <w:szCs w:val="28"/>
        </w:rPr>
      </w:pPr>
      <w:sdt>
        <w:sdtPr>
          <w:rPr>
            <w:rFonts w:cs="Times New Roman"/>
            <w:sz w:val="28"/>
            <w:szCs w:val="28"/>
            <w:lang w:val="ru-RU"/>
          </w:rPr>
          <w:id w:val="21391295"/>
          <w:citation/>
        </w:sdtPr>
        <w:sdtEndPr/>
        <w:sdtContent>
          <w:r w:rsidR="007A7A97">
            <w:rPr>
              <w:rFonts w:cs="Times New Roman"/>
              <w:sz w:val="28"/>
              <w:szCs w:val="28"/>
              <w:lang w:val="ru-RU"/>
            </w:rPr>
            <w:fldChar w:fldCharType="begin"/>
          </w:r>
          <w:r w:rsidR="00F77F09" w:rsidRPr="001A51EC">
            <w:rPr>
              <w:rFonts w:cs="Times New Roman"/>
              <w:sz w:val="28"/>
              <w:szCs w:val="28"/>
            </w:rPr>
            <w:instrText xml:space="preserve"> CITATION Geo02 \l 1049 </w:instrText>
          </w:r>
          <w:r w:rsidR="007A7A97">
            <w:rPr>
              <w:rFonts w:cs="Times New Roman"/>
              <w:sz w:val="28"/>
              <w:szCs w:val="28"/>
              <w:lang w:val="ru-RU"/>
            </w:rPr>
            <w:fldChar w:fldCharType="separate"/>
          </w:r>
          <w:r w:rsidR="00DA30C4" w:rsidRPr="00DA30C4">
            <w:rPr>
              <w:rFonts w:cs="Times New Roman"/>
              <w:noProof/>
              <w:sz w:val="28"/>
              <w:szCs w:val="28"/>
            </w:rPr>
            <w:t>[</w:t>
          </w:r>
          <w:hyperlink w:anchor="Geo02" w:history="1">
            <w:r w:rsidR="00DA30C4" w:rsidRPr="00DA30C4">
              <w:rPr>
                <w:rFonts w:cs="Times New Roman"/>
                <w:noProof/>
                <w:sz w:val="28"/>
                <w:szCs w:val="28"/>
              </w:rPr>
              <w:t>4</w:t>
            </w:r>
          </w:hyperlink>
          <w:r w:rsidR="00DA30C4" w:rsidRPr="00DA30C4">
            <w:rPr>
              <w:rFonts w:cs="Times New Roman"/>
              <w:noProof/>
              <w:sz w:val="28"/>
              <w:szCs w:val="28"/>
            </w:rPr>
            <w:t>]</w:t>
          </w:r>
          <w:r w:rsidR="007A7A97">
            <w:rPr>
              <w:rFonts w:cs="Times New Roman"/>
              <w:sz w:val="28"/>
              <w:szCs w:val="28"/>
              <w:lang w:val="ru-RU"/>
            </w:rPr>
            <w:fldChar w:fldCharType="end"/>
          </w:r>
        </w:sdtContent>
      </w:sdt>
      <w:sdt>
        <w:sdtPr>
          <w:rPr>
            <w:rFonts w:cs="Times New Roman"/>
            <w:sz w:val="28"/>
            <w:szCs w:val="28"/>
            <w:lang w:val="ru-RU"/>
          </w:rPr>
          <w:id w:val="21391296"/>
          <w:citation/>
        </w:sdtPr>
        <w:sdtEndPr/>
        <w:sdtContent>
          <w:r w:rsidR="007A7A97">
            <w:rPr>
              <w:rFonts w:cs="Times New Roman"/>
              <w:sz w:val="28"/>
              <w:szCs w:val="28"/>
              <w:lang w:val="ru-RU"/>
            </w:rPr>
            <w:fldChar w:fldCharType="begin"/>
          </w:r>
          <w:r w:rsidR="00F77F09" w:rsidRPr="001A51EC">
            <w:rPr>
              <w:rFonts w:cs="Times New Roman"/>
              <w:sz w:val="28"/>
              <w:szCs w:val="28"/>
            </w:rPr>
            <w:instrText xml:space="preserve"> CITATION Dow03 \l 1049 </w:instrText>
          </w:r>
          <w:r w:rsidR="007A7A97">
            <w:rPr>
              <w:rFonts w:cs="Times New Roman"/>
              <w:sz w:val="28"/>
              <w:szCs w:val="28"/>
              <w:lang w:val="ru-RU"/>
            </w:rPr>
            <w:fldChar w:fldCharType="separate"/>
          </w:r>
          <w:r w:rsidR="00DA30C4">
            <w:rPr>
              <w:rFonts w:cs="Times New Roman"/>
              <w:noProof/>
              <w:sz w:val="28"/>
              <w:szCs w:val="28"/>
            </w:rPr>
            <w:t xml:space="preserve"> </w:t>
          </w:r>
          <w:r w:rsidR="00DA30C4" w:rsidRPr="00DA30C4">
            <w:rPr>
              <w:rFonts w:cs="Times New Roman"/>
              <w:noProof/>
              <w:sz w:val="28"/>
              <w:szCs w:val="28"/>
            </w:rPr>
            <w:t>[</w:t>
          </w:r>
          <w:hyperlink w:anchor="Dow03" w:history="1">
            <w:r w:rsidR="00DA30C4" w:rsidRPr="00DA30C4">
              <w:rPr>
                <w:rFonts w:cs="Times New Roman"/>
                <w:noProof/>
                <w:sz w:val="28"/>
                <w:szCs w:val="28"/>
              </w:rPr>
              <w:t>5</w:t>
            </w:r>
          </w:hyperlink>
          <w:r w:rsidR="00DA30C4" w:rsidRPr="00DA30C4">
            <w:rPr>
              <w:rFonts w:cs="Times New Roman"/>
              <w:noProof/>
              <w:sz w:val="28"/>
              <w:szCs w:val="28"/>
            </w:rPr>
            <w:t>]</w:t>
          </w:r>
          <w:r w:rsidR="007A7A97">
            <w:rPr>
              <w:rFonts w:cs="Times New Roman"/>
              <w:sz w:val="28"/>
              <w:szCs w:val="28"/>
              <w:lang w:val="ru-RU"/>
            </w:rPr>
            <w:fldChar w:fldCharType="end"/>
          </w:r>
        </w:sdtContent>
      </w:sdt>
    </w:p>
    <w:p w:rsidR="007507B1" w:rsidRPr="004644A4" w:rsidRDefault="007507B1" w:rsidP="007507B1"/>
    <w:p w:rsidR="008106E6" w:rsidRPr="00DB5D74" w:rsidRDefault="00B94B99" w:rsidP="00304AB9">
      <w:pPr>
        <w:pStyle w:val="Heading2"/>
      </w:pPr>
      <w:bookmarkStart w:id="6" w:name="_Toc263111213"/>
      <w:r>
        <w:t xml:space="preserve">Способы </w:t>
      </w:r>
      <w:r w:rsidR="008106E6" w:rsidRPr="00DB5D74">
        <w:t>описания</w:t>
      </w:r>
      <w:r>
        <w:t xml:space="preserve"> музыки</w:t>
      </w:r>
      <w:bookmarkEnd w:id="6"/>
    </w:p>
    <w:p w:rsidR="008106E6" w:rsidRPr="000537A3" w:rsidRDefault="008106E6" w:rsidP="008106E6">
      <w:pPr>
        <w:rPr>
          <w:rFonts w:cs="Times New Roman"/>
          <w:sz w:val="28"/>
          <w:szCs w:val="28"/>
          <w:lang w:val="ru-RU"/>
        </w:rPr>
      </w:pPr>
    </w:p>
    <w:p w:rsidR="00470342" w:rsidRPr="00B47C97" w:rsidRDefault="00B47C97" w:rsidP="00E32069">
      <w:pPr>
        <w:ind w:firstLine="360"/>
        <w:rPr>
          <w:rFonts w:cs="Times New Roman"/>
          <w:sz w:val="28"/>
          <w:szCs w:val="28"/>
          <w:lang w:val="ru-RU"/>
        </w:rPr>
      </w:pPr>
      <w:r w:rsidRPr="00B47C97">
        <w:rPr>
          <w:rFonts w:cs="Times New Roman"/>
          <w:bCs/>
          <w:sz w:val="28"/>
          <w:szCs w:val="28"/>
          <w:lang w:val="ru-RU"/>
        </w:rPr>
        <w:t xml:space="preserve">Музыку можно описывать и оценивать с разных </w:t>
      </w:r>
      <w:r>
        <w:rPr>
          <w:rFonts w:cs="Times New Roman"/>
          <w:bCs/>
          <w:sz w:val="28"/>
          <w:szCs w:val="28"/>
          <w:lang w:val="ru-RU"/>
        </w:rPr>
        <w:t>сторон</w:t>
      </w:r>
      <w:r w:rsidRPr="00B47C97">
        <w:rPr>
          <w:rFonts w:cs="Times New Roman"/>
          <w:bCs/>
          <w:sz w:val="28"/>
          <w:szCs w:val="28"/>
          <w:lang w:val="ru-RU"/>
        </w:rPr>
        <w:t>:</w:t>
      </w:r>
    </w:p>
    <w:p w:rsidR="00470342" w:rsidRPr="00B47C97" w:rsidRDefault="00470342" w:rsidP="008106E6">
      <w:pPr>
        <w:rPr>
          <w:rFonts w:cs="Times New Roman"/>
          <w:sz w:val="28"/>
          <w:szCs w:val="28"/>
          <w:lang w:val="ru-RU"/>
        </w:rPr>
      </w:pPr>
    </w:p>
    <w:p w:rsidR="003D5036" w:rsidRPr="00DB5D74" w:rsidRDefault="00470342" w:rsidP="002C0C4B">
      <w:pPr>
        <w:numPr>
          <w:ilvl w:val="0"/>
          <w:numId w:val="6"/>
        </w:numPr>
        <w:rPr>
          <w:rFonts w:cs="Times New Roman"/>
          <w:sz w:val="28"/>
          <w:szCs w:val="28"/>
          <w:lang w:val="ru-RU"/>
        </w:rPr>
      </w:pPr>
      <w:r w:rsidRPr="00DB5D74">
        <w:rPr>
          <w:rFonts w:cs="Times New Roman"/>
          <w:sz w:val="28"/>
          <w:szCs w:val="28"/>
          <w:lang w:val="ru-RU"/>
        </w:rPr>
        <w:t>В</w:t>
      </w:r>
      <w:r w:rsidR="00250155" w:rsidRPr="00DB5D74">
        <w:rPr>
          <w:rFonts w:cs="Times New Roman"/>
          <w:sz w:val="28"/>
          <w:szCs w:val="28"/>
          <w:lang w:val="ru-RU"/>
        </w:rPr>
        <w:t>осприятия</w:t>
      </w:r>
      <w:r w:rsidR="00BB558F">
        <w:rPr>
          <w:rFonts w:cs="Times New Roman"/>
          <w:sz w:val="28"/>
          <w:szCs w:val="28"/>
          <w:lang w:val="ru-RU"/>
        </w:rPr>
        <w:t>:</w:t>
      </w:r>
      <w:r w:rsidR="00BB558F" w:rsidRPr="00BB558F">
        <w:rPr>
          <w:rFonts w:cs="Times New Roman"/>
          <w:sz w:val="28"/>
          <w:szCs w:val="28"/>
          <w:lang w:val="ru-RU"/>
        </w:rPr>
        <w:t xml:space="preserve"> </w:t>
      </w:r>
      <w:r w:rsidRPr="00DB5D74">
        <w:rPr>
          <w:rFonts w:cs="Times New Roman"/>
          <w:sz w:val="28"/>
          <w:szCs w:val="28"/>
          <w:lang w:val="ru-RU"/>
        </w:rPr>
        <w:t>энергия</w:t>
      </w:r>
      <w:r w:rsidR="00250155" w:rsidRPr="00DB5D74">
        <w:rPr>
          <w:rFonts w:cs="Times New Roman"/>
          <w:sz w:val="28"/>
          <w:szCs w:val="28"/>
          <w:lang w:val="ru-RU"/>
        </w:rPr>
        <w:t>, текстура, ритм, темп, оркестровка, гармоничность, тон, характер мелодии</w:t>
      </w:r>
      <w:r w:rsidR="00BB558F">
        <w:rPr>
          <w:rFonts w:cs="Times New Roman"/>
          <w:sz w:val="28"/>
          <w:szCs w:val="28"/>
          <w:lang w:val="ru-RU"/>
        </w:rPr>
        <w:t>.</w:t>
      </w:r>
      <w:r w:rsidR="00250155" w:rsidRPr="00DB5D74">
        <w:rPr>
          <w:rFonts w:cs="Times New Roman"/>
          <w:sz w:val="28"/>
          <w:szCs w:val="28"/>
          <w:lang w:val="ru-RU"/>
        </w:rPr>
        <w:t xml:space="preserve"> </w:t>
      </w:r>
    </w:p>
    <w:p w:rsidR="003D5036" w:rsidRPr="00DB5D74" w:rsidRDefault="00BB558F" w:rsidP="002C0C4B">
      <w:pPr>
        <w:numPr>
          <w:ilvl w:val="0"/>
          <w:numId w:val="6"/>
        </w:numPr>
        <w:rPr>
          <w:rFonts w:cs="Times New Roman"/>
          <w:sz w:val="28"/>
          <w:szCs w:val="28"/>
          <w:lang w:val="ru-RU"/>
        </w:rPr>
      </w:pPr>
      <w:r>
        <w:rPr>
          <w:rFonts w:cs="Times New Roman"/>
          <w:sz w:val="28"/>
          <w:szCs w:val="28"/>
          <w:lang w:val="ru-RU"/>
        </w:rPr>
        <w:t>Р</w:t>
      </w:r>
      <w:r w:rsidR="00250155" w:rsidRPr="00DB5D74">
        <w:rPr>
          <w:rFonts w:cs="Times New Roman"/>
          <w:sz w:val="28"/>
          <w:szCs w:val="28"/>
          <w:lang w:val="ru-RU"/>
        </w:rPr>
        <w:t>едакторская</w:t>
      </w:r>
      <w:r>
        <w:rPr>
          <w:rFonts w:cs="Times New Roman"/>
          <w:sz w:val="28"/>
          <w:szCs w:val="28"/>
          <w:lang w:val="ru-RU"/>
        </w:rPr>
        <w:t>:</w:t>
      </w:r>
      <w:r w:rsidRPr="00BB558F">
        <w:rPr>
          <w:rFonts w:cs="Times New Roman"/>
          <w:sz w:val="28"/>
          <w:szCs w:val="28"/>
          <w:lang w:val="ru-RU"/>
        </w:rPr>
        <w:t xml:space="preserve"> </w:t>
      </w:r>
      <w:r w:rsidR="00250155" w:rsidRPr="00DB5D74">
        <w:rPr>
          <w:rFonts w:cs="Times New Roman"/>
          <w:sz w:val="28"/>
          <w:szCs w:val="28"/>
          <w:lang w:val="ru-RU"/>
        </w:rPr>
        <w:t xml:space="preserve">импровизации, </w:t>
      </w:r>
      <w:r w:rsidR="00470342">
        <w:rPr>
          <w:rFonts w:cs="Times New Roman"/>
          <w:sz w:val="28"/>
          <w:szCs w:val="28"/>
          <w:lang w:val="ru-RU"/>
        </w:rPr>
        <w:t>руководство по воспроизведению</w:t>
      </w:r>
      <w:r w:rsidR="00250155" w:rsidRPr="00DB5D74">
        <w:rPr>
          <w:rFonts w:cs="Times New Roman"/>
          <w:sz w:val="28"/>
          <w:szCs w:val="28"/>
          <w:lang w:val="ru-RU"/>
        </w:rPr>
        <w:t>, оркестровка</w:t>
      </w:r>
      <w:r>
        <w:rPr>
          <w:rFonts w:cs="Times New Roman"/>
          <w:sz w:val="28"/>
          <w:szCs w:val="28"/>
          <w:lang w:val="ru-RU"/>
        </w:rPr>
        <w:t>.</w:t>
      </w:r>
      <w:r w:rsidR="00250155" w:rsidRPr="00DB5D74">
        <w:rPr>
          <w:rFonts w:cs="Times New Roman"/>
          <w:sz w:val="28"/>
          <w:szCs w:val="28"/>
          <w:lang w:val="ru-RU"/>
        </w:rPr>
        <w:t xml:space="preserve"> </w:t>
      </w:r>
    </w:p>
    <w:p w:rsidR="003D5036" w:rsidRPr="00DB5D74" w:rsidRDefault="00BB558F" w:rsidP="002C0C4B">
      <w:pPr>
        <w:numPr>
          <w:ilvl w:val="0"/>
          <w:numId w:val="6"/>
        </w:numPr>
        <w:rPr>
          <w:rFonts w:cs="Times New Roman"/>
          <w:sz w:val="28"/>
          <w:szCs w:val="28"/>
          <w:lang w:val="ru-RU"/>
        </w:rPr>
      </w:pPr>
      <w:r>
        <w:rPr>
          <w:rFonts w:cs="Times New Roman"/>
          <w:sz w:val="28"/>
          <w:szCs w:val="28"/>
          <w:lang w:val="ru-RU"/>
        </w:rPr>
        <w:t>Библиографическая</w:t>
      </w:r>
      <w:r w:rsidRPr="00BB558F">
        <w:rPr>
          <w:rFonts w:cs="Times New Roman"/>
          <w:sz w:val="28"/>
          <w:szCs w:val="28"/>
          <w:lang w:val="ru-RU"/>
        </w:rPr>
        <w:t xml:space="preserve">: </w:t>
      </w:r>
      <w:r w:rsidR="00250155" w:rsidRPr="00DB5D74">
        <w:rPr>
          <w:rFonts w:cs="Times New Roman"/>
          <w:sz w:val="28"/>
          <w:szCs w:val="28"/>
          <w:lang w:val="ru-RU"/>
        </w:rPr>
        <w:t xml:space="preserve">название, исполнитель, композитор, страна, </w:t>
      </w:r>
      <w:r w:rsidR="00470342">
        <w:rPr>
          <w:rFonts w:cs="Times New Roman"/>
          <w:sz w:val="28"/>
          <w:szCs w:val="28"/>
          <w:lang w:val="ru-RU"/>
        </w:rPr>
        <w:t xml:space="preserve">обложка </w:t>
      </w:r>
      <w:r>
        <w:rPr>
          <w:rFonts w:cs="Times New Roman"/>
          <w:sz w:val="28"/>
          <w:szCs w:val="28"/>
          <w:lang w:val="ru-RU"/>
        </w:rPr>
        <w:t>альбома.</w:t>
      </w:r>
      <w:r w:rsidR="00250155" w:rsidRPr="00DB5D74">
        <w:rPr>
          <w:rFonts w:cs="Times New Roman"/>
          <w:sz w:val="28"/>
          <w:szCs w:val="28"/>
          <w:lang w:val="ru-RU"/>
        </w:rPr>
        <w:t xml:space="preserve"> </w:t>
      </w:r>
    </w:p>
    <w:p w:rsidR="003D5036" w:rsidRPr="00DB5D74" w:rsidRDefault="00BB558F" w:rsidP="002C0C4B">
      <w:pPr>
        <w:numPr>
          <w:ilvl w:val="0"/>
          <w:numId w:val="6"/>
        </w:numPr>
        <w:rPr>
          <w:rFonts w:cs="Times New Roman"/>
          <w:sz w:val="28"/>
          <w:szCs w:val="28"/>
        </w:rPr>
      </w:pPr>
      <w:r>
        <w:rPr>
          <w:rFonts w:cs="Times New Roman"/>
          <w:sz w:val="28"/>
          <w:szCs w:val="28"/>
          <w:lang w:val="ru-RU"/>
        </w:rPr>
        <w:t>К</w:t>
      </w:r>
      <w:r w:rsidR="00250155" w:rsidRPr="00DB5D74">
        <w:rPr>
          <w:rFonts w:cs="Times New Roman"/>
          <w:sz w:val="28"/>
          <w:szCs w:val="28"/>
          <w:lang w:val="ru-RU"/>
        </w:rPr>
        <w:t>ультурная</w:t>
      </w:r>
      <w:r>
        <w:rPr>
          <w:rFonts w:cs="Times New Roman"/>
          <w:sz w:val="28"/>
          <w:szCs w:val="28"/>
        </w:rPr>
        <w:t xml:space="preserve">: </w:t>
      </w:r>
      <w:r w:rsidR="00250155" w:rsidRPr="00DB5D74">
        <w:rPr>
          <w:rFonts w:cs="Times New Roman"/>
          <w:sz w:val="28"/>
          <w:szCs w:val="28"/>
          <w:lang w:val="ru-RU"/>
        </w:rPr>
        <w:t>жанр</w:t>
      </w:r>
      <w:r w:rsidR="00250155" w:rsidRPr="00DB5D74">
        <w:rPr>
          <w:rFonts w:cs="Times New Roman"/>
          <w:sz w:val="28"/>
          <w:szCs w:val="28"/>
        </w:rPr>
        <w:t>,</w:t>
      </w:r>
      <w:r w:rsidR="00250155" w:rsidRPr="00DB5D74">
        <w:rPr>
          <w:rFonts w:cs="Times New Roman"/>
          <w:sz w:val="28"/>
          <w:szCs w:val="28"/>
          <w:lang w:val="ru-RU"/>
        </w:rPr>
        <w:t xml:space="preserve"> субъективные квалификаторы</w:t>
      </w:r>
      <w:r>
        <w:rPr>
          <w:rFonts w:cs="Times New Roman"/>
          <w:sz w:val="28"/>
          <w:szCs w:val="28"/>
        </w:rPr>
        <w:t>.</w:t>
      </w:r>
      <w:r w:rsidR="00250155" w:rsidRPr="00DB5D74">
        <w:rPr>
          <w:rFonts w:cs="Times New Roman"/>
          <w:sz w:val="28"/>
          <w:szCs w:val="28"/>
          <w:lang w:val="ru-RU"/>
        </w:rPr>
        <w:t xml:space="preserve"> </w:t>
      </w:r>
    </w:p>
    <w:p w:rsidR="003D5036" w:rsidRPr="00DB5D74" w:rsidRDefault="00BB558F" w:rsidP="002C0C4B">
      <w:pPr>
        <w:numPr>
          <w:ilvl w:val="0"/>
          <w:numId w:val="6"/>
        </w:numPr>
        <w:rPr>
          <w:rFonts w:cs="Times New Roman"/>
          <w:sz w:val="28"/>
          <w:szCs w:val="28"/>
        </w:rPr>
      </w:pPr>
      <w:r>
        <w:rPr>
          <w:rFonts w:cs="Times New Roman"/>
          <w:sz w:val="28"/>
          <w:szCs w:val="28"/>
          <w:lang w:val="ru-RU"/>
        </w:rPr>
        <w:t>Когнитивная</w:t>
      </w:r>
      <w:r>
        <w:rPr>
          <w:rFonts w:cs="Times New Roman"/>
          <w:sz w:val="28"/>
          <w:szCs w:val="28"/>
        </w:rPr>
        <w:t xml:space="preserve">: </w:t>
      </w:r>
      <w:r w:rsidR="00250155" w:rsidRPr="00DB5D74">
        <w:rPr>
          <w:rFonts w:cs="Times New Roman"/>
          <w:sz w:val="28"/>
          <w:szCs w:val="28"/>
          <w:lang w:val="ru-RU"/>
        </w:rPr>
        <w:t>опыт</w:t>
      </w:r>
      <w:r w:rsidR="00250155" w:rsidRPr="00DB5D74">
        <w:rPr>
          <w:rFonts w:cs="Times New Roman"/>
          <w:sz w:val="28"/>
          <w:szCs w:val="28"/>
        </w:rPr>
        <w:t xml:space="preserve">, </w:t>
      </w:r>
      <w:r w:rsidR="00250155" w:rsidRPr="00DB5D74">
        <w:rPr>
          <w:rFonts w:cs="Times New Roman"/>
          <w:sz w:val="28"/>
          <w:szCs w:val="28"/>
          <w:lang w:val="ru-RU"/>
        </w:rPr>
        <w:t xml:space="preserve">эмоции, </w:t>
      </w:r>
      <w:r w:rsidR="00006F52">
        <w:rPr>
          <w:rFonts w:cs="Times New Roman"/>
          <w:sz w:val="28"/>
          <w:szCs w:val="28"/>
          <w:lang w:val="ru-RU"/>
        </w:rPr>
        <w:t>ассоциации</w:t>
      </w:r>
      <w:r>
        <w:rPr>
          <w:rFonts w:cs="Times New Roman"/>
          <w:sz w:val="28"/>
          <w:szCs w:val="28"/>
        </w:rPr>
        <w:t>.</w:t>
      </w:r>
      <w:r w:rsidR="00250155" w:rsidRPr="00DB5D74">
        <w:rPr>
          <w:rFonts w:cs="Times New Roman"/>
          <w:sz w:val="28"/>
          <w:szCs w:val="28"/>
          <w:lang w:val="ru-RU"/>
        </w:rPr>
        <w:t xml:space="preserve"> </w:t>
      </w:r>
    </w:p>
    <w:p w:rsidR="003D5036" w:rsidRPr="00DB5D74" w:rsidRDefault="00BB558F" w:rsidP="002C0C4B">
      <w:pPr>
        <w:numPr>
          <w:ilvl w:val="0"/>
          <w:numId w:val="6"/>
        </w:numPr>
        <w:rPr>
          <w:rFonts w:cs="Times New Roman"/>
          <w:sz w:val="28"/>
          <w:szCs w:val="28"/>
        </w:rPr>
      </w:pPr>
      <w:r>
        <w:rPr>
          <w:rFonts w:cs="Times New Roman"/>
          <w:sz w:val="28"/>
          <w:szCs w:val="28"/>
          <w:lang w:val="ru-RU"/>
        </w:rPr>
        <w:t>С</w:t>
      </w:r>
      <w:r w:rsidR="00250155" w:rsidRPr="00DB5D74">
        <w:rPr>
          <w:rFonts w:cs="Times New Roman"/>
          <w:sz w:val="28"/>
          <w:szCs w:val="28"/>
          <w:lang w:val="ru-RU"/>
        </w:rPr>
        <w:t>имволическая</w:t>
      </w:r>
      <w:r>
        <w:rPr>
          <w:rFonts w:cs="Times New Roman"/>
          <w:sz w:val="28"/>
          <w:szCs w:val="28"/>
        </w:rPr>
        <w:t xml:space="preserve">: </w:t>
      </w:r>
      <w:r w:rsidR="00250155" w:rsidRPr="00DB5D74">
        <w:rPr>
          <w:rFonts w:cs="Times New Roman"/>
          <w:sz w:val="28"/>
          <w:szCs w:val="28"/>
          <w:lang w:val="ru-RU"/>
        </w:rPr>
        <w:t>мелодия, гармония, структура</w:t>
      </w:r>
      <w:r>
        <w:rPr>
          <w:rFonts w:cs="Times New Roman"/>
          <w:sz w:val="28"/>
          <w:szCs w:val="28"/>
        </w:rPr>
        <w:t>.</w:t>
      </w:r>
      <w:r w:rsidR="00250155" w:rsidRPr="00DB5D74">
        <w:rPr>
          <w:rFonts w:cs="Times New Roman"/>
          <w:sz w:val="28"/>
          <w:szCs w:val="28"/>
        </w:rPr>
        <w:t xml:space="preserve"> </w:t>
      </w:r>
    </w:p>
    <w:p w:rsidR="005A3623" w:rsidRPr="00E07D10" w:rsidRDefault="00BB558F" w:rsidP="002C0C4B">
      <w:pPr>
        <w:numPr>
          <w:ilvl w:val="0"/>
          <w:numId w:val="6"/>
        </w:numPr>
        <w:rPr>
          <w:rFonts w:cs="Times New Roman"/>
          <w:sz w:val="28"/>
          <w:szCs w:val="28"/>
          <w:lang w:val="ru-RU"/>
        </w:rPr>
      </w:pPr>
      <w:r w:rsidRPr="0086639B">
        <w:rPr>
          <w:rFonts w:cs="Times New Roman"/>
          <w:sz w:val="28"/>
          <w:szCs w:val="28"/>
          <w:lang w:val="ru-RU"/>
        </w:rPr>
        <w:t>Т</w:t>
      </w:r>
      <w:r w:rsidR="00250155" w:rsidRPr="0086639B">
        <w:rPr>
          <w:rFonts w:cs="Times New Roman"/>
          <w:sz w:val="28"/>
          <w:szCs w:val="28"/>
          <w:lang w:val="ru-RU"/>
        </w:rPr>
        <w:t>екстовая</w:t>
      </w:r>
      <w:r w:rsidRPr="0086639B">
        <w:rPr>
          <w:rFonts w:cs="Times New Roman"/>
          <w:sz w:val="28"/>
          <w:szCs w:val="28"/>
          <w:lang w:val="ru-RU"/>
        </w:rPr>
        <w:t>:</w:t>
      </w:r>
      <w:r w:rsidR="00250155" w:rsidRPr="0086639B">
        <w:rPr>
          <w:rFonts w:cs="Times New Roman"/>
          <w:sz w:val="28"/>
          <w:szCs w:val="28"/>
          <w:lang w:val="ru-RU"/>
        </w:rPr>
        <w:t xml:space="preserve"> слова песни</w:t>
      </w:r>
      <w:r w:rsidR="00195642" w:rsidRPr="0086639B">
        <w:rPr>
          <w:rFonts w:cs="Times New Roman"/>
          <w:sz w:val="28"/>
          <w:szCs w:val="28"/>
          <w:lang w:val="ru-RU"/>
        </w:rPr>
        <w:t xml:space="preserve">, информация </w:t>
      </w:r>
      <w:r w:rsidR="00A512EB" w:rsidRPr="0086639B">
        <w:rPr>
          <w:rFonts w:cs="Times New Roman"/>
          <w:sz w:val="28"/>
          <w:szCs w:val="28"/>
          <w:lang w:val="ru-RU"/>
        </w:rPr>
        <w:t>об</w:t>
      </w:r>
      <w:r w:rsidR="00195642" w:rsidRPr="0086639B">
        <w:rPr>
          <w:rFonts w:cs="Times New Roman"/>
          <w:sz w:val="28"/>
          <w:szCs w:val="28"/>
          <w:lang w:val="ru-RU"/>
        </w:rPr>
        <w:t xml:space="preserve"> исполнителях</w:t>
      </w:r>
      <w:sdt>
        <w:sdtPr>
          <w:rPr>
            <w:rFonts w:cs="Times New Roman"/>
            <w:sz w:val="28"/>
            <w:szCs w:val="28"/>
            <w:lang w:val="ru-RU"/>
          </w:rPr>
          <w:id w:val="78170164"/>
          <w:citation/>
        </w:sdtPr>
        <w:sdtEndPr/>
        <w:sdtContent>
          <w:r w:rsidR="007A7A97" w:rsidRPr="0086639B">
            <w:rPr>
              <w:rFonts w:cs="Times New Roman"/>
              <w:sz w:val="28"/>
              <w:szCs w:val="28"/>
              <w:lang w:val="ru-RU"/>
            </w:rPr>
            <w:fldChar w:fldCharType="begin"/>
          </w:r>
          <w:r w:rsidR="0090142C" w:rsidRPr="0086639B">
            <w:rPr>
              <w:rFonts w:cs="Times New Roman"/>
              <w:sz w:val="28"/>
              <w:szCs w:val="28"/>
              <w:lang w:val="ru-RU"/>
            </w:rPr>
            <w:instrText xml:space="preserve"> CITATION Dow03 \l 1049 </w:instrText>
          </w:r>
          <w:r w:rsidR="007A7A97" w:rsidRPr="0086639B">
            <w:rPr>
              <w:rFonts w:cs="Times New Roman"/>
              <w:sz w:val="28"/>
              <w:szCs w:val="28"/>
              <w:lang w:val="ru-RU"/>
            </w:rPr>
            <w:fldChar w:fldCharType="separate"/>
          </w:r>
          <w:r w:rsidR="00DA30C4">
            <w:rPr>
              <w:rFonts w:cs="Times New Roman"/>
              <w:noProof/>
              <w:sz w:val="28"/>
              <w:szCs w:val="28"/>
              <w:lang w:val="ru-RU"/>
            </w:rPr>
            <w:t xml:space="preserve"> </w:t>
          </w:r>
          <w:r w:rsidR="00DA30C4" w:rsidRPr="00DA30C4">
            <w:rPr>
              <w:rFonts w:cs="Times New Roman"/>
              <w:noProof/>
              <w:sz w:val="28"/>
              <w:szCs w:val="28"/>
              <w:lang w:val="ru-RU"/>
            </w:rPr>
            <w:t>[</w:t>
          </w:r>
          <w:hyperlink w:anchor="Dow03" w:history="1">
            <w:r w:rsidR="00DA30C4" w:rsidRPr="00DA30C4">
              <w:rPr>
                <w:rFonts w:cs="Times New Roman"/>
                <w:noProof/>
                <w:sz w:val="28"/>
                <w:szCs w:val="28"/>
                <w:lang w:val="ru-RU"/>
              </w:rPr>
              <w:t>5</w:t>
            </w:r>
          </w:hyperlink>
          <w:r w:rsidR="00DA30C4" w:rsidRPr="00DA30C4">
            <w:rPr>
              <w:rFonts w:cs="Times New Roman"/>
              <w:noProof/>
              <w:sz w:val="28"/>
              <w:szCs w:val="28"/>
              <w:lang w:val="ru-RU"/>
            </w:rPr>
            <w:t>]</w:t>
          </w:r>
          <w:r w:rsidR="007A7A97" w:rsidRPr="0086639B">
            <w:rPr>
              <w:rFonts w:cs="Times New Roman"/>
              <w:sz w:val="28"/>
              <w:szCs w:val="28"/>
              <w:lang w:val="ru-RU"/>
            </w:rPr>
            <w:fldChar w:fldCharType="end"/>
          </w:r>
        </w:sdtContent>
      </w:sdt>
      <w:r w:rsidR="00E07D10">
        <w:rPr>
          <w:rFonts w:cs="Times New Roman"/>
          <w:sz w:val="28"/>
          <w:szCs w:val="28"/>
          <w:lang w:val="ru-RU"/>
        </w:rPr>
        <w:t>.</w:t>
      </w:r>
    </w:p>
    <w:p w:rsidR="005A3623" w:rsidRPr="005A3623" w:rsidRDefault="005A3623" w:rsidP="0086639B">
      <w:pPr>
        <w:ind w:firstLine="360"/>
        <w:rPr>
          <w:rFonts w:cs="Times New Roman"/>
          <w:sz w:val="28"/>
          <w:szCs w:val="28"/>
          <w:lang w:val="ru-RU"/>
        </w:rPr>
      </w:pPr>
      <w:r>
        <w:rPr>
          <w:rFonts w:cs="Times New Roman"/>
          <w:sz w:val="28"/>
          <w:szCs w:val="28"/>
          <w:lang w:val="ru-RU"/>
        </w:rPr>
        <w:t xml:space="preserve">После специальной обработки эта </w:t>
      </w:r>
      <w:r w:rsidR="0086639B">
        <w:rPr>
          <w:rFonts w:cs="Times New Roman"/>
          <w:sz w:val="28"/>
          <w:szCs w:val="28"/>
          <w:lang w:val="ru-RU"/>
        </w:rPr>
        <w:t>информация</w:t>
      </w:r>
      <w:r>
        <w:rPr>
          <w:rFonts w:cs="Times New Roman"/>
          <w:sz w:val="28"/>
          <w:szCs w:val="28"/>
          <w:lang w:val="ru-RU"/>
        </w:rPr>
        <w:t xml:space="preserve"> может быть использована для решения различных задач.</w:t>
      </w:r>
    </w:p>
    <w:p w:rsidR="00517E24" w:rsidRDefault="007507B1" w:rsidP="00517E24">
      <w:pPr>
        <w:pStyle w:val="Heading2"/>
        <w:rPr>
          <w:rFonts w:ascii="Times New Roman" w:hAnsi="Times New Roman"/>
        </w:rPr>
      </w:pPr>
      <w:bookmarkStart w:id="7" w:name="_Toc263111214"/>
      <w:r>
        <w:rPr>
          <w:rFonts w:ascii="Times New Roman" w:hAnsi="Times New Roman"/>
        </w:rPr>
        <w:t>Методы получения данных о музыке</w:t>
      </w:r>
      <w:bookmarkEnd w:id="7"/>
    </w:p>
    <w:p w:rsidR="008106E6" w:rsidRPr="00DB5D74" w:rsidRDefault="00947CCC" w:rsidP="009857E6">
      <w:pPr>
        <w:ind w:firstLine="576"/>
        <w:rPr>
          <w:rFonts w:cs="Times New Roman"/>
          <w:sz w:val="28"/>
          <w:szCs w:val="28"/>
          <w:lang w:val="ru-RU"/>
        </w:rPr>
      </w:pPr>
      <w:r>
        <w:rPr>
          <w:rFonts w:cs="Times New Roman"/>
          <w:sz w:val="28"/>
          <w:szCs w:val="28"/>
          <w:lang w:val="ru-RU"/>
        </w:rPr>
        <w:t>Получить численные данные о музыке</w:t>
      </w:r>
      <w:r w:rsidR="008106E6" w:rsidRPr="00DB5D74">
        <w:rPr>
          <w:rFonts w:cs="Times New Roman"/>
          <w:sz w:val="28"/>
          <w:szCs w:val="28"/>
          <w:lang w:val="ru-RU"/>
        </w:rPr>
        <w:t xml:space="preserve"> можно </w:t>
      </w:r>
      <w:r>
        <w:rPr>
          <w:rFonts w:cs="Times New Roman"/>
          <w:sz w:val="28"/>
          <w:szCs w:val="28"/>
          <w:lang w:val="ru-RU"/>
        </w:rPr>
        <w:t>обработкой</w:t>
      </w:r>
      <w:r w:rsidR="008106E6" w:rsidRPr="00DB5D74">
        <w:rPr>
          <w:rFonts w:cs="Times New Roman"/>
          <w:sz w:val="28"/>
          <w:szCs w:val="28"/>
          <w:lang w:val="ru-RU"/>
        </w:rPr>
        <w:t xml:space="preserve"> текстовы</w:t>
      </w:r>
      <w:r w:rsidR="002D5FEA">
        <w:rPr>
          <w:rFonts w:cs="Times New Roman"/>
          <w:sz w:val="28"/>
          <w:szCs w:val="28"/>
          <w:lang w:val="ru-RU"/>
        </w:rPr>
        <w:t>х</w:t>
      </w:r>
      <w:r w:rsidR="008106E6" w:rsidRPr="00DB5D74">
        <w:rPr>
          <w:rFonts w:cs="Times New Roman"/>
          <w:sz w:val="28"/>
          <w:szCs w:val="28"/>
          <w:lang w:val="ru-RU"/>
        </w:rPr>
        <w:t xml:space="preserve"> данные из интернета (контекст) либо из самого звука (содержимое). </w:t>
      </w:r>
      <w:r w:rsidR="00074E21">
        <w:rPr>
          <w:rFonts w:cs="Times New Roman"/>
          <w:sz w:val="28"/>
          <w:szCs w:val="28"/>
          <w:lang w:val="ru-RU"/>
        </w:rPr>
        <w:t xml:space="preserve">В данной работе </w:t>
      </w:r>
      <w:r w:rsidR="00FC0E18">
        <w:rPr>
          <w:rFonts w:cs="Times New Roman"/>
          <w:sz w:val="28"/>
          <w:szCs w:val="28"/>
          <w:lang w:val="ru-RU"/>
        </w:rPr>
        <w:t>использовались</w:t>
      </w:r>
      <w:r w:rsidR="00074E21">
        <w:rPr>
          <w:rFonts w:cs="Times New Roman"/>
          <w:sz w:val="28"/>
          <w:szCs w:val="28"/>
          <w:lang w:val="ru-RU"/>
        </w:rPr>
        <w:t xml:space="preserve"> и описаны </w:t>
      </w:r>
      <w:r w:rsidR="008106E6" w:rsidRPr="00DB5D74">
        <w:rPr>
          <w:rFonts w:cs="Times New Roman"/>
          <w:sz w:val="28"/>
          <w:szCs w:val="28"/>
          <w:lang w:val="ru-RU"/>
        </w:rPr>
        <w:t>только содержательные методы</w:t>
      </w:r>
      <w:r w:rsidR="00FC0E18">
        <w:rPr>
          <w:rFonts w:cs="Times New Roman"/>
          <w:sz w:val="28"/>
          <w:szCs w:val="28"/>
          <w:lang w:val="ru-RU"/>
        </w:rPr>
        <w:t>.</w:t>
      </w:r>
    </w:p>
    <w:p w:rsidR="005D0432" w:rsidRDefault="005D0432" w:rsidP="00517E24">
      <w:pPr>
        <w:ind w:firstLine="576"/>
        <w:rPr>
          <w:sz w:val="28"/>
          <w:szCs w:val="28"/>
          <w:lang w:val="ru-RU" w:eastAsia="ru-RU"/>
        </w:rPr>
      </w:pPr>
    </w:p>
    <w:p w:rsidR="005D0432" w:rsidRDefault="002C6C62" w:rsidP="005D0432">
      <w:pPr>
        <w:ind w:firstLine="576"/>
        <w:rPr>
          <w:sz w:val="28"/>
          <w:szCs w:val="28"/>
          <w:lang w:val="ru-RU" w:eastAsia="ru-RU"/>
        </w:rPr>
      </w:pPr>
      <w:r w:rsidRPr="00DB5D74">
        <w:rPr>
          <w:rFonts w:cs="Times New Roman"/>
          <w:sz w:val="28"/>
          <w:szCs w:val="28"/>
          <w:lang w:val="ru-RU" w:eastAsia="ru-RU"/>
        </w:rPr>
        <w:t xml:space="preserve">Каждое музыкальное свойств относится к одному из </w:t>
      </w:r>
      <w:r w:rsidRPr="002C0F70">
        <w:rPr>
          <w:rFonts w:cs="Times New Roman"/>
          <w:sz w:val="28"/>
          <w:szCs w:val="28"/>
          <w:lang w:val="ru-RU" w:eastAsia="ru-RU"/>
        </w:rPr>
        <w:t xml:space="preserve">измерений традиционно определенных в музыкальной теории. </w:t>
      </w:r>
      <w:r w:rsidR="00602D07" w:rsidRPr="002C0F70">
        <w:rPr>
          <w:rFonts w:cs="Times New Roman"/>
          <w:sz w:val="28"/>
          <w:szCs w:val="28"/>
          <w:lang w:val="ru-RU" w:eastAsia="ru-RU"/>
        </w:rPr>
        <w:t>На</w:t>
      </w:r>
      <w:r w:rsidR="009216F4" w:rsidRPr="002C0F70">
        <w:rPr>
          <w:rFonts w:cs="Times New Roman"/>
          <w:sz w:val="28"/>
          <w:szCs w:val="28"/>
          <w:lang w:val="ru-RU" w:eastAsia="ru-RU"/>
        </w:rPr>
        <w:t xml:space="preserve"> </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262668786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Рис. 1</w:t>
      </w:r>
      <w:r w:rsidR="00794F73">
        <w:fldChar w:fldCharType="end"/>
      </w:r>
      <w:r w:rsidR="00602D07">
        <w:rPr>
          <w:rFonts w:cs="Times New Roman"/>
          <w:sz w:val="28"/>
          <w:szCs w:val="28"/>
          <w:lang w:val="ru-RU" w:eastAsia="ru-RU"/>
        </w:rPr>
        <w:t xml:space="preserve"> </w:t>
      </w:r>
      <w:r w:rsidR="005D0432">
        <w:rPr>
          <w:rFonts w:cs="Times New Roman"/>
          <w:sz w:val="28"/>
          <w:szCs w:val="28"/>
          <w:lang w:val="ru-RU" w:eastAsia="ru-RU"/>
        </w:rPr>
        <w:lastRenderedPageBreak/>
        <w:t>изображены</w:t>
      </w:r>
      <w:r w:rsidR="00602D07">
        <w:rPr>
          <w:rFonts w:cs="Times New Roman"/>
          <w:sz w:val="28"/>
          <w:szCs w:val="28"/>
          <w:lang w:val="ru-RU" w:eastAsia="ru-RU"/>
        </w:rPr>
        <w:t xml:space="preserve"> возможные способы вычисления значений моделей различных</w:t>
      </w:r>
      <w:r w:rsidR="00B7687B">
        <w:rPr>
          <w:rFonts w:cs="Times New Roman"/>
          <w:sz w:val="28"/>
          <w:szCs w:val="28"/>
          <w:lang w:val="ru-RU" w:eastAsia="ru-RU"/>
        </w:rPr>
        <w:t xml:space="preserve"> низко- и среднеуровневых</w:t>
      </w:r>
      <w:r w:rsidR="005D0432">
        <w:rPr>
          <w:sz w:val="28"/>
          <w:szCs w:val="28"/>
          <w:lang w:val="ru-RU" w:eastAsia="ru-RU"/>
        </w:rPr>
        <w:t xml:space="preserve"> музыкальных структур</w:t>
      </w:r>
      <w:r w:rsidR="00602D07">
        <w:rPr>
          <w:sz w:val="28"/>
          <w:szCs w:val="28"/>
          <w:lang w:val="ru-RU" w:eastAsia="ru-RU"/>
        </w:rPr>
        <w:t>.</w:t>
      </w:r>
    </w:p>
    <w:p w:rsidR="002C6C62" w:rsidRPr="00DB5D74" w:rsidRDefault="002C6C62" w:rsidP="002C6C62">
      <w:pPr>
        <w:rPr>
          <w:rFonts w:cs="Times New Roman"/>
          <w:sz w:val="28"/>
          <w:szCs w:val="28"/>
          <w:lang w:val="ru-RU" w:eastAsia="ru-RU"/>
        </w:rPr>
      </w:pPr>
    </w:p>
    <w:p w:rsidR="002C6C62" w:rsidRPr="005D0432" w:rsidRDefault="00C72925" w:rsidP="005A29BD">
      <w:pPr>
        <w:jc w:val="both"/>
        <w:rPr>
          <w:rFonts w:cs="Times New Roman"/>
          <w:lang w:val="ru-RU"/>
        </w:rPr>
      </w:pPr>
      <w:r>
        <w:rPr>
          <w:rFonts w:cs="Times New Roman"/>
          <w:noProof/>
        </w:rPr>
        <w:drawing>
          <wp:inline distT="0" distB="0" distL="0" distR="0">
            <wp:extent cx="5223906" cy="2711966"/>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24782" cy="2712421"/>
                    </a:xfrm>
                    <a:prstGeom prst="rect">
                      <a:avLst/>
                    </a:prstGeom>
                    <a:noFill/>
                    <a:ln w="9525">
                      <a:noFill/>
                      <a:miter lim="800000"/>
                      <a:headEnd/>
                      <a:tailEnd/>
                    </a:ln>
                  </pic:spPr>
                </pic:pic>
              </a:graphicData>
            </a:graphic>
          </wp:inline>
        </w:drawing>
      </w:r>
    </w:p>
    <w:p w:rsidR="002C6C62" w:rsidRPr="00402418" w:rsidRDefault="00402418" w:rsidP="00173A2D">
      <w:pPr>
        <w:ind w:firstLine="709"/>
        <w:jc w:val="both"/>
        <w:rPr>
          <w:rFonts w:cs="Times New Roman"/>
          <w:i/>
          <w:lang w:val="ru-RU"/>
        </w:rPr>
      </w:pPr>
      <w:r w:rsidRPr="00402418">
        <w:rPr>
          <w:rFonts w:cs="Times New Roman"/>
          <w:b/>
          <w:bCs/>
          <w:lang w:val="ru-RU" w:eastAsia="ru-RU"/>
        </w:rPr>
        <w:t>“</w:t>
      </w:r>
      <w:r w:rsidR="005D0432" w:rsidRPr="009216F4">
        <w:rPr>
          <w:rFonts w:cs="Times New Roman"/>
          <w:b/>
          <w:bCs/>
          <w:lang w:eastAsia="ru-RU"/>
        </w:rPr>
        <w:t>Boldface</w:t>
      </w:r>
      <w:r w:rsidRPr="00402418">
        <w:rPr>
          <w:rFonts w:cs="Times New Roman"/>
          <w:b/>
          <w:bCs/>
          <w:lang w:val="ru-RU" w:eastAsia="ru-RU"/>
        </w:rPr>
        <w:t>”</w:t>
      </w:r>
      <w:r w:rsidR="005D0432" w:rsidRPr="009216F4">
        <w:rPr>
          <w:rFonts w:cs="Times New Roman"/>
          <w:lang w:val="ru-RU" w:eastAsia="ru-RU"/>
        </w:rPr>
        <w:t xml:space="preserve"> </w:t>
      </w:r>
      <w:r w:rsidR="005D0432" w:rsidRPr="00402418">
        <w:rPr>
          <w:rFonts w:cs="Times New Roman"/>
          <w:i/>
          <w:lang w:val="ru-RU" w:eastAsia="ru-RU"/>
        </w:rPr>
        <w:t xml:space="preserve">текст подсвечивает свойства относящиеся к тону и тональности(хромограмма, сила ноты, нотная </w:t>
      </w:r>
      <w:r w:rsidR="005D0432" w:rsidRPr="00402418">
        <w:rPr>
          <w:rFonts w:cs="Times New Roman"/>
          <w:i/>
          <w:lang w:eastAsia="ru-RU"/>
        </w:rPr>
        <w:t>SOM</w:t>
      </w:r>
      <w:r w:rsidR="005D0432" w:rsidRPr="00402418">
        <w:rPr>
          <w:rFonts w:cs="Times New Roman"/>
          <w:i/>
          <w:lang w:val="ru-RU" w:eastAsia="ru-RU"/>
        </w:rPr>
        <w:t>) и динамике(</w:t>
      </w:r>
      <w:r w:rsidR="005D0432" w:rsidRPr="00402418">
        <w:rPr>
          <w:rFonts w:cs="Times New Roman"/>
          <w:i/>
          <w:lang w:eastAsia="ru-RU"/>
        </w:rPr>
        <w:t>Root</w:t>
      </w:r>
      <w:r w:rsidR="005D0432" w:rsidRPr="00402418">
        <w:rPr>
          <w:rFonts w:cs="Times New Roman"/>
          <w:i/>
          <w:lang w:val="ru-RU" w:eastAsia="ru-RU"/>
        </w:rPr>
        <w:t xml:space="preserve"> </w:t>
      </w:r>
      <w:r w:rsidR="005D0432" w:rsidRPr="00402418">
        <w:rPr>
          <w:rFonts w:cs="Times New Roman"/>
          <w:i/>
          <w:lang w:eastAsia="ru-RU"/>
        </w:rPr>
        <w:t>Mean</w:t>
      </w:r>
      <w:r w:rsidR="005D0432" w:rsidRPr="00402418">
        <w:rPr>
          <w:rFonts w:cs="Times New Roman"/>
          <w:i/>
          <w:lang w:val="ru-RU" w:eastAsia="ru-RU"/>
        </w:rPr>
        <w:t xml:space="preserve"> </w:t>
      </w:r>
      <w:r w:rsidR="005D0432" w:rsidRPr="00402418">
        <w:rPr>
          <w:rFonts w:cs="Times New Roman"/>
          <w:i/>
          <w:lang w:eastAsia="ru-RU"/>
        </w:rPr>
        <w:t>Square</w:t>
      </w:r>
      <w:r w:rsidR="005D0432" w:rsidRPr="00402418">
        <w:rPr>
          <w:rFonts w:cs="Times New Roman"/>
          <w:i/>
          <w:lang w:val="ru-RU" w:eastAsia="ru-RU"/>
        </w:rPr>
        <w:t>(</w:t>
      </w:r>
      <w:r w:rsidR="005D0432" w:rsidRPr="00402418">
        <w:rPr>
          <w:rFonts w:cs="Times New Roman"/>
          <w:i/>
          <w:lang w:eastAsia="ru-RU"/>
        </w:rPr>
        <w:t>RMS</w:t>
      </w:r>
      <w:r w:rsidR="005D0432" w:rsidRPr="00402418">
        <w:rPr>
          <w:rFonts w:cs="Times New Roman"/>
          <w:i/>
          <w:lang w:val="ru-RU" w:eastAsia="ru-RU"/>
        </w:rPr>
        <w:t xml:space="preserve">), </w:t>
      </w:r>
      <w:r w:rsidR="005D0432" w:rsidRPr="00402418">
        <w:rPr>
          <w:rFonts w:cs="Times New Roman"/>
          <w:i/>
          <w:lang w:eastAsia="ru-RU"/>
        </w:rPr>
        <w:t>energy</w:t>
      </w:r>
      <w:r w:rsidR="005D0432" w:rsidRPr="00402418">
        <w:rPr>
          <w:rFonts w:cs="Times New Roman"/>
          <w:i/>
          <w:lang w:val="ru-RU" w:eastAsia="ru-RU"/>
        </w:rPr>
        <w:t>).</w:t>
      </w:r>
      <w:r w:rsidR="00740771" w:rsidRPr="00740771">
        <w:rPr>
          <w:rFonts w:cs="Times New Roman"/>
          <w:i/>
          <w:lang w:val="ru-RU" w:eastAsia="ru-RU"/>
        </w:rPr>
        <w:t xml:space="preserve"> “</w:t>
      </w:r>
      <w:r w:rsidR="005D0432" w:rsidRPr="00402418">
        <w:rPr>
          <w:rFonts w:cs="Times New Roman"/>
          <w:b/>
          <w:bCs/>
          <w:i/>
          <w:iCs/>
          <w:lang w:eastAsia="ru-RU"/>
        </w:rPr>
        <w:t>Bold</w:t>
      </w:r>
      <w:r w:rsidR="005D0432" w:rsidRPr="00402418">
        <w:rPr>
          <w:rFonts w:cs="Times New Roman"/>
          <w:b/>
          <w:bCs/>
          <w:i/>
          <w:iCs/>
          <w:lang w:val="ru-RU" w:eastAsia="ru-RU"/>
        </w:rPr>
        <w:t xml:space="preserve"> </w:t>
      </w:r>
      <w:r w:rsidR="005D0432" w:rsidRPr="00402418">
        <w:rPr>
          <w:rFonts w:cs="Times New Roman"/>
          <w:b/>
          <w:bCs/>
          <w:i/>
          <w:iCs/>
          <w:lang w:eastAsia="ru-RU"/>
        </w:rPr>
        <w:t>italics</w:t>
      </w:r>
      <w:r w:rsidR="00740771" w:rsidRPr="00740771">
        <w:rPr>
          <w:rFonts w:cs="Times New Roman"/>
          <w:b/>
          <w:bCs/>
          <w:i/>
          <w:iCs/>
          <w:lang w:val="ru-RU" w:eastAsia="ru-RU"/>
        </w:rPr>
        <w:t>”</w:t>
      </w:r>
      <w:r w:rsidR="005D0432" w:rsidRPr="00402418">
        <w:rPr>
          <w:rFonts w:cs="Times New Roman"/>
          <w:b/>
          <w:bCs/>
          <w:i/>
          <w:iCs/>
          <w:lang w:val="ru-RU" w:eastAsia="ru-RU"/>
        </w:rPr>
        <w:t xml:space="preserve"> </w:t>
      </w:r>
      <w:r w:rsidR="005D0432" w:rsidRPr="00402418">
        <w:rPr>
          <w:rFonts w:cs="Times New Roman"/>
          <w:i/>
          <w:lang w:val="ru-RU" w:eastAsia="ru-RU"/>
        </w:rPr>
        <w:t>обозначают свойства относящиеся к ритму</w:t>
      </w:r>
      <w:r w:rsidR="004F1AE8" w:rsidRPr="00402418">
        <w:rPr>
          <w:rFonts w:cs="Times New Roman"/>
          <w:i/>
          <w:lang w:val="ru-RU" w:eastAsia="ru-RU"/>
        </w:rPr>
        <w:t xml:space="preserve"> (</w:t>
      </w:r>
      <w:r w:rsidR="005D0432" w:rsidRPr="00402418">
        <w:rPr>
          <w:rFonts w:cs="Times New Roman"/>
          <w:i/>
          <w:lang w:val="ru-RU" w:eastAsia="ru-RU"/>
        </w:rPr>
        <w:t xml:space="preserve">темпу), четкости и отклонению пульсации. </w:t>
      </w:r>
      <w:r w:rsidRPr="00402418">
        <w:rPr>
          <w:rFonts w:cs="Times New Roman"/>
          <w:i/>
          <w:lang w:val="ru-RU" w:eastAsia="ru-RU"/>
        </w:rPr>
        <w:t>“</w:t>
      </w:r>
      <w:r w:rsidR="005D0432" w:rsidRPr="00402418">
        <w:rPr>
          <w:rFonts w:cs="Times New Roman"/>
          <w:i/>
          <w:iCs/>
          <w:lang w:eastAsia="ru-RU"/>
        </w:rPr>
        <w:t>Simple</w:t>
      </w:r>
      <w:r w:rsidR="005D0432" w:rsidRPr="00402418">
        <w:rPr>
          <w:rFonts w:cs="Times New Roman"/>
          <w:i/>
          <w:iCs/>
          <w:lang w:val="ru-RU" w:eastAsia="ru-RU"/>
        </w:rPr>
        <w:t xml:space="preserve"> </w:t>
      </w:r>
      <w:r w:rsidR="005D0432" w:rsidRPr="00402418">
        <w:rPr>
          <w:rFonts w:cs="Times New Roman"/>
          <w:i/>
          <w:iCs/>
          <w:lang w:eastAsia="ru-RU"/>
        </w:rPr>
        <w:t>italics</w:t>
      </w:r>
      <w:r w:rsidRPr="00402418">
        <w:rPr>
          <w:rFonts w:cs="Times New Roman"/>
          <w:i/>
          <w:iCs/>
          <w:lang w:val="ru-RU" w:eastAsia="ru-RU"/>
        </w:rPr>
        <w:t>”</w:t>
      </w:r>
      <w:r w:rsidR="005D0432" w:rsidRPr="00402418">
        <w:rPr>
          <w:rFonts w:cs="Times New Roman"/>
          <w:i/>
          <w:iCs/>
          <w:lang w:val="ru-RU" w:eastAsia="ru-RU"/>
        </w:rPr>
        <w:t xml:space="preserve"> </w:t>
      </w:r>
      <w:r w:rsidR="005D0432" w:rsidRPr="00402418">
        <w:rPr>
          <w:rFonts w:cs="Times New Roman"/>
          <w:i/>
          <w:lang w:val="ru-RU" w:eastAsia="ru-RU"/>
        </w:rPr>
        <w:t xml:space="preserve">подсвечивают большой набор свойств которые можно ассоциировать с </w:t>
      </w:r>
      <w:r w:rsidR="004F1AE8" w:rsidRPr="00402418">
        <w:rPr>
          <w:rFonts w:cs="Times New Roman"/>
          <w:i/>
          <w:lang w:val="ru-RU" w:eastAsia="ru-RU"/>
        </w:rPr>
        <w:t xml:space="preserve">тембром. </w:t>
      </w:r>
      <w:r w:rsidRPr="00402418">
        <w:rPr>
          <w:rFonts w:cs="Times New Roman"/>
          <w:i/>
          <w:lang w:val="ru-RU" w:eastAsia="ru-RU"/>
        </w:rPr>
        <w:t>“</w:t>
      </w:r>
      <w:r w:rsidR="005D0432" w:rsidRPr="00402418">
        <w:rPr>
          <w:rFonts w:cs="Times New Roman"/>
          <w:i/>
          <w:iCs/>
          <w:lang w:eastAsia="ru-RU"/>
        </w:rPr>
        <w:t>Grey</w:t>
      </w:r>
      <w:r w:rsidR="005D0432" w:rsidRPr="00402418">
        <w:rPr>
          <w:rFonts w:cs="Times New Roman"/>
          <w:i/>
          <w:iCs/>
          <w:lang w:val="ru-RU" w:eastAsia="ru-RU"/>
        </w:rPr>
        <w:t xml:space="preserve"> </w:t>
      </w:r>
      <w:r w:rsidR="005D0432" w:rsidRPr="00402418">
        <w:rPr>
          <w:rFonts w:cs="Times New Roman"/>
          <w:i/>
          <w:iCs/>
          <w:lang w:eastAsia="ru-RU"/>
        </w:rPr>
        <w:t>italics</w:t>
      </w:r>
      <w:r w:rsidRPr="00402418">
        <w:rPr>
          <w:rFonts w:cs="Times New Roman"/>
          <w:i/>
          <w:iCs/>
          <w:lang w:val="ru-RU" w:eastAsia="ru-RU"/>
        </w:rPr>
        <w:t>”</w:t>
      </w:r>
      <w:r w:rsidR="005D0432" w:rsidRPr="00402418">
        <w:rPr>
          <w:rFonts w:cs="Times New Roman"/>
          <w:i/>
          <w:iCs/>
          <w:lang w:val="ru-RU" w:eastAsia="ru-RU"/>
        </w:rPr>
        <w:t xml:space="preserve"> </w:t>
      </w:r>
      <w:r w:rsidR="005D0432" w:rsidRPr="00402418">
        <w:rPr>
          <w:rFonts w:cs="Times New Roman"/>
          <w:i/>
          <w:lang w:val="ru-RU" w:eastAsia="ru-RU"/>
        </w:rPr>
        <w:t>операции могут быть применены к различным представлениям:  например, статистические моменты (</w:t>
      </w:r>
      <w:r w:rsidR="005D0432" w:rsidRPr="00402418">
        <w:rPr>
          <w:rFonts w:cs="Times New Roman"/>
          <w:i/>
          <w:lang w:eastAsia="ru-RU"/>
        </w:rPr>
        <w:t>centroid</w:t>
      </w:r>
      <w:r w:rsidR="005D0432" w:rsidRPr="00402418">
        <w:rPr>
          <w:rFonts w:cs="Times New Roman"/>
          <w:i/>
          <w:lang w:val="ru-RU" w:eastAsia="ru-RU"/>
        </w:rPr>
        <w:t xml:space="preserve">, </w:t>
      </w:r>
      <w:r w:rsidR="005D0432" w:rsidRPr="00402418">
        <w:rPr>
          <w:rFonts w:cs="Times New Roman"/>
          <w:i/>
          <w:lang w:eastAsia="ru-RU"/>
        </w:rPr>
        <w:t>kurtosis</w:t>
      </w:r>
      <w:r w:rsidR="005D0432" w:rsidRPr="00402418">
        <w:rPr>
          <w:rFonts w:cs="Times New Roman"/>
          <w:i/>
          <w:lang w:val="ru-RU" w:eastAsia="ru-RU"/>
        </w:rPr>
        <w:t xml:space="preserve">, </w:t>
      </w:r>
      <w:r w:rsidR="005D0432" w:rsidRPr="00402418">
        <w:rPr>
          <w:rFonts w:cs="Times New Roman"/>
          <w:i/>
          <w:lang w:eastAsia="ru-RU"/>
        </w:rPr>
        <w:t>etc</w:t>
      </w:r>
      <w:r w:rsidR="005D0432" w:rsidRPr="00402418">
        <w:rPr>
          <w:rFonts w:cs="Times New Roman"/>
          <w:i/>
          <w:lang w:val="ru-RU" w:eastAsia="ru-RU"/>
        </w:rPr>
        <w:t>.)  могут быть применены как к спектру или огибающим, так и к гистограммам основанными на любом из данных свойств.</w:t>
      </w:r>
    </w:p>
    <w:p w:rsidR="008106E6" w:rsidRPr="0035433B" w:rsidRDefault="009216F4" w:rsidP="009216F4">
      <w:pPr>
        <w:pStyle w:val="Caption"/>
        <w:jc w:val="center"/>
        <w:rPr>
          <w:lang w:val="ru-RU"/>
        </w:rPr>
      </w:pPr>
      <w:bookmarkStart w:id="8" w:name="_Ref262668786"/>
      <w:r w:rsidRPr="0035433B">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w:t>
      </w:r>
      <w:r w:rsidR="007A7A97">
        <w:rPr>
          <w:lang w:val="ru-RU"/>
        </w:rPr>
        <w:fldChar w:fldCharType="end"/>
      </w:r>
      <w:bookmarkEnd w:id="8"/>
      <w:r w:rsidR="00323AEA">
        <w:rPr>
          <w:lang w:val="ru-RU"/>
        </w:rPr>
        <w:t xml:space="preserve"> </w:t>
      </w:r>
      <w:r w:rsidR="00811D9C">
        <w:rPr>
          <w:lang w:val="ru-RU"/>
        </w:rPr>
        <w:t>Содержательные</w:t>
      </w:r>
      <w:r w:rsidR="00AA56EA">
        <w:rPr>
          <w:lang w:val="ru-RU"/>
        </w:rPr>
        <w:t xml:space="preserve"> методы </w:t>
      </w:r>
      <w:r w:rsidR="00AA56EA">
        <w:t>MIR</w:t>
      </w:r>
    </w:p>
    <w:p w:rsidR="003C50F9" w:rsidRPr="0035433B" w:rsidRDefault="003C50F9" w:rsidP="009216F4">
      <w:pPr>
        <w:pStyle w:val="Caption"/>
        <w:jc w:val="center"/>
        <w:rPr>
          <w:lang w:val="ru-RU"/>
        </w:rPr>
      </w:pPr>
    </w:p>
    <w:p w:rsidR="003C50F9" w:rsidRPr="003C50F9" w:rsidRDefault="003C50F9" w:rsidP="00173A2D">
      <w:pPr>
        <w:pStyle w:val="Caption"/>
        <w:rPr>
          <w:rFonts w:cs="Times New Roman"/>
          <w:bCs/>
          <w:i w:val="0"/>
          <w:color w:val="000000"/>
          <w:sz w:val="28"/>
          <w:szCs w:val="28"/>
          <w:lang w:val="ru-RU"/>
        </w:rPr>
      </w:pPr>
      <w:r w:rsidRPr="0035433B">
        <w:rPr>
          <w:i w:val="0"/>
          <w:sz w:val="28"/>
          <w:szCs w:val="28"/>
          <w:lang w:val="ru-RU"/>
        </w:rPr>
        <w:tab/>
      </w:r>
      <w:r w:rsidRPr="003C50F9">
        <w:rPr>
          <w:i w:val="0"/>
          <w:sz w:val="28"/>
          <w:szCs w:val="28"/>
          <w:lang w:val="ru-RU"/>
        </w:rPr>
        <w:t xml:space="preserve">Данные вычисленные по вышеприведенным моделям используются совместно с Машинным Обучения для </w:t>
      </w:r>
      <w:r>
        <w:rPr>
          <w:i w:val="0"/>
          <w:sz w:val="28"/>
          <w:szCs w:val="28"/>
          <w:lang w:val="ru-RU"/>
        </w:rPr>
        <w:t xml:space="preserve">определения того, что такое </w:t>
      </w:r>
      <w:r w:rsidRPr="003C50F9">
        <w:rPr>
          <w:i w:val="0"/>
          <w:sz w:val="28"/>
          <w:szCs w:val="28"/>
          <w:lang w:val="ru-RU"/>
        </w:rPr>
        <w:t>музыкал</w:t>
      </w:r>
      <w:r>
        <w:rPr>
          <w:i w:val="0"/>
          <w:sz w:val="28"/>
          <w:szCs w:val="28"/>
          <w:lang w:val="ru-RU"/>
        </w:rPr>
        <w:t>ьный</w:t>
      </w:r>
      <w:r w:rsidRPr="003C50F9">
        <w:rPr>
          <w:i w:val="0"/>
          <w:sz w:val="28"/>
          <w:szCs w:val="28"/>
          <w:lang w:val="ru-RU"/>
        </w:rPr>
        <w:t xml:space="preserve"> стил</w:t>
      </w:r>
      <w:r>
        <w:rPr>
          <w:i w:val="0"/>
          <w:sz w:val="28"/>
          <w:szCs w:val="28"/>
          <w:lang w:val="ru-RU"/>
        </w:rPr>
        <w:t>ь</w:t>
      </w:r>
      <w:r w:rsidRPr="003C50F9">
        <w:rPr>
          <w:i w:val="0"/>
          <w:sz w:val="28"/>
          <w:szCs w:val="28"/>
          <w:lang w:val="ru-RU"/>
        </w:rPr>
        <w:t>, жанр, настроен</w:t>
      </w:r>
      <w:r>
        <w:rPr>
          <w:i w:val="0"/>
          <w:sz w:val="28"/>
          <w:szCs w:val="28"/>
          <w:lang w:val="ru-RU"/>
        </w:rPr>
        <w:t>ие</w:t>
      </w:r>
      <w:r w:rsidRPr="003C50F9">
        <w:rPr>
          <w:i w:val="0"/>
          <w:sz w:val="28"/>
          <w:szCs w:val="28"/>
          <w:lang w:val="ru-RU"/>
        </w:rPr>
        <w:t xml:space="preserve"> и т.д.</w:t>
      </w:r>
      <w:r>
        <w:rPr>
          <w:i w:val="0"/>
          <w:sz w:val="28"/>
          <w:szCs w:val="28"/>
          <w:lang w:val="ru-RU"/>
        </w:rPr>
        <w:t xml:space="preserve"> Полученные результаты  используются для анно</w:t>
      </w:r>
      <w:r w:rsidR="00C42BA7">
        <w:rPr>
          <w:i w:val="0"/>
          <w:sz w:val="28"/>
          <w:szCs w:val="28"/>
          <w:lang w:val="ru-RU"/>
        </w:rPr>
        <w:t>ти</w:t>
      </w:r>
      <w:r>
        <w:rPr>
          <w:i w:val="0"/>
          <w:sz w:val="28"/>
          <w:szCs w:val="28"/>
          <w:lang w:val="ru-RU"/>
        </w:rPr>
        <w:t>рования, тагифицирования, классификации и поиска.</w:t>
      </w:r>
    </w:p>
    <w:p w:rsidR="008106E6" w:rsidRDefault="00587A28" w:rsidP="002C6C62">
      <w:pPr>
        <w:pStyle w:val="Heading2"/>
      </w:pPr>
      <w:bookmarkStart w:id="9" w:name="_Toc263111215"/>
      <w:r>
        <w:t>Иерархичность музыкальных структур</w:t>
      </w:r>
      <w:bookmarkEnd w:id="9"/>
    </w:p>
    <w:p w:rsidR="001545E0" w:rsidRPr="001545E0" w:rsidRDefault="001545E0" w:rsidP="001545E0">
      <w:pPr>
        <w:ind w:left="576"/>
        <w:rPr>
          <w:lang w:val="ru-RU" w:eastAsia="ru-RU"/>
        </w:rPr>
      </w:pPr>
    </w:p>
    <w:p w:rsidR="004907A5" w:rsidRPr="00AC343D" w:rsidRDefault="002D10ED" w:rsidP="002D10ED">
      <w:pPr>
        <w:ind w:firstLine="576"/>
        <w:rPr>
          <w:rFonts w:cs="Times New Roman"/>
          <w:sz w:val="28"/>
          <w:szCs w:val="28"/>
          <w:lang w:val="ru-RU" w:eastAsia="ru-RU"/>
        </w:rPr>
      </w:pPr>
      <w:r>
        <w:rPr>
          <w:rFonts w:cs="Times New Roman"/>
          <w:sz w:val="28"/>
          <w:szCs w:val="28"/>
          <w:lang w:val="ru-RU" w:eastAsia="ru-RU"/>
        </w:rPr>
        <w:t xml:space="preserve">Для анализа музыкальных композиций их </w:t>
      </w:r>
      <w:r w:rsidR="001545E0" w:rsidRPr="001545E0">
        <w:rPr>
          <w:rFonts w:cs="Times New Roman"/>
          <w:sz w:val="28"/>
          <w:szCs w:val="28"/>
          <w:lang w:val="ru-RU" w:eastAsia="ru-RU"/>
        </w:rPr>
        <w:t>р</w:t>
      </w:r>
      <w:r>
        <w:rPr>
          <w:rFonts w:cs="Times New Roman"/>
          <w:sz w:val="28"/>
          <w:szCs w:val="28"/>
          <w:lang w:val="ru-RU" w:eastAsia="ru-RU"/>
        </w:rPr>
        <w:t>азбивают на отрезки.</w:t>
      </w:r>
    </w:p>
    <w:p w:rsidR="008106E6" w:rsidRPr="00DB5D74" w:rsidRDefault="002D10ED" w:rsidP="008106E6">
      <w:pPr>
        <w:pStyle w:val="PlainText"/>
        <w:rPr>
          <w:rFonts w:ascii="Times New Roman" w:hAnsi="Times New Roman" w:cs="Times New Roman"/>
          <w:color w:val="000000"/>
          <w:sz w:val="28"/>
          <w:szCs w:val="28"/>
        </w:rPr>
      </w:pPr>
      <w:r>
        <w:rPr>
          <w:rFonts w:ascii="Times New Roman" w:hAnsi="Times New Roman" w:cs="Times New Roman"/>
          <w:color w:val="000000"/>
          <w:sz w:val="28"/>
          <w:szCs w:val="28"/>
        </w:rPr>
        <w:t>Далее приведен возможный способ временного разбиения сигнала</w:t>
      </w:r>
      <w:r w:rsidRPr="002D10E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rsidR="008106E6" w:rsidRPr="00DB5D74" w:rsidRDefault="008106E6" w:rsidP="002D10ED">
      <w:pPr>
        <w:pStyle w:val="PlainText"/>
        <w:numPr>
          <w:ilvl w:val="0"/>
          <w:numId w:val="11"/>
        </w:numPr>
        <w:rPr>
          <w:rFonts w:ascii="Times New Roman" w:hAnsi="Times New Roman" w:cs="Times New Roman"/>
          <w:color w:val="000000"/>
          <w:sz w:val="28"/>
          <w:szCs w:val="28"/>
        </w:rPr>
      </w:pPr>
      <w:r w:rsidRPr="00DB5D74">
        <w:rPr>
          <w:rFonts w:ascii="Times New Roman" w:hAnsi="Times New Roman" w:cs="Times New Roman"/>
          <w:color w:val="000000"/>
          <w:sz w:val="28"/>
          <w:szCs w:val="28"/>
        </w:rPr>
        <w:t>Окно анализа - характеристики сигнала примерно одинаковы (~30мс)</w:t>
      </w:r>
    </w:p>
    <w:p w:rsidR="008106E6" w:rsidRPr="00DB5D74" w:rsidRDefault="008106E6" w:rsidP="002D10ED">
      <w:pPr>
        <w:pStyle w:val="PlainText"/>
        <w:numPr>
          <w:ilvl w:val="0"/>
          <w:numId w:val="11"/>
        </w:numPr>
        <w:rPr>
          <w:rFonts w:ascii="Times New Roman" w:hAnsi="Times New Roman" w:cs="Times New Roman"/>
          <w:color w:val="000000"/>
          <w:sz w:val="28"/>
          <w:szCs w:val="28"/>
        </w:rPr>
      </w:pPr>
      <w:r w:rsidRPr="00DB5D74">
        <w:rPr>
          <w:rFonts w:ascii="Times New Roman" w:hAnsi="Times New Roman" w:cs="Times New Roman"/>
          <w:color w:val="000000"/>
          <w:sz w:val="28"/>
          <w:szCs w:val="28"/>
        </w:rPr>
        <w:t>Текстурное окно – заметна текстура сигнала (~1000 мс)</w:t>
      </w:r>
    </w:p>
    <w:p w:rsidR="008106E6" w:rsidRPr="00DB5D74" w:rsidRDefault="008106E6" w:rsidP="002D10ED">
      <w:pPr>
        <w:pStyle w:val="PlainText"/>
        <w:numPr>
          <w:ilvl w:val="0"/>
          <w:numId w:val="11"/>
        </w:numPr>
        <w:rPr>
          <w:rFonts w:ascii="Times New Roman" w:hAnsi="Times New Roman" w:cs="Times New Roman"/>
          <w:color w:val="000000"/>
          <w:sz w:val="28"/>
          <w:szCs w:val="28"/>
        </w:rPr>
      </w:pPr>
      <w:r w:rsidRPr="00DB5D74">
        <w:rPr>
          <w:rFonts w:ascii="Times New Roman" w:hAnsi="Times New Roman" w:cs="Times New Roman"/>
          <w:color w:val="000000"/>
          <w:sz w:val="28"/>
          <w:szCs w:val="28"/>
        </w:rPr>
        <w:t>Секция – сигнал можно назвать музыкой (~10с)</w:t>
      </w:r>
    </w:p>
    <w:p w:rsidR="00A72FAB" w:rsidRPr="00A72FAB" w:rsidRDefault="008106E6" w:rsidP="002D10ED">
      <w:pPr>
        <w:pStyle w:val="PlainText"/>
        <w:numPr>
          <w:ilvl w:val="0"/>
          <w:numId w:val="11"/>
        </w:numPr>
        <w:rPr>
          <w:rFonts w:ascii="Times New Roman" w:hAnsi="Times New Roman" w:cs="Times New Roman"/>
          <w:color w:val="000000"/>
          <w:sz w:val="28"/>
          <w:szCs w:val="28"/>
        </w:rPr>
      </w:pPr>
      <w:r w:rsidRPr="00DB5D74">
        <w:rPr>
          <w:rFonts w:ascii="Times New Roman" w:hAnsi="Times New Roman" w:cs="Times New Roman"/>
          <w:color w:val="000000"/>
          <w:sz w:val="28"/>
          <w:szCs w:val="28"/>
        </w:rPr>
        <w:t>Композиция – весь сигнал.</w:t>
      </w:r>
    </w:p>
    <w:p w:rsidR="00A72FAB" w:rsidRDefault="00A72FAB" w:rsidP="00A72FAB">
      <w:pPr>
        <w:pStyle w:val="PlainText"/>
        <w:ind w:left="1416"/>
        <w:rPr>
          <w:rFonts w:ascii="Times New Roman" w:hAnsi="Times New Roman" w:cs="Times New Roman"/>
          <w:color w:val="000000"/>
          <w:sz w:val="28"/>
          <w:szCs w:val="28"/>
          <w:lang w:val="en-US"/>
        </w:rPr>
      </w:pPr>
    </w:p>
    <w:p w:rsidR="008106E6" w:rsidRPr="001A51EC" w:rsidRDefault="00794F73" w:rsidP="00A72FAB">
      <w:pPr>
        <w:pStyle w:val="PlainText"/>
        <w:ind w:left="1416"/>
        <w:rPr>
          <w:rFonts w:ascii="Times New Roman" w:hAnsi="Times New Roman" w:cs="Times New Roman"/>
          <w:color w:val="000000"/>
          <w:sz w:val="28"/>
          <w:szCs w:val="28"/>
          <w:lang w:val="en-US"/>
        </w:rPr>
      </w:pPr>
      <w:sdt>
        <w:sdtPr>
          <w:rPr>
            <w:rFonts w:ascii="Times New Roman" w:hAnsi="Times New Roman" w:cs="Times New Roman"/>
            <w:color w:val="000000"/>
            <w:sz w:val="28"/>
            <w:szCs w:val="28"/>
          </w:rPr>
          <w:id w:val="5078036"/>
          <w:citation/>
        </w:sdtPr>
        <w:sdtEndPr/>
        <w:sdtContent>
          <w:r w:rsidR="007A7A97">
            <w:rPr>
              <w:rFonts w:ascii="Times New Roman" w:hAnsi="Times New Roman" w:cs="Times New Roman"/>
              <w:color w:val="000000"/>
              <w:sz w:val="28"/>
              <w:szCs w:val="28"/>
            </w:rPr>
            <w:fldChar w:fldCharType="begin"/>
          </w:r>
          <w:r w:rsidR="00260C83" w:rsidRPr="001A51EC">
            <w:rPr>
              <w:rFonts w:ascii="Times New Roman" w:hAnsi="Times New Roman" w:cs="Times New Roman"/>
              <w:color w:val="000000"/>
              <w:sz w:val="28"/>
              <w:szCs w:val="28"/>
              <w:lang w:val="en-US"/>
            </w:rPr>
            <w:instrText xml:space="preserve"> CITATION Geo02 \l 1049  </w:instrText>
          </w:r>
          <w:r w:rsidR="007A7A97">
            <w:rPr>
              <w:rFonts w:ascii="Times New Roman" w:hAnsi="Times New Roman" w:cs="Times New Roman"/>
              <w:color w:val="000000"/>
              <w:sz w:val="28"/>
              <w:szCs w:val="28"/>
            </w:rPr>
            <w:fldChar w:fldCharType="separate"/>
          </w:r>
          <w:r w:rsidR="00DA30C4" w:rsidRPr="00DA30C4">
            <w:rPr>
              <w:rFonts w:ascii="Times New Roman" w:hAnsi="Times New Roman" w:cs="Times New Roman"/>
              <w:noProof/>
              <w:color w:val="000000"/>
              <w:sz w:val="28"/>
              <w:szCs w:val="28"/>
              <w:lang w:val="en-US"/>
            </w:rPr>
            <w:t>[</w:t>
          </w:r>
          <w:hyperlink w:anchor="Geo02" w:history="1">
            <w:r w:rsidR="00DA30C4" w:rsidRPr="00DA30C4">
              <w:rPr>
                <w:rFonts w:ascii="Times New Roman" w:hAnsi="Times New Roman" w:cs="Times New Roman"/>
                <w:noProof/>
                <w:color w:val="000000"/>
                <w:sz w:val="28"/>
                <w:szCs w:val="28"/>
                <w:lang w:val="en-US"/>
              </w:rPr>
              <w:t>4</w:t>
            </w:r>
          </w:hyperlink>
          <w:r w:rsidR="00DA30C4" w:rsidRPr="00DA30C4">
            <w:rPr>
              <w:rFonts w:ascii="Times New Roman" w:hAnsi="Times New Roman" w:cs="Times New Roman"/>
              <w:noProof/>
              <w:color w:val="000000"/>
              <w:sz w:val="28"/>
              <w:szCs w:val="28"/>
              <w:lang w:val="en-US"/>
            </w:rPr>
            <w:t>]</w:t>
          </w:r>
          <w:r w:rsidR="007A7A97">
            <w:rPr>
              <w:rFonts w:ascii="Times New Roman" w:hAnsi="Times New Roman" w:cs="Times New Roman"/>
              <w:color w:val="000000"/>
              <w:sz w:val="28"/>
              <w:szCs w:val="28"/>
            </w:rPr>
            <w:fldChar w:fldCharType="end"/>
          </w:r>
        </w:sdtContent>
      </w:sdt>
    </w:p>
    <w:p w:rsidR="002D10ED" w:rsidRPr="001A51EC" w:rsidRDefault="002D10ED" w:rsidP="002D10ED">
      <w:pPr>
        <w:pStyle w:val="PlainText"/>
        <w:ind w:left="1416"/>
        <w:rPr>
          <w:rFonts w:ascii="Times New Roman" w:hAnsi="Times New Roman" w:cs="Times New Roman"/>
          <w:color w:val="000000"/>
          <w:sz w:val="28"/>
          <w:szCs w:val="28"/>
          <w:lang w:val="en-US"/>
        </w:rPr>
      </w:pPr>
    </w:p>
    <w:p w:rsidR="002D10ED" w:rsidRPr="009870B4" w:rsidRDefault="002D10ED" w:rsidP="00C22C9A">
      <w:pPr>
        <w:pStyle w:val="PlainText"/>
        <w:ind w:firstLine="709"/>
        <w:rPr>
          <w:rFonts w:ascii="Times New Roman" w:hAnsi="Times New Roman" w:cs="Times New Roman"/>
          <w:color w:val="000000"/>
          <w:sz w:val="28"/>
          <w:szCs w:val="28"/>
        </w:rPr>
      </w:pPr>
      <w:r>
        <w:rPr>
          <w:rFonts w:ascii="Times New Roman" w:hAnsi="Times New Roman" w:cs="Times New Roman"/>
          <w:color w:val="000000"/>
          <w:sz w:val="28"/>
          <w:szCs w:val="28"/>
        </w:rPr>
        <w:t>В</w:t>
      </w:r>
      <w:r w:rsidRPr="001A51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работе</w:t>
      </w:r>
      <w:r w:rsidRPr="001A51EC">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5078037"/>
          <w:citation/>
        </w:sdtPr>
        <w:sdtEndPr/>
        <w:sdtContent>
          <w:r w:rsidR="007A7A97">
            <w:rPr>
              <w:rFonts w:ascii="Times New Roman" w:hAnsi="Times New Roman" w:cs="Times New Roman"/>
              <w:color w:val="000000"/>
              <w:sz w:val="28"/>
              <w:szCs w:val="28"/>
            </w:rPr>
            <w:fldChar w:fldCharType="begin"/>
          </w:r>
          <w:r w:rsidRPr="001A51EC">
            <w:rPr>
              <w:rFonts w:ascii="Times New Roman" w:hAnsi="Times New Roman" w:cs="Times New Roman"/>
              <w:color w:val="000000"/>
              <w:sz w:val="28"/>
              <w:szCs w:val="28"/>
            </w:rPr>
            <w:instrText xml:space="preserve"> </w:instrText>
          </w:r>
          <w:r w:rsidRPr="001A51EC">
            <w:rPr>
              <w:rFonts w:ascii="Times New Roman" w:hAnsi="Times New Roman" w:cs="Times New Roman"/>
              <w:color w:val="000000"/>
              <w:sz w:val="28"/>
              <w:szCs w:val="28"/>
              <w:lang w:val="en-US"/>
            </w:rPr>
            <w:instrText>CITATION</w:instrText>
          </w:r>
          <w:r w:rsidRPr="001A51EC">
            <w:rPr>
              <w:rFonts w:ascii="Times New Roman" w:hAnsi="Times New Roman" w:cs="Times New Roman"/>
              <w:color w:val="000000"/>
              <w:sz w:val="28"/>
              <w:szCs w:val="28"/>
            </w:rPr>
            <w:instrText xml:space="preserve"> </w:instrText>
          </w:r>
          <w:r w:rsidRPr="001A51EC">
            <w:rPr>
              <w:rFonts w:ascii="Times New Roman" w:hAnsi="Times New Roman" w:cs="Times New Roman"/>
              <w:color w:val="000000"/>
              <w:sz w:val="28"/>
              <w:szCs w:val="28"/>
              <w:lang w:val="en-US"/>
            </w:rPr>
            <w:instrText>Tri</w:instrText>
          </w:r>
          <w:r w:rsidRPr="001A51EC">
            <w:rPr>
              <w:rFonts w:ascii="Times New Roman" w:hAnsi="Times New Roman" w:cs="Times New Roman"/>
              <w:color w:val="000000"/>
              <w:sz w:val="28"/>
              <w:szCs w:val="28"/>
            </w:rPr>
            <w:instrText>05 \</w:instrText>
          </w:r>
          <w:r w:rsidRPr="001A51EC">
            <w:rPr>
              <w:rFonts w:ascii="Times New Roman" w:hAnsi="Times New Roman" w:cs="Times New Roman"/>
              <w:color w:val="000000"/>
              <w:sz w:val="28"/>
              <w:szCs w:val="28"/>
              <w:lang w:val="en-US"/>
            </w:rPr>
            <w:instrText>l</w:instrText>
          </w:r>
          <w:r w:rsidRPr="001A51EC">
            <w:rPr>
              <w:rFonts w:ascii="Times New Roman" w:hAnsi="Times New Roman" w:cs="Times New Roman"/>
              <w:color w:val="000000"/>
              <w:sz w:val="28"/>
              <w:szCs w:val="28"/>
            </w:rPr>
            <w:instrText xml:space="preserve"> 1049 </w:instrText>
          </w:r>
          <w:r w:rsidR="007A7A97">
            <w:rPr>
              <w:rFonts w:ascii="Times New Roman" w:hAnsi="Times New Roman" w:cs="Times New Roman"/>
              <w:color w:val="000000"/>
              <w:sz w:val="28"/>
              <w:szCs w:val="28"/>
            </w:rPr>
            <w:fldChar w:fldCharType="separate"/>
          </w:r>
          <w:r w:rsidR="00DA30C4" w:rsidRPr="00A82FD7">
            <w:rPr>
              <w:rFonts w:ascii="Times New Roman" w:hAnsi="Times New Roman" w:cs="Times New Roman"/>
              <w:noProof/>
              <w:color w:val="000000"/>
              <w:sz w:val="28"/>
              <w:szCs w:val="28"/>
            </w:rPr>
            <w:t>[</w:t>
          </w:r>
          <w:hyperlink w:anchor="Tri05" w:history="1">
            <w:r w:rsidR="00DA30C4" w:rsidRPr="00A82FD7">
              <w:rPr>
                <w:rFonts w:ascii="Times New Roman" w:hAnsi="Times New Roman" w:cs="Times New Roman"/>
                <w:noProof/>
                <w:color w:val="000000"/>
                <w:sz w:val="28"/>
                <w:szCs w:val="28"/>
              </w:rPr>
              <w:t>2</w:t>
            </w:r>
          </w:hyperlink>
          <w:r w:rsidR="00DA30C4" w:rsidRPr="00A82FD7">
            <w:rPr>
              <w:rFonts w:ascii="Times New Roman" w:hAnsi="Times New Roman" w:cs="Times New Roman"/>
              <w:noProof/>
              <w:color w:val="000000"/>
              <w:sz w:val="28"/>
              <w:szCs w:val="28"/>
            </w:rPr>
            <w:t>]</w:t>
          </w:r>
          <w:r w:rsidR="007A7A97">
            <w:rPr>
              <w:rFonts w:ascii="Times New Roman" w:hAnsi="Times New Roman" w:cs="Times New Roman"/>
              <w:color w:val="000000"/>
              <w:sz w:val="28"/>
              <w:szCs w:val="28"/>
            </w:rPr>
            <w:fldChar w:fldCharType="end"/>
          </w:r>
        </w:sdtContent>
      </w:sdt>
      <w:r w:rsidRPr="001A51EC">
        <w:rPr>
          <w:rFonts w:ascii="Times New Roman" w:hAnsi="Times New Roman" w:cs="Times New Roman"/>
          <w:color w:val="000000"/>
          <w:sz w:val="28"/>
          <w:szCs w:val="28"/>
        </w:rPr>
        <w:t xml:space="preserve"> </w:t>
      </w:r>
      <w:r w:rsidR="00C22C9A">
        <w:rPr>
          <w:rFonts w:ascii="Times New Roman" w:hAnsi="Times New Roman" w:cs="Times New Roman"/>
          <w:color w:val="000000"/>
          <w:sz w:val="28"/>
          <w:szCs w:val="28"/>
        </w:rPr>
        <w:t>обращено в</w:t>
      </w:r>
      <w:r w:rsidR="00AC6BFA">
        <w:rPr>
          <w:rFonts w:ascii="Times New Roman" w:hAnsi="Times New Roman" w:cs="Times New Roman"/>
          <w:color w:val="000000"/>
          <w:sz w:val="28"/>
          <w:szCs w:val="28"/>
        </w:rPr>
        <w:t>н</w:t>
      </w:r>
      <w:r w:rsidR="00C22C9A">
        <w:rPr>
          <w:rFonts w:ascii="Times New Roman" w:hAnsi="Times New Roman" w:cs="Times New Roman"/>
          <w:color w:val="000000"/>
          <w:sz w:val="28"/>
          <w:szCs w:val="28"/>
        </w:rPr>
        <w:t>имание на иера</w:t>
      </w:r>
      <w:r w:rsidR="00AC6BFA">
        <w:rPr>
          <w:rFonts w:ascii="Times New Roman" w:hAnsi="Times New Roman" w:cs="Times New Roman"/>
          <w:color w:val="000000"/>
          <w:sz w:val="28"/>
          <w:szCs w:val="28"/>
        </w:rPr>
        <w:t>р</w:t>
      </w:r>
      <w:r w:rsidR="00C22C9A">
        <w:rPr>
          <w:rFonts w:ascii="Times New Roman" w:hAnsi="Times New Roman" w:cs="Times New Roman"/>
          <w:color w:val="000000"/>
          <w:sz w:val="28"/>
          <w:szCs w:val="28"/>
        </w:rPr>
        <w:t>хию в возможно разбиении и вычисляемых музыкальных свойств</w:t>
      </w:r>
      <w:r w:rsidR="00C22C9A" w:rsidRPr="00193E87">
        <w:rPr>
          <w:rFonts w:ascii="Times New Roman" w:hAnsi="Times New Roman" w:cs="Times New Roman"/>
          <w:color w:val="000000"/>
          <w:sz w:val="30"/>
          <w:szCs w:val="30"/>
        </w:rPr>
        <w:t>.</w:t>
      </w:r>
      <w:r w:rsidR="00AC6BFA" w:rsidRPr="00193E87">
        <w:rPr>
          <w:rFonts w:ascii="Times New Roman" w:hAnsi="Times New Roman" w:cs="Times New Roman"/>
          <w:color w:val="000000"/>
          <w:sz w:val="30"/>
          <w:szCs w:val="30"/>
        </w:rPr>
        <w:t xml:space="preserve"> Н</w:t>
      </w:r>
      <w:r w:rsidR="00AC6BFA" w:rsidRPr="00A72FAB">
        <w:rPr>
          <w:rFonts w:ascii="Times New Roman" w:hAnsi="Times New Roman" w:cs="Times New Roman"/>
          <w:color w:val="000000"/>
          <w:sz w:val="28"/>
          <w:szCs w:val="28"/>
        </w:rPr>
        <w:t>а</w:t>
      </w:r>
      <w:r w:rsidR="00193E87" w:rsidRPr="00A72FAB">
        <w:rPr>
          <w:rFonts w:ascii="Times New Roman" w:hAnsi="Times New Roman" w:cs="Times New Roman"/>
          <w:color w:val="000000"/>
          <w:sz w:val="28"/>
          <w:szCs w:val="28"/>
        </w:rPr>
        <w:t xml:space="preserve"> </w:t>
      </w:r>
      <w:r w:rsidR="00794F73">
        <w:fldChar w:fldCharType="begin"/>
      </w:r>
      <w:r w:rsidR="00794F73">
        <w:instrText xml:space="preserve"> REF _Ref262583139 \h  \* MERGEFORMAT </w:instrText>
      </w:r>
      <w:r w:rsidR="00794F73">
        <w:fldChar w:fldCharType="separate"/>
      </w:r>
      <w:r w:rsidR="00825151" w:rsidRPr="00825151">
        <w:rPr>
          <w:rFonts w:ascii="Times New Roman" w:hAnsi="Times New Roman" w:cs="Times New Roman"/>
          <w:sz w:val="28"/>
          <w:szCs w:val="28"/>
        </w:rPr>
        <w:t>Рис. 2</w:t>
      </w:r>
      <w:r w:rsidR="00825151">
        <w:t xml:space="preserve"> </w:t>
      </w:r>
      <w:r w:rsidR="00825151" w:rsidRPr="00B255B4">
        <w:rPr>
          <w:rFonts w:cs="Times New Roman"/>
        </w:rPr>
        <w:t>Декомпозиция музыки в древовидную структуру</w:t>
      </w:r>
      <w:r w:rsidR="00794F73">
        <w:fldChar w:fldCharType="end"/>
      </w:r>
      <w:r w:rsidR="00691B54">
        <w:t xml:space="preserve"> </w:t>
      </w:r>
      <w:r w:rsidR="00193E87" w:rsidRPr="00A72FAB">
        <w:rPr>
          <w:rFonts w:ascii="Times New Roman" w:hAnsi="Times New Roman" w:cs="Times New Roman"/>
          <w:color w:val="000000"/>
          <w:sz w:val="28"/>
          <w:szCs w:val="28"/>
        </w:rPr>
        <w:t>и</w:t>
      </w:r>
      <w:r w:rsidR="00AC6BFA" w:rsidRPr="00A72FAB">
        <w:rPr>
          <w:rFonts w:ascii="Times New Roman" w:hAnsi="Times New Roman" w:cs="Times New Roman"/>
          <w:color w:val="000000"/>
          <w:sz w:val="28"/>
          <w:szCs w:val="28"/>
        </w:rPr>
        <w:t xml:space="preserve"> </w:t>
      </w:r>
      <w:r w:rsidR="00794F73">
        <w:fldChar w:fldCharType="begin"/>
      </w:r>
      <w:r w:rsidR="00794F73">
        <w:instrText xml:space="preserve"> REF _Ref262668845 \h  \* MERGEFORMAT </w:instrText>
      </w:r>
      <w:r w:rsidR="00794F73">
        <w:fldChar w:fldCharType="separate"/>
      </w:r>
      <w:r w:rsidR="00825151" w:rsidRPr="00825151">
        <w:rPr>
          <w:rFonts w:ascii="Times New Roman" w:hAnsi="Times New Roman" w:cs="Times New Roman"/>
          <w:sz w:val="28"/>
          <w:szCs w:val="28"/>
        </w:rPr>
        <w:t>Рис. 3</w:t>
      </w:r>
      <w:r w:rsidR="00794F73">
        <w:fldChar w:fldCharType="end"/>
      </w:r>
      <w:r w:rsidR="00BC108E">
        <w:rPr>
          <w:rFonts w:ascii="Times New Roman" w:hAnsi="Times New Roman" w:cs="Times New Roman"/>
          <w:color w:val="000000"/>
          <w:sz w:val="30"/>
          <w:szCs w:val="30"/>
        </w:rPr>
        <w:t xml:space="preserve"> </w:t>
      </w:r>
      <w:r w:rsidR="00AC6BFA" w:rsidRPr="00193E87">
        <w:rPr>
          <w:rFonts w:ascii="Times New Roman" w:hAnsi="Times New Roman" w:cs="Times New Roman"/>
          <w:color w:val="000000"/>
          <w:sz w:val="30"/>
          <w:szCs w:val="30"/>
        </w:rPr>
        <w:t>изображены возможные иерархии музыкальных свойств</w:t>
      </w:r>
      <w:r w:rsidR="009870B4" w:rsidRPr="009870B4">
        <w:rPr>
          <w:rFonts w:ascii="Times New Roman" w:hAnsi="Times New Roman" w:cs="Times New Roman"/>
          <w:color w:val="000000"/>
          <w:sz w:val="28"/>
          <w:szCs w:val="28"/>
        </w:rPr>
        <w:t xml:space="preserve"> </w:t>
      </w:r>
      <w:r w:rsidR="009870B4">
        <w:rPr>
          <w:rFonts w:ascii="Times New Roman" w:hAnsi="Times New Roman" w:cs="Times New Roman"/>
          <w:color w:val="000000"/>
          <w:sz w:val="28"/>
          <w:szCs w:val="28"/>
        </w:rPr>
        <w:t>в области вычисления тембра.</w:t>
      </w:r>
    </w:p>
    <w:p w:rsidR="008106E6" w:rsidRPr="00DB5D74" w:rsidRDefault="00007DF3" w:rsidP="005A29BD">
      <w:pPr>
        <w:jc w:val="both"/>
        <w:rPr>
          <w:rFonts w:cs="Times New Roman"/>
          <w:sz w:val="28"/>
          <w:szCs w:val="28"/>
        </w:rPr>
      </w:pPr>
      <w:r>
        <w:rPr>
          <w:rFonts w:cs="Times New Roman"/>
          <w:noProof/>
          <w:sz w:val="28"/>
          <w:szCs w:val="28"/>
        </w:rPr>
        <w:drawing>
          <wp:inline distT="0" distB="0" distL="0" distR="0">
            <wp:extent cx="5217968" cy="3442362"/>
            <wp:effectExtent l="19050" t="0" r="1732"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218574" cy="3442762"/>
                    </a:xfrm>
                    <a:prstGeom prst="rect">
                      <a:avLst/>
                    </a:prstGeom>
                    <a:noFill/>
                    <a:ln w="9525">
                      <a:noFill/>
                      <a:miter lim="800000"/>
                      <a:headEnd/>
                      <a:tailEnd/>
                    </a:ln>
                  </pic:spPr>
                </pic:pic>
              </a:graphicData>
            </a:graphic>
          </wp:inline>
        </w:drawing>
      </w:r>
    </w:p>
    <w:p w:rsidR="00931A83" w:rsidRDefault="00931A83" w:rsidP="00D457FA">
      <w:pPr>
        <w:rPr>
          <w:rFonts w:cs="Times New Roman"/>
          <w:sz w:val="28"/>
          <w:szCs w:val="28"/>
          <w:lang w:val="ru-RU"/>
        </w:rPr>
      </w:pPr>
    </w:p>
    <w:p w:rsidR="00D457FA" w:rsidRPr="005F6471" w:rsidRDefault="009216F4" w:rsidP="00A111E7">
      <w:pPr>
        <w:pStyle w:val="Caption"/>
        <w:jc w:val="center"/>
        <w:rPr>
          <w:rFonts w:cs="Times New Roman"/>
          <w:sz w:val="28"/>
          <w:szCs w:val="28"/>
          <w:lang w:val="ru-RU"/>
        </w:rPr>
      </w:pPr>
      <w:bookmarkStart w:id="10" w:name="_Ref262583139"/>
      <w:r w:rsidRPr="009216F4">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2</w:t>
      </w:r>
      <w:r w:rsidR="007A7A97">
        <w:rPr>
          <w:lang w:val="ru-RU"/>
        </w:rPr>
        <w:fldChar w:fldCharType="end"/>
      </w:r>
      <w:r w:rsidR="00931A83">
        <w:rPr>
          <w:lang w:val="ru-RU"/>
        </w:rPr>
        <w:t xml:space="preserve"> </w:t>
      </w:r>
      <w:r w:rsidR="00D457FA" w:rsidRPr="00B255B4">
        <w:rPr>
          <w:rFonts w:cs="Times New Roman"/>
          <w:lang w:val="ru-RU"/>
        </w:rPr>
        <w:t>Декомпозиция музыки в древовидную структуру</w:t>
      </w:r>
      <w:bookmarkEnd w:id="10"/>
    </w:p>
    <w:p w:rsidR="002F64B6" w:rsidRPr="005F6471" w:rsidRDefault="002F64B6" w:rsidP="009216F4">
      <w:pPr>
        <w:pStyle w:val="Caption"/>
        <w:rPr>
          <w:rFonts w:cs="Times New Roman"/>
          <w:sz w:val="28"/>
          <w:szCs w:val="28"/>
          <w:lang w:val="ru-RU"/>
        </w:rPr>
      </w:pPr>
    </w:p>
    <w:p w:rsidR="00512A24" w:rsidRPr="00F74B20" w:rsidRDefault="00512A24" w:rsidP="00512A24">
      <w:pPr>
        <w:ind w:firstLine="709"/>
        <w:rPr>
          <w:rFonts w:cs="Times New Roman"/>
          <w:color w:val="000000" w:themeColor="text1"/>
          <w:sz w:val="28"/>
          <w:szCs w:val="28"/>
          <w:lang w:val="ru-RU"/>
        </w:rPr>
      </w:pPr>
      <w:r w:rsidRPr="00F74B20">
        <w:rPr>
          <w:rFonts w:cs="Times New Roman"/>
          <w:color w:val="000000" w:themeColor="text1"/>
          <w:sz w:val="28"/>
          <w:szCs w:val="28"/>
          <w:lang w:val="ru-RU"/>
        </w:rPr>
        <w:t xml:space="preserve">Структурные иерархии, найденные в частотной области </w:t>
      </w:r>
    </w:p>
    <w:p w:rsidR="00512A24" w:rsidRPr="00F74B20" w:rsidRDefault="00512A24" w:rsidP="00512A24">
      <w:pPr>
        <w:rPr>
          <w:rFonts w:cs="Times New Roman"/>
          <w:color w:val="000000" w:themeColor="text1"/>
          <w:sz w:val="28"/>
          <w:szCs w:val="28"/>
          <w:lang w:val="ru-RU"/>
        </w:rPr>
      </w:pPr>
      <w:r w:rsidRPr="00F74B20">
        <w:rPr>
          <w:rFonts w:cs="Times New Roman"/>
          <w:color w:val="000000" w:themeColor="text1"/>
          <w:sz w:val="28"/>
          <w:szCs w:val="28"/>
          <w:lang w:val="ru-RU"/>
        </w:rPr>
        <w:t>(отношения между нотами, аккордами или тональностями)  и во временной области  (такт, ритмическая компоновка, паттерны, макроструктуры), открывают сложность и взаимосвязь  между различными компонентами, составляющими музыку</w:t>
      </w:r>
      <w:r w:rsidRPr="00754FA8">
        <w:rPr>
          <w:rFonts w:cs="Times New Roman"/>
          <w:color w:val="000000" w:themeColor="text1"/>
          <w:sz w:val="28"/>
          <w:szCs w:val="28"/>
          <w:lang w:val="ru-RU"/>
        </w:rPr>
        <w:t>,</w:t>
      </w:r>
      <w:r w:rsidRPr="00F74B20">
        <w:rPr>
          <w:rFonts w:cs="Times New Roman"/>
          <w:color w:val="000000" w:themeColor="text1"/>
          <w:sz w:val="28"/>
          <w:szCs w:val="28"/>
          <w:lang w:val="ru-RU"/>
        </w:rPr>
        <w:t xml:space="preserve"> и могут быть использованы для анализа.</w:t>
      </w:r>
    </w:p>
    <w:p w:rsidR="00512A24" w:rsidRPr="00512A24" w:rsidRDefault="00512A24" w:rsidP="009216F4">
      <w:pPr>
        <w:pStyle w:val="Caption"/>
        <w:rPr>
          <w:rFonts w:cs="Times New Roman"/>
          <w:sz w:val="28"/>
          <w:szCs w:val="28"/>
          <w:lang w:val="ru-RU"/>
        </w:rPr>
      </w:pPr>
    </w:p>
    <w:p w:rsidR="00193E87" w:rsidRPr="00F74B20" w:rsidRDefault="00007DF3" w:rsidP="005A29BD">
      <w:pPr>
        <w:jc w:val="both"/>
        <w:rPr>
          <w:rFonts w:cs="Times New Roman"/>
          <w:i/>
          <w:lang w:val="ru-RU"/>
        </w:rPr>
      </w:pPr>
      <w:r>
        <w:rPr>
          <w:rFonts w:cs="Times New Roman"/>
          <w:noProof/>
          <w:sz w:val="28"/>
          <w:szCs w:val="28"/>
        </w:rPr>
        <w:lastRenderedPageBreak/>
        <w:drawing>
          <wp:inline distT="0" distB="0" distL="0" distR="0">
            <wp:extent cx="5337888" cy="3040083"/>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42764" cy="3042860"/>
                    </a:xfrm>
                    <a:prstGeom prst="rect">
                      <a:avLst/>
                    </a:prstGeom>
                    <a:noFill/>
                    <a:ln w="9525">
                      <a:noFill/>
                      <a:miter lim="800000"/>
                      <a:headEnd/>
                      <a:tailEnd/>
                    </a:ln>
                  </pic:spPr>
                </pic:pic>
              </a:graphicData>
            </a:graphic>
          </wp:inline>
        </w:drawing>
      </w:r>
      <w:r w:rsidR="00193E87" w:rsidRPr="00F74B20">
        <w:rPr>
          <w:rFonts w:cs="Times New Roman"/>
          <w:i/>
          <w:lang w:val="ru-RU"/>
        </w:rPr>
        <w:t xml:space="preserve">Для каждого уровня временного разделения можно посчитать значение музыкального свойства основанного на понимании тембра, и найти матрицу самопохожести, которая часто используется в </w:t>
      </w:r>
      <w:r w:rsidR="00193E87" w:rsidRPr="00F74B20">
        <w:rPr>
          <w:rFonts w:cs="Times New Roman"/>
          <w:i/>
        </w:rPr>
        <w:t>MIR</w:t>
      </w:r>
      <w:r w:rsidR="00193E87" w:rsidRPr="00F74B20">
        <w:rPr>
          <w:rFonts w:cs="Times New Roman"/>
          <w:i/>
          <w:lang w:val="ru-RU"/>
        </w:rPr>
        <w:t>. Такая иерархия позволяет уменьшить время и необходимую память для анализа, а также смотреть на анализ не с алгоритмической стороны</w:t>
      </w:r>
      <w:r w:rsidR="009870B4" w:rsidRPr="00F74B20">
        <w:rPr>
          <w:rFonts w:cs="Times New Roman"/>
          <w:i/>
          <w:lang w:val="ru-RU"/>
        </w:rPr>
        <w:t>, а с</w:t>
      </w:r>
      <w:r w:rsidR="00193E87" w:rsidRPr="00F74B20">
        <w:rPr>
          <w:rFonts w:cs="Times New Roman"/>
          <w:i/>
          <w:lang w:val="ru-RU"/>
        </w:rPr>
        <w:t xml:space="preserve"> структурной.</w:t>
      </w:r>
    </w:p>
    <w:p w:rsidR="00D457FA" w:rsidRPr="009216F4" w:rsidRDefault="00D457FA" w:rsidP="00D457FA">
      <w:pPr>
        <w:rPr>
          <w:rFonts w:cs="Times New Roman"/>
          <w:lang w:val="ru-RU"/>
        </w:rPr>
      </w:pPr>
    </w:p>
    <w:p w:rsidR="00193E87" w:rsidRPr="00E51F73" w:rsidRDefault="009216F4" w:rsidP="009216F4">
      <w:pPr>
        <w:pStyle w:val="Caption"/>
        <w:jc w:val="center"/>
        <w:rPr>
          <w:rFonts w:cs="Times New Roman"/>
          <w:lang w:val="ru-RU"/>
        </w:rPr>
      </w:pPr>
      <w:bookmarkStart w:id="11" w:name="_Ref262668845"/>
      <w:r w:rsidRPr="00624BDA">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3</w:t>
      </w:r>
      <w:r w:rsidR="007A7A97">
        <w:rPr>
          <w:lang w:val="ru-RU"/>
        </w:rPr>
        <w:fldChar w:fldCharType="end"/>
      </w:r>
      <w:bookmarkEnd w:id="11"/>
      <w:r w:rsidR="00E51F73" w:rsidRPr="00E51F73">
        <w:rPr>
          <w:lang w:val="ru-RU"/>
        </w:rPr>
        <w:t xml:space="preserve"> </w:t>
      </w:r>
      <w:r w:rsidR="00E51F73">
        <w:rPr>
          <w:lang w:val="ru-RU"/>
        </w:rPr>
        <w:t>Использование иерархи</w:t>
      </w:r>
      <w:r w:rsidR="00371BBB">
        <w:rPr>
          <w:lang w:val="ru-RU"/>
        </w:rPr>
        <w:t>ческого представления</w:t>
      </w:r>
      <w:r w:rsidR="00E51F73">
        <w:rPr>
          <w:lang w:val="ru-RU"/>
        </w:rPr>
        <w:t xml:space="preserve"> для анализа</w:t>
      </w:r>
    </w:p>
    <w:p w:rsidR="00D71BAC" w:rsidRPr="00DB5D74" w:rsidRDefault="00D71BAC" w:rsidP="007441B6">
      <w:pPr>
        <w:pStyle w:val="Heading1"/>
        <w:rPr>
          <w:rFonts w:ascii="Times New Roman" w:hAnsi="Times New Roman"/>
        </w:rPr>
      </w:pPr>
      <w:bookmarkStart w:id="12" w:name="_Toc263111216"/>
      <w:r w:rsidRPr="00DB5D74">
        <w:rPr>
          <w:rFonts w:ascii="Times New Roman" w:hAnsi="Times New Roman"/>
        </w:rPr>
        <w:lastRenderedPageBreak/>
        <w:t>И</w:t>
      </w:r>
      <w:r w:rsidR="004D5954" w:rsidRPr="00DB5D74">
        <w:rPr>
          <w:rFonts w:ascii="Times New Roman" w:hAnsi="Times New Roman"/>
        </w:rPr>
        <w:t>ЕРАРХИЧЕСКАЯ ВРЕМЕННАЯ ПАМЯТЬ</w:t>
      </w:r>
      <w:bookmarkEnd w:id="12"/>
    </w:p>
    <w:p w:rsidR="00D71BAC" w:rsidRPr="00DB5D74" w:rsidRDefault="00D71BAC" w:rsidP="00D71BAC">
      <w:pPr>
        <w:jc w:val="center"/>
        <w:rPr>
          <w:rFonts w:cs="Times New Roman"/>
        </w:rPr>
      </w:pPr>
    </w:p>
    <w:p w:rsidR="00AE1EF1" w:rsidRPr="001A51EC" w:rsidRDefault="0076274A" w:rsidP="0076274A">
      <w:pPr>
        <w:ind w:firstLine="432"/>
        <w:rPr>
          <w:rFonts w:cs="Times New Roman"/>
          <w:kern w:val="0"/>
          <w:sz w:val="28"/>
          <w:szCs w:val="28"/>
          <w:lang w:val="ru-RU"/>
        </w:rPr>
      </w:pPr>
      <w:proofErr w:type="gramStart"/>
      <w:r w:rsidRPr="00E736D6">
        <w:rPr>
          <w:rFonts w:cs="Times New Roman"/>
          <w:sz w:val="28"/>
          <w:szCs w:val="28"/>
        </w:rPr>
        <w:t>HTM</w:t>
      </w:r>
      <w:r w:rsidR="006965B6">
        <w:rPr>
          <w:rFonts w:cs="Times New Roman"/>
          <w:sz w:val="28"/>
          <w:szCs w:val="28"/>
          <w:lang w:val="ru-RU"/>
        </w:rPr>
        <w:t xml:space="preserve"> </w:t>
      </w:r>
      <w:r w:rsidRPr="00E736D6">
        <w:rPr>
          <w:rFonts w:cs="Times New Roman"/>
          <w:sz w:val="28"/>
          <w:szCs w:val="28"/>
          <w:lang w:val="ru-RU"/>
        </w:rPr>
        <w:t xml:space="preserve">берет свои основы в </w:t>
      </w:r>
      <w:r w:rsidR="00DB4C1E" w:rsidRPr="00E736D6">
        <w:rPr>
          <w:rFonts w:cs="Times New Roman"/>
          <w:sz w:val="28"/>
          <w:szCs w:val="28"/>
        </w:rPr>
        <w:t>MPF</w:t>
      </w:r>
      <w:r w:rsidRPr="00E736D6">
        <w:rPr>
          <w:rFonts w:cs="Times New Roman"/>
          <w:sz w:val="28"/>
          <w:szCs w:val="28"/>
          <w:lang w:val="ru-RU"/>
        </w:rPr>
        <w:t>.</w:t>
      </w:r>
      <w:proofErr w:type="gramEnd"/>
      <w:r w:rsidRPr="00E736D6">
        <w:rPr>
          <w:rFonts w:cs="Times New Roman"/>
          <w:sz w:val="28"/>
          <w:szCs w:val="28"/>
          <w:lang w:val="ru-RU"/>
        </w:rPr>
        <w:t xml:space="preserve"> </w:t>
      </w:r>
      <w:r w:rsidRPr="00E736D6">
        <w:rPr>
          <w:rFonts w:cs="Times New Roman"/>
          <w:sz w:val="28"/>
          <w:szCs w:val="28"/>
        </w:rPr>
        <w:t>MPF</w:t>
      </w:r>
      <w:r w:rsidR="00DB4C1E" w:rsidRPr="001A51EC">
        <w:rPr>
          <w:rFonts w:cs="Times New Roman"/>
          <w:sz w:val="28"/>
          <w:szCs w:val="28"/>
          <w:lang w:val="ru-RU"/>
        </w:rPr>
        <w:t xml:space="preserve"> - </w:t>
      </w:r>
      <w:r w:rsidR="00DB4C1E" w:rsidRPr="00E736D6">
        <w:rPr>
          <w:rFonts w:cs="Times New Roman"/>
          <w:sz w:val="28"/>
          <w:szCs w:val="28"/>
          <w:lang w:val="ru-RU"/>
        </w:rPr>
        <w:t>теория</w:t>
      </w:r>
      <w:r w:rsidR="00DB4C1E" w:rsidRPr="001A51EC">
        <w:rPr>
          <w:rFonts w:cs="Times New Roman"/>
          <w:sz w:val="28"/>
          <w:szCs w:val="28"/>
          <w:lang w:val="ru-RU"/>
        </w:rPr>
        <w:t xml:space="preserve"> </w:t>
      </w:r>
      <w:r w:rsidR="00DB4C1E" w:rsidRPr="00E736D6">
        <w:rPr>
          <w:rFonts w:cs="Times New Roman"/>
          <w:sz w:val="28"/>
          <w:szCs w:val="28"/>
          <w:lang w:val="ru-RU"/>
        </w:rPr>
        <w:t>о</w:t>
      </w:r>
      <w:r w:rsidR="00DB4C1E" w:rsidRPr="001A51EC">
        <w:rPr>
          <w:rFonts w:cs="Times New Roman"/>
          <w:sz w:val="28"/>
          <w:szCs w:val="28"/>
          <w:lang w:val="ru-RU"/>
        </w:rPr>
        <w:t xml:space="preserve"> </w:t>
      </w:r>
      <w:r w:rsidR="00DB4C1E" w:rsidRPr="00E736D6">
        <w:rPr>
          <w:rFonts w:cs="Times New Roman"/>
          <w:sz w:val="28"/>
          <w:szCs w:val="28"/>
          <w:lang w:val="ru-RU"/>
        </w:rPr>
        <w:t>происхождении</w:t>
      </w:r>
      <w:r w:rsidR="00DB4C1E" w:rsidRPr="001A51EC">
        <w:rPr>
          <w:rFonts w:cs="Times New Roman"/>
          <w:sz w:val="28"/>
          <w:szCs w:val="28"/>
          <w:lang w:val="ru-RU"/>
        </w:rPr>
        <w:t xml:space="preserve"> </w:t>
      </w:r>
      <w:r w:rsidR="00DB4C1E" w:rsidRPr="00E736D6">
        <w:rPr>
          <w:rFonts w:cs="Times New Roman"/>
          <w:sz w:val="28"/>
          <w:szCs w:val="28"/>
          <w:lang w:val="ru-RU"/>
        </w:rPr>
        <w:t>интеллекта</w:t>
      </w:r>
      <w:r w:rsidR="00DB4C1E" w:rsidRPr="001A51EC">
        <w:rPr>
          <w:rFonts w:cs="Times New Roman"/>
          <w:sz w:val="28"/>
          <w:szCs w:val="28"/>
          <w:lang w:val="ru-RU"/>
        </w:rPr>
        <w:t xml:space="preserve"> </w:t>
      </w:r>
      <w:r w:rsidR="00DB4C1E" w:rsidRPr="00E736D6">
        <w:rPr>
          <w:rFonts w:cs="Times New Roman"/>
          <w:sz w:val="28"/>
          <w:szCs w:val="28"/>
          <w:lang w:val="ru-RU"/>
        </w:rPr>
        <w:t>и</w:t>
      </w:r>
      <w:r w:rsidR="00DB4C1E" w:rsidRPr="001A51EC">
        <w:rPr>
          <w:rFonts w:cs="Times New Roman"/>
          <w:sz w:val="28"/>
          <w:szCs w:val="28"/>
          <w:lang w:val="ru-RU"/>
        </w:rPr>
        <w:t xml:space="preserve"> </w:t>
      </w:r>
      <w:r w:rsidR="00DB4C1E" w:rsidRPr="00E736D6">
        <w:rPr>
          <w:rFonts w:cs="Times New Roman"/>
          <w:sz w:val="28"/>
          <w:szCs w:val="28"/>
          <w:lang w:val="ru-RU"/>
        </w:rPr>
        <w:t>работе</w:t>
      </w:r>
      <w:r w:rsidR="00DB4C1E" w:rsidRPr="001A51EC">
        <w:rPr>
          <w:rFonts w:cs="Times New Roman"/>
          <w:sz w:val="28"/>
          <w:szCs w:val="28"/>
          <w:lang w:val="ru-RU"/>
        </w:rPr>
        <w:t xml:space="preserve"> </w:t>
      </w:r>
      <w:r w:rsidR="00DB4C1E" w:rsidRPr="00E736D6">
        <w:rPr>
          <w:rFonts w:cs="Times New Roman"/>
          <w:sz w:val="28"/>
          <w:szCs w:val="28"/>
          <w:lang w:val="ru-RU"/>
        </w:rPr>
        <w:t>неокортекса</w:t>
      </w:r>
      <w:r w:rsidRPr="001A51EC">
        <w:rPr>
          <w:rFonts w:cs="Times New Roman"/>
          <w:sz w:val="28"/>
          <w:szCs w:val="28"/>
          <w:lang w:val="ru-RU"/>
        </w:rPr>
        <w:t xml:space="preserve">, </w:t>
      </w:r>
      <w:r w:rsidR="00BC3E37" w:rsidRPr="00E736D6">
        <w:rPr>
          <w:rFonts w:cs="Times New Roman"/>
          <w:sz w:val="28"/>
          <w:szCs w:val="28"/>
          <w:lang w:val="ru-RU"/>
        </w:rPr>
        <w:t>о</w:t>
      </w:r>
      <w:r w:rsidR="00BC3E37" w:rsidRPr="00E736D6">
        <w:rPr>
          <w:rFonts w:cs="Times New Roman"/>
          <w:kern w:val="0"/>
          <w:sz w:val="28"/>
          <w:szCs w:val="28"/>
          <w:lang w:val="ru-RU"/>
        </w:rPr>
        <w:t>сновными</w:t>
      </w:r>
      <w:r w:rsidR="00AE1EF1" w:rsidRPr="001A51EC">
        <w:rPr>
          <w:rFonts w:cs="Times New Roman"/>
          <w:kern w:val="0"/>
          <w:sz w:val="28"/>
          <w:szCs w:val="28"/>
          <w:lang w:val="ru-RU"/>
        </w:rPr>
        <w:t xml:space="preserve"> </w:t>
      </w:r>
      <w:r w:rsidR="00AE1EF1" w:rsidRPr="00E736D6">
        <w:rPr>
          <w:rFonts w:cs="Times New Roman"/>
          <w:kern w:val="0"/>
          <w:sz w:val="28"/>
          <w:szCs w:val="28"/>
          <w:lang w:val="ru-RU"/>
        </w:rPr>
        <w:t>идеями</w:t>
      </w:r>
      <w:r w:rsidR="00AE1EF1" w:rsidRPr="001A51EC">
        <w:rPr>
          <w:rFonts w:cs="Times New Roman"/>
          <w:kern w:val="0"/>
          <w:sz w:val="28"/>
          <w:szCs w:val="28"/>
          <w:lang w:val="ru-RU"/>
        </w:rPr>
        <w:t xml:space="preserve"> </w:t>
      </w:r>
      <w:r w:rsidRPr="00E736D6">
        <w:rPr>
          <w:rFonts w:cs="Times New Roman"/>
          <w:kern w:val="0"/>
          <w:sz w:val="28"/>
          <w:szCs w:val="28"/>
          <w:lang w:val="ru-RU"/>
        </w:rPr>
        <w:t>которой</w:t>
      </w:r>
      <w:r w:rsidR="00AE1EF1" w:rsidRPr="001A51EC">
        <w:rPr>
          <w:rFonts w:cs="Times New Roman"/>
          <w:kern w:val="0"/>
          <w:sz w:val="28"/>
          <w:szCs w:val="28"/>
          <w:lang w:val="ru-RU"/>
        </w:rPr>
        <w:t xml:space="preserve"> </w:t>
      </w:r>
      <w:r w:rsidR="00AE1EF1" w:rsidRPr="00E736D6">
        <w:rPr>
          <w:rFonts w:cs="Times New Roman"/>
          <w:kern w:val="0"/>
          <w:sz w:val="28"/>
          <w:szCs w:val="28"/>
          <w:lang w:val="ru-RU"/>
        </w:rPr>
        <w:t>являются</w:t>
      </w:r>
      <w:sdt>
        <w:sdtPr>
          <w:rPr>
            <w:rFonts w:cs="Times New Roman"/>
            <w:kern w:val="0"/>
            <w:sz w:val="28"/>
            <w:szCs w:val="28"/>
            <w:lang w:val="ru-RU"/>
          </w:rPr>
          <w:id w:val="18167518"/>
          <w:citation/>
        </w:sdtPr>
        <w:sdtEndPr/>
        <w:sdtContent>
          <w:r w:rsidR="007A7A97">
            <w:rPr>
              <w:rFonts w:cs="Times New Roman"/>
              <w:kern w:val="0"/>
              <w:sz w:val="28"/>
              <w:szCs w:val="28"/>
              <w:lang w:val="ru-RU"/>
            </w:rPr>
            <w:fldChar w:fldCharType="begin"/>
          </w:r>
          <w:r w:rsidR="00623BAF" w:rsidRPr="001A51EC">
            <w:rPr>
              <w:rFonts w:cs="Times New Roman"/>
              <w:kern w:val="0"/>
              <w:sz w:val="28"/>
              <w:szCs w:val="28"/>
              <w:lang w:val="ru-RU"/>
            </w:rPr>
            <w:instrText xml:space="preserve"> </w:instrText>
          </w:r>
          <w:r w:rsidR="00623BAF" w:rsidRPr="001A51EC">
            <w:rPr>
              <w:rFonts w:cs="Times New Roman"/>
              <w:kern w:val="0"/>
              <w:sz w:val="28"/>
              <w:szCs w:val="28"/>
            </w:rPr>
            <w:instrText>CITATION</w:instrText>
          </w:r>
          <w:r w:rsidR="00623BAF" w:rsidRPr="001A51EC">
            <w:rPr>
              <w:rFonts w:cs="Times New Roman"/>
              <w:kern w:val="0"/>
              <w:sz w:val="28"/>
              <w:szCs w:val="28"/>
              <w:lang w:val="ru-RU"/>
            </w:rPr>
            <w:instrText xml:space="preserve"> </w:instrText>
          </w:r>
          <w:r w:rsidR="00623BAF" w:rsidRPr="001A51EC">
            <w:rPr>
              <w:rFonts w:cs="Times New Roman"/>
              <w:kern w:val="0"/>
              <w:sz w:val="28"/>
              <w:szCs w:val="28"/>
            </w:rPr>
            <w:instrText>Geo</w:instrText>
          </w:r>
          <w:r w:rsidR="00623BAF" w:rsidRPr="001A51EC">
            <w:rPr>
              <w:rFonts w:cs="Times New Roman"/>
              <w:kern w:val="0"/>
              <w:sz w:val="28"/>
              <w:szCs w:val="28"/>
              <w:lang w:val="ru-RU"/>
            </w:rPr>
            <w:instrText>08 \</w:instrText>
          </w:r>
          <w:r w:rsidR="00623BAF" w:rsidRPr="001A51EC">
            <w:rPr>
              <w:rFonts w:cs="Times New Roman"/>
              <w:kern w:val="0"/>
              <w:sz w:val="28"/>
              <w:szCs w:val="28"/>
            </w:rPr>
            <w:instrText>l</w:instrText>
          </w:r>
          <w:r w:rsidR="00623BAF" w:rsidRPr="001A51EC">
            <w:rPr>
              <w:rFonts w:cs="Times New Roman"/>
              <w:kern w:val="0"/>
              <w:sz w:val="28"/>
              <w:szCs w:val="28"/>
              <w:lang w:val="ru-RU"/>
            </w:rPr>
            <w:instrText xml:space="preserve"> 1049 </w:instrText>
          </w:r>
          <w:r w:rsidR="007A7A97">
            <w:rPr>
              <w:rFonts w:cs="Times New Roman"/>
              <w:kern w:val="0"/>
              <w:sz w:val="28"/>
              <w:szCs w:val="28"/>
              <w:lang w:val="ru-RU"/>
            </w:rPr>
            <w:fldChar w:fldCharType="separate"/>
          </w:r>
          <w:r w:rsidR="00DA30C4" w:rsidRPr="00A82FD7">
            <w:rPr>
              <w:rFonts w:cs="Times New Roman"/>
              <w:noProof/>
              <w:kern w:val="0"/>
              <w:sz w:val="28"/>
              <w:szCs w:val="28"/>
              <w:lang w:val="ru-RU"/>
            </w:rPr>
            <w:t xml:space="preserve"> [</w:t>
          </w:r>
          <w:hyperlink w:anchor="Geo08" w:history="1">
            <w:r w:rsidR="00DA30C4" w:rsidRPr="00A82FD7">
              <w:rPr>
                <w:rFonts w:cs="Times New Roman"/>
                <w:noProof/>
                <w:kern w:val="0"/>
                <w:sz w:val="28"/>
                <w:szCs w:val="28"/>
                <w:lang w:val="ru-RU"/>
              </w:rPr>
              <w:t>11</w:t>
            </w:r>
          </w:hyperlink>
          <w:r w:rsidR="00DA30C4" w:rsidRPr="00A82FD7">
            <w:rPr>
              <w:rFonts w:cs="Times New Roman"/>
              <w:noProof/>
              <w:kern w:val="0"/>
              <w:sz w:val="28"/>
              <w:szCs w:val="28"/>
              <w:lang w:val="ru-RU"/>
            </w:rPr>
            <w:t>]</w:t>
          </w:r>
          <w:r w:rsidR="007A7A97">
            <w:rPr>
              <w:rFonts w:cs="Times New Roman"/>
              <w:kern w:val="0"/>
              <w:sz w:val="28"/>
              <w:szCs w:val="28"/>
              <w:lang w:val="ru-RU"/>
            </w:rPr>
            <w:fldChar w:fldCharType="end"/>
          </w:r>
        </w:sdtContent>
      </w:sdt>
      <w:sdt>
        <w:sdtPr>
          <w:rPr>
            <w:rFonts w:cs="Times New Roman"/>
            <w:kern w:val="0"/>
            <w:sz w:val="28"/>
            <w:szCs w:val="28"/>
            <w:lang w:val="ru-RU"/>
          </w:rPr>
          <w:id w:val="18167519"/>
          <w:citation/>
        </w:sdtPr>
        <w:sdtEndPr/>
        <w:sdtContent>
          <w:r w:rsidR="007A7A97">
            <w:rPr>
              <w:rFonts w:cs="Times New Roman"/>
              <w:kern w:val="0"/>
              <w:sz w:val="28"/>
              <w:szCs w:val="28"/>
              <w:lang w:val="ru-RU"/>
            </w:rPr>
            <w:fldChar w:fldCharType="begin"/>
          </w:r>
          <w:r w:rsidR="00623BAF" w:rsidRPr="001A51EC">
            <w:rPr>
              <w:rFonts w:cs="Times New Roman"/>
              <w:kern w:val="0"/>
              <w:sz w:val="28"/>
              <w:szCs w:val="28"/>
              <w:lang w:val="ru-RU"/>
            </w:rPr>
            <w:instrText xml:space="preserve"> </w:instrText>
          </w:r>
          <w:r w:rsidR="00623BAF" w:rsidRPr="001A51EC">
            <w:rPr>
              <w:rFonts w:cs="Times New Roman"/>
              <w:kern w:val="0"/>
              <w:sz w:val="28"/>
              <w:szCs w:val="28"/>
            </w:rPr>
            <w:instrText>CITATION</w:instrText>
          </w:r>
          <w:r w:rsidR="00623BAF" w:rsidRPr="001A51EC">
            <w:rPr>
              <w:rFonts w:cs="Times New Roman"/>
              <w:kern w:val="0"/>
              <w:sz w:val="28"/>
              <w:szCs w:val="28"/>
              <w:lang w:val="ru-RU"/>
            </w:rPr>
            <w:instrText xml:space="preserve"> </w:instrText>
          </w:r>
          <w:r w:rsidR="00623BAF" w:rsidRPr="001A51EC">
            <w:rPr>
              <w:rFonts w:cs="Times New Roman"/>
              <w:kern w:val="0"/>
              <w:sz w:val="28"/>
              <w:szCs w:val="28"/>
            </w:rPr>
            <w:instrText>Jef</w:instrText>
          </w:r>
          <w:r w:rsidR="00623BAF" w:rsidRPr="001A51EC">
            <w:rPr>
              <w:rFonts w:cs="Times New Roman"/>
              <w:kern w:val="0"/>
              <w:sz w:val="28"/>
              <w:szCs w:val="28"/>
              <w:lang w:val="ru-RU"/>
            </w:rPr>
            <w:instrText>04 \</w:instrText>
          </w:r>
          <w:r w:rsidR="00623BAF" w:rsidRPr="001A51EC">
            <w:rPr>
              <w:rFonts w:cs="Times New Roman"/>
              <w:kern w:val="0"/>
              <w:sz w:val="28"/>
              <w:szCs w:val="28"/>
            </w:rPr>
            <w:instrText>l</w:instrText>
          </w:r>
          <w:r w:rsidR="00623BAF" w:rsidRPr="001A51EC">
            <w:rPr>
              <w:rFonts w:cs="Times New Roman"/>
              <w:kern w:val="0"/>
              <w:sz w:val="28"/>
              <w:szCs w:val="28"/>
              <w:lang w:val="ru-RU"/>
            </w:rPr>
            <w:instrText xml:space="preserve"> 1049 </w:instrText>
          </w:r>
          <w:r w:rsidR="007A7A97">
            <w:rPr>
              <w:rFonts w:cs="Times New Roman"/>
              <w:kern w:val="0"/>
              <w:sz w:val="28"/>
              <w:szCs w:val="28"/>
              <w:lang w:val="ru-RU"/>
            </w:rPr>
            <w:fldChar w:fldCharType="separate"/>
          </w:r>
          <w:r w:rsidR="00DA30C4" w:rsidRPr="00A82FD7">
            <w:rPr>
              <w:rFonts w:cs="Times New Roman"/>
              <w:noProof/>
              <w:kern w:val="0"/>
              <w:sz w:val="28"/>
              <w:szCs w:val="28"/>
              <w:lang w:val="ru-RU"/>
            </w:rPr>
            <w:t xml:space="preserve"> [</w:t>
          </w:r>
          <w:hyperlink w:anchor="Jef04" w:history="1">
            <w:r w:rsidR="00DA30C4" w:rsidRPr="00A82FD7">
              <w:rPr>
                <w:rFonts w:cs="Times New Roman"/>
                <w:noProof/>
                <w:kern w:val="0"/>
                <w:sz w:val="28"/>
                <w:szCs w:val="28"/>
                <w:lang w:val="ru-RU"/>
              </w:rPr>
              <w:t>7</w:t>
            </w:r>
          </w:hyperlink>
          <w:r w:rsidR="00DA30C4" w:rsidRPr="00A82FD7">
            <w:rPr>
              <w:rFonts w:cs="Times New Roman"/>
              <w:noProof/>
              <w:kern w:val="0"/>
              <w:sz w:val="28"/>
              <w:szCs w:val="28"/>
              <w:lang w:val="ru-RU"/>
            </w:rPr>
            <w:t>]</w:t>
          </w:r>
          <w:r w:rsidR="007A7A97">
            <w:rPr>
              <w:rFonts w:cs="Times New Roman"/>
              <w:kern w:val="0"/>
              <w:sz w:val="28"/>
              <w:szCs w:val="28"/>
              <w:lang w:val="ru-RU"/>
            </w:rPr>
            <w:fldChar w:fldCharType="end"/>
          </w:r>
        </w:sdtContent>
      </w:sdt>
      <w:r w:rsidR="00AE1EF1" w:rsidRPr="001A51EC">
        <w:rPr>
          <w:rFonts w:cs="Times New Roman"/>
          <w:kern w:val="0"/>
          <w:sz w:val="28"/>
          <w:szCs w:val="28"/>
          <w:lang w:val="ru-RU"/>
        </w:rPr>
        <w:t>:</w:t>
      </w:r>
    </w:p>
    <w:p w:rsidR="001F3E7A" w:rsidRPr="001D5132" w:rsidRDefault="000509ED" w:rsidP="001D5132">
      <w:pPr>
        <w:pStyle w:val="ListParagraph"/>
        <w:widowControl/>
        <w:numPr>
          <w:ilvl w:val="0"/>
          <w:numId w:val="14"/>
        </w:numPr>
        <w:suppressAutoHyphens w:val="0"/>
        <w:autoSpaceDE w:val="0"/>
        <w:adjustRightInd w:val="0"/>
        <w:textAlignment w:val="auto"/>
        <w:rPr>
          <w:rFonts w:cs="Times New Roman"/>
          <w:kern w:val="0"/>
          <w:sz w:val="28"/>
          <w:szCs w:val="28"/>
          <w:lang w:val="ru-RU"/>
        </w:rPr>
      </w:pPr>
      <w:r w:rsidRPr="001D5132">
        <w:rPr>
          <w:rFonts w:cs="Times New Roman"/>
          <w:kern w:val="0"/>
          <w:sz w:val="28"/>
          <w:szCs w:val="28"/>
          <w:lang w:val="ru-RU"/>
        </w:rPr>
        <w:t>Не</w:t>
      </w:r>
      <w:r>
        <w:rPr>
          <w:rFonts w:cs="Times New Roman"/>
          <w:kern w:val="0"/>
          <w:sz w:val="28"/>
          <w:szCs w:val="28"/>
          <w:lang w:val="ru-RU"/>
        </w:rPr>
        <w:t>окортекс</w:t>
      </w:r>
      <w:r w:rsidR="00623BAF" w:rsidRPr="001D5132">
        <w:rPr>
          <w:rFonts w:cs="Times New Roman"/>
          <w:kern w:val="0"/>
          <w:sz w:val="28"/>
          <w:szCs w:val="28"/>
          <w:lang w:val="ru-RU"/>
        </w:rPr>
        <w:t xml:space="preserve"> конструирует модель </w:t>
      </w:r>
      <w:r w:rsidR="001F3E7A" w:rsidRPr="001D5132">
        <w:rPr>
          <w:rFonts w:cs="Times New Roman"/>
          <w:kern w:val="0"/>
          <w:sz w:val="28"/>
          <w:szCs w:val="28"/>
          <w:lang w:val="ru-RU"/>
        </w:rPr>
        <w:t>прост</w:t>
      </w:r>
      <w:r w:rsidR="00BC3E37">
        <w:rPr>
          <w:rFonts w:cs="Times New Roman"/>
          <w:kern w:val="0"/>
          <w:sz w:val="28"/>
          <w:szCs w:val="28"/>
          <w:lang w:val="ru-RU"/>
        </w:rPr>
        <w:t>ра</w:t>
      </w:r>
      <w:r w:rsidR="001F3E7A" w:rsidRPr="001D5132">
        <w:rPr>
          <w:rFonts w:cs="Times New Roman"/>
          <w:kern w:val="0"/>
          <w:sz w:val="28"/>
          <w:szCs w:val="28"/>
          <w:lang w:val="ru-RU"/>
        </w:rPr>
        <w:t>нс</w:t>
      </w:r>
      <w:r w:rsidR="00BC3E37">
        <w:rPr>
          <w:rFonts w:cs="Times New Roman"/>
          <w:kern w:val="0"/>
          <w:sz w:val="28"/>
          <w:szCs w:val="28"/>
          <w:lang w:val="ru-RU"/>
        </w:rPr>
        <w:t>т</w:t>
      </w:r>
      <w:r w:rsidR="001F3E7A" w:rsidRPr="001D5132">
        <w:rPr>
          <w:rFonts w:cs="Times New Roman"/>
          <w:kern w:val="0"/>
          <w:sz w:val="28"/>
          <w:szCs w:val="28"/>
          <w:lang w:val="ru-RU"/>
        </w:rPr>
        <w:t xml:space="preserve">венных и временных </w:t>
      </w:r>
      <w:r w:rsidR="0031502A" w:rsidRPr="001D5132">
        <w:rPr>
          <w:rFonts w:cs="Times New Roman"/>
          <w:kern w:val="0"/>
          <w:sz w:val="28"/>
          <w:szCs w:val="28"/>
          <w:lang w:val="ru-RU"/>
        </w:rPr>
        <w:t>паттернов,</w:t>
      </w:r>
      <w:r w:rsidR="001F3E7A" w:rsidRPr="001D5132">
        <w:rPr>
          <w:rFonts w:cs="Times New Roman"/>
          <w:kern w:val="0"/>
          <w:sz w:val="28"/>
          <w:szCs w:val="28"/>
          <w:lang w:val="ru-RU"/>
        </w:rPr>
        <w:t xml:space="preserve"> которые ему предоставляются. Целью конструирования модели является предсказание следующего входящего паттерна.</w:t>
      </w:r>
    </w:p>
    <w:p w:rsidR="00AE1EF1" w:rsidRPr="001F5F62" w:rsidRDefault="000509ED" w:rsidP="001D5132">
      <w:pPr>
        <w:pStyle w:val="ListParagraph"/>
        <w:widowControl/>
        <w:numPr>
          <w:ilvl w:val="0"/>
          <w:numId w:val="14"/>
        </w:numPr>
        <w:suppressAutoHyphens w:val="0"/>
        <w:autoSpaceDE w:val="0"/>
        <w:adjustRightInd w:val="0"/>
        <w:textAlignment w:val="auto"/>
        <w:rPr>
          <w:rFonts w:cs="Times New Roman"/>
          <w:kern w:val="0"/>
          <w:sz w:val="28"/>
          <w:szCs w:val="28"/>
          <w:lang w:val="ru-RU"/>
        </w:rPr>
      </w:pPr>
      <w:r w:rsidRPr="001D5132">
        <w:rPr>
          <w:rFonts w:cs="Times New Roman"/>
          <w:kern w:val="0"/>
          <w:sz w:val="28"/>
          <w:szCs w:val="28"/>
          <w:lang w:val="ru-RU"/>
        </w:rPr>
        <w:t>Не</w:t>
      </w:r>
      <w:r>
        <w:rPr>
          <w:rFonts w:cs="Times New Roman"/>
          <w:kern w:val="0"/>
          <w:sz w:val="28"/>
          <w:szCs w:val="28"/>
          <w:lang w:val="ru-RU"/>
        </w:rPr>
        <w:t>окортекс</w:t>
      </w:r>
      <w:r w:rsidRPr="001D5132">
        <w:rPr>
          <w:rFonts w:cs="Times New Roman"/>
          <w:kern w:val="0"/>
          <w:sz w:val="28"/>
          <w:szCs w:val="28"/>
          <w:lang w:val="ru-RU"/>
        </w:rPr>
        <w:t xml:space="preserve"> </w:t>
      </w:r>
      <w:r w:rsidR="001F5F62" w:rsidRPr="001D5132">
        <w:rPr>
          <w:rFonts w:cs="Times New Roman"/>
          <w:kern w:val="0"/>
          <w:sz w:val="28"/>
          <w:szCs w:val="28"/>
          <w:lang w:val="ru-RU"/>
        </w:rPr>
        <w:t>сконструирован</w:t>
      </w:r>
      <w:r w:rsidR="001F3E7A" w:rsidRPr="001D5132">
        <w:rPr>
          <w:rFonts w:cs="Times New Roman"/>
          <w:kern w:val="0"/>
          <w:sz w:val="28"/>
          <w:szCs w:val="28"/>
          <w:lang w:val="ru-RU"/>
        </w:rPr>
        <w:t xml:space="preserve"> из повторяющихся вычислительных блоков </w:t>
      </w:r>
      <w:r w:rsidR="001F5F62" w:rsidRPr="001D5132">
        <w:rPr>
          <w:rFonts w:cs="Times New Roman"/>
          <w:kern w:val="0"/>
          <w:sz w:val="28"/>
          <w:szCs w:val="28"/>
          <w:lang w:val="ru-RU"/>
        </w:rPr>
        <w:t>известных</w:t>
      </w:r>
      <w:r w:rsidR="001F3E7A" w:rsidRPr="001D5132">
        <w:rPr>
          <w:rFonts w:cs="Times New Roman"/>
          <w:kern w:val="0"/>
          <w:sz w:val="28"/>
          <w:szCs w:val="28"/>
          <w:lang w:val="ru-RU"/>
        </w:rPr>
        <w:t xml:space="preserve"> как канонические кортикальные цепи. С вычислительной точки зрения, такая </w:t>
      </w:r>
      <w:r w:rsidR="001F5F62">
        <w:rPr>
          <w:rFonts w:cs="Times New Roman"/>
          <w:kern w:val="0"/>
          <w:sz w:val="28"/>
          <w:szCs w:val="28"/>
          <w:lang w:val="ru-RU"/>
        </w:rPr>
        <w:t>цепь</w:t>
      </w:r>
      <w:r w:rsidR="001F3E7A" w:rsidRPr="001D5132">
        <w:rPr>
          <w:rFonts w:cs="Times New Roman"/>
          <w:kern w:val="0"/>
          <w:sz w:val="28"/>
          <w:szCs w:val="28"/>
          <w:lang w:val="ru-RU"/>
        </w:rPr>
        <w:t xml:space="preserve"> может быть </w:t>
      </w:r>
      <w:r w:rsidR="001F5F62" w:rsidRPr="001D5132">
        <w:rPr>
          <w:rFonts w:cs="Times New Roman"/>
          <w:kern w:val="0"/>
          <w:sz w:val="28"/>
          <w:szCs w:val="28"/>
          <w:lang w:val="ru-RU"/>
        </w:rPr>
        <w:t>интерпретирована</w:t>
      </w:r>
      <w:r w:rsidR="001F3E7A" w:rsidRPr="001D5132">
        <w:rPr>
          <w:rFonts w:cs="Times New Roman"/>
          <w:kern w:val="0"/>
          <w:sz w:val="28"/>
          <w:szCs w:val="28"/>
          <w:lang w:val="ru-RU"/>
        </w:rPr>
        <w:t xml:space="preserve"> как узел повторенный несколько раз.</w:t>
      </w:r>
    </w:p>
    <w:p w:rsidR="00244BFE" w:rsidRPr="001D5132" w:rsidRDefault="000509ED" w:rsidP="001D5132">
      <w:pPr>
        <w:pStyle w:val="ListParagraph"/>
        <w:widowControl/>
        <w:numPr>
          <w:ilvl w:val="0"/>
          <w:numId w:val="14"/>
        </w:numPr>
        <w:suppressAutoHyphens w:val="0"/>
        <w:autoSpaceDE w:val="0"/>
        <w:adjustRightInd w:val="0"/>
        <w:textAlignment w:val="auto"/>
        <w:rPr>
          <w:rFonts w:cs="Times New Roman"/>
          <w:kern w:val="0"/>
          <w:sz w:val="28"/>
          <w:szCs w:val="28"/>
          <w:lang w:val="ru-RU"/>
        </w:rPr>
      </w:pPr>
      <w:r w:rsidRPr="001D5132">
        <w:rPr>
          <w:rFonts w:cs="Times New Roman"/>
          <w:kern w:val="0"/>
          <w:sz w:val="28"/>
          <w:szCs w:val="28"/>
          <w:lang w:val="ru-RU"/>
        </w:rPr>
        <w:t>Не</w:t>
      </w:r>
      <w:r>
        <w:rPr>
          <w:rFonts w:cs="Times New Roman"/>
          <w:kern w:val="0"/>
          <w:sz w:val="28"/>
          <w:szCs w:val="28"/>
          <w:lang w:val="ru-RU"/>
        </w:rPr>
        <w:t>окортекс</w:t>
      </w:r>
      <w:r w:rsidRPr="001D5132">
        <w:rPr>
          <w:rFonts w:cs="Times New Roman"/>
          <w:kern w:val="0"/>
          <w:sz w:val="28"/>
          <w:szCs w:val="28"/>
          <w:lang w:val="ru-RU"/>
        </w:rPr>
        <w:t xml:space="preserve"> </w:t>
      </w:r>
      <w:r w:rsidR="00244BFE" w:rsidRPr="001D5132">
        <w:rPr>
          <w:rFonts w:cs="Times New Roman"/>
          <w:kern w:val="0"/>
          <w:sz w:val="28"/>
          <w:szCs w:val="28"/>
          <w:lang w:val="ru-RU"/>
        </w:rPr>
        <w:t>организован</w:t>
      </w:r>
      <w:r w:rsidR="00244BFE" w:rsidRPr="00B6299D">
        <w:rPr>
          <w:rFonts w:cs="Times New Roman"/>
          <w:kern w:val="0"/>
          <w:sz w:val="28"/>
          <w:szCs w:val="28"/>
          <w:lang w:val="ru-RU"/>
        </w:rPr>
        <w:t xml:space="preserve"> </w:t>
      </w:r>
      <w:r w:rsidR="001F5F62" w:rsidRPr="001D5132">
        <w:rPr>
          <w:rFonts w:cs="Times New Roman"/>
          <w:kern w:val="0"/>
          <w:sz w:val="28"/>
          <w:szCs w:val="28"/>
          <w:lang w:val="ru-RU"/>
        </w:rPr>
        <w:t>иерархически</w:t>
      </w:r>
      <w:r w:rsidR="00244BFE" w:rsidRPr="00B6299D">
        <w:rPr>
          <w:rFonts w:cs="Times New Roman"/>
          <w:kern w:val="0"/>
          <w:sz w:val="28"/>
          <w:szCs w:val="28"/>
          <w:lang w:val="ru-RU"/>
        </w:rPr>
        <w:t xml:space="preserve">. </w:t>
      </w:r>
      <w:r w:rsidR="00244BFE" w:rsidRPr="001D5132">
        <w:rPr>
          <w:rFonts w:cs="Times New Roman"/>
          <w:kern w:val="0"/>
          <w:sz w:val="28"/>
          <w:szCs w:val="28"/>
          <w:lang w:val="ru-RU"/>
        </w:rPr>
        <w:t>Это значит что узлы</w:t>
      </w:r>
      <w:r w:rsidR="001F5F62">
        <w:rPr>
          <w:rFonts w:cs="Times New Roman"/>
          <w:kern w:val="0"/>
          <w:sz w:val="28"/>
          <w:szCs w:val="28"/>
          <w:lang w:val="ru-RU"/>
        </w:rPr>
        <w:t xml:space="preserve"> </w:t>
      </w:r>
      <w:r w:rsidR="00244BFE" w:rsidRPr="001D5132">
        <w:rPr>
          <w:rFonts w:cs="Times New Roman"/>
          <w:kern w:val="0"/>
          <w:sz w:val="28"/>
          <w:szCs w:val="28"/>
          <w:lang w:val="ru-RU"/>
        </w:rPr>
        <w:t>(</w:t>
      </w:r>
      <w:r w:rsidR="001F5F62" w:rsidRPr="001D5132">
        <w:rPr>
          <w:rFonts w:cs="Times New Roman"/>
          <w:kern w:val="0"/>
          <w:sz w:val="28"/>
          <w:szCs w:val="28"/>
          <w:lang w:val="ru-RU"/>
        </w:rPr>
        <w:t>базовые</w:t>
      </w:r>
      <w:r w:rsidR="00244BFE" w:rsidRPr="001D5132">
        <w:rPr>
          <w:rFonts w:cs="Times New Roman"/>
          <w:kern w:val="0"/>
          <w:sz w:val="28"/>
          <w:szCs w:val="28"/>
          <w:lang w:val="ru-RU"/>
        </w:rPr>
        <w:t xml:space="preserve"> вычислительные блоки) соединены в иерархию в форме дерева.</w:t>
      </w:r>
    </w:p>
    <w:p w:rsidR="00AE1EF1" w:rsidRPr="001D5132" w:rsidRDefault="00B6299D" w:rsidP="001D5132">
      <w:pPr>
        <w:pStyle w:val="ListParagraph"/>
        <w:widowControl/>
        <w:numPr>
          <w:ilvl w:val="0"/>
          <w:numId w:val="14"/>
        </w:numPr>
        <w:suppressAutoHyphens w:val="0"/>
        <w:autoSpaceDE w:val="0"/>
        <w:adjustRightInd w:val="0"/>
        <w:textAlignment w:val="auto"/>
        <w:rPr>
          <w:rFonts w:cs="Times New Roman"/>
          <w:kern w:val="0"/>
          <w:sz w:val="28"/>
          <w:szCs w:val="28"/>
        </w:rPr>
      </w:pPr>
      <w:r>
        <w:rPr>
          <w:rFonts w:cs="Times New Roman"/>
          <w:kern w:val="0"/>
          <w:sz w:val="28"/>
          <w:szCs w:val="28"/>
          <w:lang w:val="ru-RU"/>
        </w:rPr>
        <w:t>Функция</w:t>
      </w:r>
      <w:r w:rsidRPr="00B6299D">
        <w:rPr>
          <w:rFonts w:cs="Times New Roman"/>
          <w:kern w:val="0"/>
          <w:sz w:val="28"/>
          <w:szCs w:val="28"/>
          <w:lang w:val="ru-RU"/>
        </w:rPr>
        <w:t xml:space="preserve"> </w:t>
      </w:r>
      <w:r>
        <w:rPr>
          <w:rFonts w:cs="Times New Roman"/>
          <w:kern w:val="0"/>
          <w:sz w:val="28"/>
          <w:szCs w:val="28"/>
          <w:lang w:val="ru-RU"/>
        </w:rPr>
        <w:t>неокортекс</w:t>
      </w:r>
      <w:r w:rsidR="001F5F62">
        <w:rPr>
          <w:rFonts w:cs="Times New Roman"/>
          <w:kern w:val="0"/>
          <w:sz w:val="28"/>
          <w:szCs w:val="28"/>
          <w:lang w:val="ru-RU"/>
        </w:rPr>
        <w:t>а</w:t>
      </w:r>
      <w:r w:rsidRPr="00B6299D">
        <w:rPr>
          <w:rFonts w:cs="Times New Roman"/>
          <w:kern w:val="0"/>
          <w:sz w:val="28"/>
          <w:szCs w:val="28"/>
          <w:lang w:val="ru-RU"/>
        </w:rPr>
        <w:t xml:space="preserve"> – </w:t>
      </w:r>
      <w:r>
        <w:rPr>
          <w:rFonts w:cs="Times New Roman"/>
          <w:kern w:val="0"/>
          <w:sz w:val="28"/>
          <w:szCs w:val="28"/>
          <w:lang w:val="ru-RU"/>
        </w:rPr>
        <w:t>моделировать</w:t>
      </w:r>
      <w:r w:rsidRPr="00B6299D">
        <w:rPr>
          <w:rFonts w:cs="Times New Roman"/>
          <w:kern w:val="0"/>
          <w:sz w:val="28"/>
          <w:szCs w:val="28"/>
          <w:lang w:val="ru-RU"/>
        </w:rPr>
        <w:t xml:space="preserve"> </w:t>
      </w:r>
      <w:r w:rsidR="00B46521">
        <w:rPr>
          <w:rFonts w:cs="Times New Roman"/>
          <w:kern w:val="0"/>
          <w:sz w:val="28"/>
          <w:szCs w:val="28"/>
          <w:lang w:val="ru-RU"/>
        </w:rPr>
        <w:t>мир,</w:t>
      </w:r>
      <w:r w:rsidRPr="00B6299D">
        <w:rPr>
          <w:rFonts w:cs="Times New Roman"/>
          <w:kern w:val="0"/>
          <w:sz w:val="28"/>
          <w:szCs w:val="28"/>
          <w:lang w:val="ru-RU"/>
        </w:rPr>
        <w:t xml:space="preserve"> </w:t>
      </w:r>
      <w:r>
        <w:rPr>
          <w:rFonts w:cs="Times New Roman"/>
          <w:kern w:val="0"/>
          <w:sz w:val="28"/>
          <w:szCs w:val="28"/>
          <w:lang w:val="ru-RU"/>
        </w:rPr>
        <w:t>который</w:t>
      </w:r>
      <w:r w:rsidRPr="00B6299D">
        <w:rPr>
          <w:rFonts w:cs="Times New Roman"/>
          <w:kern w:val="0"/>
          <w:sz w:val="28"/>
          <w:szCs w:val="28"/>
          <w:lang w:val="ru-RU"/>
        </w:rPr>
        <w:t xml:space="preserve"> </w:t>
      </w:r>
      <w:r>
        <w:rPr>
          <w:rFonts w:cs="Times New Roman"/>
          <w:kern w:val="0"/>
          <w:sz w:val="28"/>
          <w:szCs w:val="28"/>
          <w:lang w:val="ru-RU"/>
        </w:rPr>
        <w:t>ему</w:t>
      </w:r>
      <w:r w:rsidRPr="00B6299D">
        <w:rPr>
          <w:rFonts w:cs="Times New Roman"/>
          <w:kern w:val="0"/>
          <w:sz w:val="28"/>
          <w:szCs w:val="28"/>
          <w:lang w:val="ru-RU"/>
        </w:rPr>
        <w:t xml:space="preserve"> </w:t>
      </w:r>
      <w:r>
        <w:rPr>
          <w:rFonts w:cs="Times New Roman"/>
          <w:kern w:val="0"/>
          <w:sz w:val="28"/>
          <w:szCs w:val="28"/>
          <w:lang w:val="ru-RU"/>
        </w:rPr>
        <w:t>показывается. Эта</w:t>
      </w:r>
      <w:r w:rsidRPr="00B6299D">
        <w:rPr>
          <w:rFonts w:cs="Times New Roman"/>
          <w:kern w:val="0"/>
          <w:sz w:val="28"/>
          <w:szCs w:val="28"/>
          <w:lang w:val="ru-RU"/>
        </w:rPr>
        <w:t xml:space="preserve"> </w:t>
      </w:r>
      <w:r>
        <w:rPr>
          <w:rFonts w:cs="Times New Roman"/>
          <w:kern w:val="0"/>
          <w:sz w:val="28"/>
          <w:szCs w:val="28"/>
          <w:lang w:val="ru-RU"/>
        </w:rPr>
        <w:t>модель</w:t>
      </w:r>
      <w:r w:rsidRPr="00B6299D">
        <w:rPr>
          <w:rFonts w:cs="Times New Roman"/>
          <w:kern w:val="0"/>
          <w:sz w:val="28"/>
          <w:szCs w:val="28"/>
          <w:lang w:val="ru-RU"/>
        </w:rPr>
        <w:t xml:space="preserve"> </w:t>
      </w:r>
      <w:r w:rsidR="00B46521">
        <w:rPr>
          <w:rFonts w:cs="Times New Roman"/>
          <w:kern w:val="0"/>
          <w:sz w:val="28"/>
          <w:szCs w:val="28"/>
          <w:lang w:val="ru-RU"/>
        </w:rPr>
        <w:t>строиться,</w:t>
      </w:r>
      <w:r w:rsidRPr="00B6299D">
        <w:rPr>
          <w:rFonts w:cs="Times New Roman"/>
          <w:kern w:val="0"/>
          <w:sz w:val="28"/>
          <w:szCs w:val="28"/>
          <w:lang w:val="ru-RU"/>
        </w:rPr>
        <w:t xml:space="preserve"> </w:t>
      </w:r>
      <w:r>
        <w:rPr>
          <w:rFonts w:cs="Times New Roman"/>
          <w:kern w:val="0"/>
          <w:sz w:val="28"/>
          <w:szCs w:val="28"/>
          <w:lang w:val="ru-RU"/>
        </w:rPr>
        <w:t>используя</w:t>
      </w:r>
      <w:r w:rsidRPr="00B6299D">
        <w:rPr>
          <w:rFonts w:cs="Times New Roman"/>
          <w:kern w:val="0"/>
          <w:sz w:val="28"/>
          <w:szCs w:val="28"/>
          <w:lang w:val="ru-RU"/>
        </w:rPr>
        <w:t xml:space="preserve"> </w:t>
      </w:r>
      <w:r>
        <w:rPr>
          <w:rFonts w:cs="Times New Roman"/>
          <w:kern w:val="0"/>
          <w:sz w:val="28"/>
          <w:szCs w:val="28"/>
          <w:lang w:val="ru-RU"/>
        </w:rPr>
        <w:t>пространственную</w:t>
      </w:r>
      <w:r w:rsidRPr="00B6299D">
        <w:rPr>
          <w:rFonts w:cs="Times New Roman"/>
          <w:kern w:val="0"/>
          <w:sz w:val="28"/>
          <w:szCs w:val="28"/>
          <w:lang w:val="ru-RU"/>
        </w:rPr>
        <w:t xml:space="preserve"> </w:t>
      </w:r>
      <w:r>
        <w:rPr>
          <w:rFonts w:cs="Times New Roman"/>
          <w:kern w:val="0"/>
          <w:sz w:val="28"/>
          <w:szCs w:val="28"/>
          <w:lang w:val="ru-RU"/>
        </w:rPr>
        <w:t>и</w:t>
      </w:r>
      <w:r w:rsidRPr="00B6299D">
        <w:rPr>
          <w:rFonts w:cs="Times New Roman"/>
          <w:kern w:val="0"/>
          <w:sz w:val="28"/>
          <w:szCs w:val="28"/>
          <w:lang w:val="ru-RU"/>
        </w:rPr>
        <w:t xml:space="preserve"> </w:t>
      </w:r>
      <w:r>
        <w:rPr>
          <w:rFonts w:cs="Times New Roman"/>
          <w:kern w:val="0"/>
          <w:sz w:val="28"/>
          <w:szCs w:val="28"/>
          <w:lang w:val="ru-RU"/>
        </w:rPr>
        <w:t>временную</w:t>
      </w:r>
      <w:r w:rsidRPr="00B6299D">
        <w:rPr>
          <w:rFonts w:cs="Times New Roman"/>
          <w:kern w:val="0"/>
          <w:sz w:val="28"/>
          <w:szCs w:val="28"/>
          <w:lang w:val="ru-RU"/>
        </w:rPr>
        <w:t xml:space="preserve"> </w:t>
      </w:r>
      <w:r>
        <w:rPr>
          <w:rFonts w:cs="Times New Roman"/>
          <w:kern w:val="0"/>
          <w:sz w:val="28"/>
          <w:szCs w:val="28"/>
          <w:lang w:val="ru-RU"/>
        </w:rPr>
        <w:t>иерархию</w:t>
      </w:r>
      <w:r w:rsidRPr="00B6299D">
        <w:rPr>
          <w:rFonts w:cs="Times New Roman"/>
          <w:kern w:val="0"/>
          <w:sz w:val="28"/>
          <w:szCs w:val="28"/>
          <w:lang w:val="ru-RU"/>
        </w:rPr>
        <w:t xml:space="preserve"> </w:t>
      </w:r>
      <w:r>
        <w:rPr>
          <w:rFonts w:cs="Times New Roman"/>
          <w:kern w:val="0"/>
          <w:sz w:val="28"/>
          <w:szCs w:val="28"/>
          <w:lang w:val="ru-RU"/>
        </w:rPr>
        <w:t>путем</w:t>
      </w:r>
      <w:r w:rsidRPr="00B6299D">
        <w:rPr>
          <w:rFonts w:cs="Times New Roman"/>
          <w:kern w:val="0"/>
          <w:sz w:val="28"/>
          <w:szCs w:val="28"/>
          <w:lang w:val="ru-RU"/>
        </w:rPr>
        <w:t xml:space="preserve"> </w:t>
      </w:r>
      <w:r w:rsidR="001F5F62">
        <w:rPr>
          <w:rFonts w:cs="Times New Roman"/>
          <w:kern w:val="0"/>
          <w:sz w:val="28"/>
          <w:szCs w:val="28"/>
          <w:lang w:val="ru-RU"/>
        </w:rPr>
        <w:t>запоминания</w:t>
      </w:r>
      <w:r>
        <w:rPr>
          <w:rFonts w:cs="Times New Roman"/>
          <w:kern w:val="0"/>
          <w:sz w:val="28"/>
          <w:szCs w:val="28"/>
          <w:lang w:val="ru-RU"/>
        </w:rPr>
        <w:t xml:space="preserve"> паттернов и очередей в каждом из узлов иерархии. Эта</w:t>
      </w:r>
      <w:r w:rsidRPr="00B6299D">
        <w:rPr>
          <w:rFonts w:cs="Times New Roman"/>
          <w:kern w:val="0"/>
          <w:sz w:val="28"/>
          <w:szCs w:val="28"/>
        </w:rPr>
        <w:t xml:space="preserve"> </w:t>
      </w:r>
      <w:r>
        <w:rPr>
          <w:rFonts w:cs="Times New Roman"/>
          <w:kern w:val="0"/>
          <w:sz w:val="28"/>
          <w:szCs w:val="28"/>
          <w:lang w:val="ru-RU"/>
        </w:rPr>
        <w:t>модель</w:t>
      </w:r>
      <w:r w:rsidRPr="00B6299D">
        <w:rPr>
          <w:rFonts w:cs="Times New Roman"/>
          <w:kern w:val="0"/>
          <w:sz w:val="28"/>
          <w:szCs w:val="28"/>
        </w:rPr>
        <w:t xml:space="preserve"> </w:t>
      </w:r>
      <w:r w:rsidR="001F5F62">
        <w:rPr>
          <w:rFonts w:cs="Times New Roman"/>
          <w:kern w:val="0"/>
          <w:sz w:val="28"/>
          <w:szCs w:val="28"/>
          <w:lang w:val="ru-RU"/>
        </w:rPr>
        <w:t>используется</w:t>
      </w:r>
      <w:r w:rsidRPr="00B6299D">
        <w:rPr>
          <w:rFonts w:cs="Times New Roman"/>
          <w:kern w:val="0"/>
          <w:sz w:val="28"/>
          <w:szCs w:val="28"/>
        </w:rPr>
        <w:t xml:space="preserve"> </w:t>
      </w:r>
      <w:r>
        <w:rPr>
          <w:rFonts w:cs="Times New Roman"/>
          <w:kern w:val="0"/>
          <w:sz w:val="28"/>
          <w:szCs w:val="28"/>
          <w:lang w:val="ru-RU"/>
        </w:rPr>
        <w:t>для</w:t>
      </w:r>
      <w:r w:rsidRPr="00B6299D">
        <w:rPr>
          <w:rFonts w:cs="Times New Roman"/>
          <w:kern w:val="0"/>
          <w:sz w:val="28"/>
          <w:szCs w:val="28"/>
        </w:rPr>
        <w:t xml:space="preserve"> </w:t>
      </w:r>
      <w:r w:rsidR="001F5F62">
        <w:rPr>
          <w:rFonts w:cs="Times New Roman"/>
          <w:kern w:val="0"/>
          <w:sz w:val="28"/>
          <w:szCs w:val="28"/>
          <w:lang w:val="ru-RU"/>
        </w:rPr>
        <w:t>предсказаний</w:t>
      </w:r>
      <w:r w:rsidRPr="00B6299D">
        <w:rPr>
          <w:rFonts w:cs="Times New Roman"/>
          <w:kern w:val="0"/>
          <w:sz w:val="28"/>
          <w:szCs w:val="28"/>
        </w:rPr>
        <w:t xml:space="preserve"> </w:t>
      </w:r>
      <w:r>
        <w:rPr>
          <w:rFonts w:cs="Times New Roman"/>
          <w:kern w:val="0"/>
          <w:sz w:val="28"/>
          <w:szCs w:val="28"/>
          <w:lang w:val="ru-RU"/>
        </w:rPr>
        <w:t>о</w:t>
      </w:r>
      <w:r w:rsidRPr="00B6299D">
        <w:rPr>
          <w:rFonts w:cs="Times New Roman"/>
          <w:kern w:val="0"/>
          <w:sz w:val="28"/>
          <w:szCs w:val="28"/>
        </w:rPr>
        <w:t xml:space="preserve"> </w:t>
      </w:r>
      <w:r>
        <w:rPr>
          <w:rFonts w:cs="Times New Roman"/>
          <w:kern w:val="0"/>
          <w:sz w:val="28"/>
          <w:szCs w:val="28"/>
          <w:lang w:val="ru-RU"/>
        </w:rPr>
        <w:t>входных</w:t>
      </w:r>
      <w:r w:rsidRPr="00B6299D">
        <w:rPr>
          <w:rFonts w:cs="Times New Roman"/>
          <w:kern w:val="0"/>
          <w:sz w:val="28"/>
          <w:szCs w:val="28"/>
        </w:rPr>
        <w:t xml:space="preserve"> </w:t>
      </w:r>
      <w:r>
        <w:rPr>
          <w:rFonts w:cs="Times New Roman"/>
          <w:kern w:val="0"/>
          <w:sz w:val="28"/>
          <w:szCs w:val="28"/>
          <w:lang w:val="ru-RU"/>
        </w:rPr>
        <w:t>данных</w:t>
      </w:r>
      <w:r w:rsidR="00AE1EF1" w:rsidRPr="001D5132">
        <w:rPr>
          <w:rFonts w:cs="Times New Roman"/>
          <w:kern w:val="0"/>
          <w:sz w:val="28"/>
          <w:szCs w:val="28"/>
        </w:rPr>
        <w:t>.</w:t>
      </w:r>
    </w:p>
    <w:p w:rsidR="00AE1EF1" w:rsidRPr="000509ED" w:rsidRDefault="00B6299D" w:rsidP="001D5132">
      <w:pPr>
        <w:pStyle w:val="ListParagraph"/>
        <w:widowControl/>
        <w:numPr>
          <w:ilvl w:val="0"/>
          <w:numId w:val="14"/>
        </w:numPr>
        <w:suppressAutoHyphens w:val="0"/>
        <w:autoSpaceDE w:val="0"/>
        <w:adjustRightInd w:val="0"/>
        <w:textAlignment w:val="auto"/>
        <w:rPr>
          <w:rFonts w:cs="Times New Roman"/>
          <w:kern w:val="0"/>
          <w:sz w:val="28"/>
          <w:szCs w:val="28"/>
          <w:lang w:val="ru-RU"/>
        </w:rPr>
      </w:pPr>
      <w:r>
        <w:rPr>
          <w:rFonts w:cs="Times New Roman"/>
          <w:kern w:val="0"/>
          <w:sz w:val="28"/>
          <w:szCs w:val="28"/>
          <w:lang w:val="ru-RU"/>
        </w:rPr>
        <w:t>Неокорт</w:t>
      </w:r>
      <w:r w:rsidR="000509ED">
        <w:rPr>
          <w:rFonts w:cs="Times New Roman"/>
          <w:kern w:val="0"/>
          <w:sz w:val="28"/>
          <w:szCs w:val="28"/>
          <w:lang w:val="ru-RU"/>
        </w:rPr>
        <w:t>е</w:t>
      </w:r>
      <w:r>
        <w:rPr>
          <w:rFonts w:cs="Times New Roman"/>
          <w:kern w:val="0"/>
          <w:sz w:val="28"/>
          <w:szCs w:val="28"/>
          <w:lang w:val="ru-RU"/>
        </w:rPr>
        <w:t>кс</w:t>
      </w:r>
      <w:r w:rsidRPr="000509ED">
        <w:rPr>
          <w:rFonts w:cs="Times New Roman"/>
          <w:kern w:val="0"/>
          <w:sz w:val="28"/>
          <w:szCs w:val="28"/>
          <w:lang w:val="ru-RU"/>
        </w:rPr>
        <w:t xml:space="preserve"> </w:t>
      </w:r>
      <w:r>
        <w:rPr>
          <w:rFonts w:cs="Times New Roman"/>
          <w:kern w:val="0"/>
          <w:sz w:val="28"/>
          <w:szCs w:val="28"/>
          <w:lang w:val="ru-RU"/>
        </w:rPr>
        <w:t>строит</w:t>
      </w:r>
      <w:r w:rsidRPr="000509ED">
        <w:rPr>
          <w:rFonts w:cs="Times New Roman"/>
          <w:kern w:val="0"/>
          <w:sz w:val="28"/>
          <w:szCs w:val="28"/>
          <w:lang w:val="ru-RU"/>
        </w:rPr>
        <w:t xml:space="preserve"> </w:t>
      </w:r>
      <w:r>
        <w:rPr>
          <w:rFonts w:cs="Times New Roman"/>
          <w:kern w:val="0"/>
          <w:sz w:val="28"/>
          <w:szCs w:val="28"/>
          <w:lang w:val="ru-RU"/>
        </w:rPr>
        <w:t>эту</w:t>
      </w:r>
      <w:r w:rsidRPr="000509ED">
        <w:rPr>
          <w:rFonts w:cs="Times New Roman"/>
          <w:kern w:val="0"/>
          <w:sz w:val="28"/>
          <w:szCs w:val="28"/>
          <w:lang w:val="ru-RU"/>
        </w:rPr>
        <w:t xml:space="preserve"> </w:t>
      </w:r>
      <w:r>
        <w:rPr>
          <w:rFonts w:cs="Times New Roman"/>
          <w:kern w:val="0"/>
          <w:sz w:val="28"/>
          <w:szCs w:val="28"/>
          <w:lang w:val="ru-RU"/>
        </w:rPr>
        <w:t>модель</w:t>
      </w:r>
      <w:r w:rsidRPr="000509ED">
        <w:rPr>
          <w:rFonts w:cs="Times New Roman"/>
          <w:kern w:val="0"/>
          <w:sz w:val="28"/>
          <w:szCs w:val="28"/>
          <w:lang w:val="ru-RU"/>
        </w:rPr>
        <w:t xml:space="preserve"> </w:t>
      </w:r>
      <w:r>
        <w:rPr>
          <w:rFonts w:cs="Times New Roman"/>
          <w:kern w:val="0"/>
          <w:sz w:val="28"/>
          <w:szCs w:val="28"/>
          <w:lang w:val="ru-RU"/>
        </w:rPr>
        <w:t>мира</w:t>
      </w:r>
      <w:r w:rsidRPr="000509ED">
        <w:rPr>
          <w:rFonts w:cs="Times New Roman"/>
          <w:kern w:val="0"/>
          <w:sz w:val="28"/>
          <w:szCs w:val="28"/>
          <w:lang w:val="ru-RU"/>
        </w:rPr>
        <w:t xml:space="preserve"> </w:t>
      </w:r>
      <w:r>
        <w:rPr>
          <w:rFonts w:cs="Times New Roman"/>
          <w:kern w:val="0"/>
          <w:sz w:val="28"/>
          <w:szCs w:val="28"/>
          <w:lang w:val="ru-RU"/>
        </w:rPr>
        <w:t>без</w:t>
      </w:r>
      <w:r w:rsidRPr="000509ED">
        <w:rPr>
          <w:rFonts w:cs="Times New Roman"/>
          <w:kern w:val="0"/>
          <w:sz w:val="28"/>
          <w:szCs w:val="28"/>
          <w:lang w:val="ru-RU"/>
        </w:rPr>
        <w:t xml:space="preserve"> </w:t>
      </w:r>
      <w:r>
        <w:rPr>
          <w:rFonts w:cs="Times New Roman"/>
          <w:kern w:val="0"/>
          <w:sz w:val="28"/>
          <w:szCs w:val="28"/>
          <w:lang w:val="ru-RU"/>
        </w:rPr>
        <w:t>учителя</w:t>
      </w:r>
      <w:r w:rsidR="00AE1EF1" w:rsidRPr="000509ED">
        <w:rPr>
          <w:rFonts w:cs="Times New Roman"/>
          <w:kern w:val="0"/>
          <w:sz w:val="28"/>
          <w:szCs w:val="28"/>
          <w:lang w:val="ru-RU"/>
        </w:rPr>
        <w:t>.</w:t>
      </w:r>
    </w:p>
    <w:p w:rsidR="00AE1EF1" w:rsidRPr="00B46521" w:rsidRDefault="000509ED" w:rsidP="001D5132">
      <w:pPr>
        <w:pStyle w:val="ListParagraph"/>
        <w:widowControl/>
        <w:numPr>
          <w:ilvl w:val="0"/>
          <w:numId w:val="14"/>
        </w:numPr>
        <w:suppressAutoHyphens w:val="0"/>
        <w:autoSpaceDE w:val="0"/>
        <w:adjustRightInd w:val="0"/>
        <w:textAlignment w:val="auto"/>
        <w:rPr>
          <w:rFonts w:cs="Times New Roman"/>
          <w:kern w:val="0"/>
          <w:sz w:val="28"/>
          <w:szCs w:val="28"/>
          <w:lang w:val="ru-RU"/>
        </w:rPr>
      </w:pPr>
      <w:r>
        <w:rPr>
          <w:rFonts w:cs="Times New Roman"/>
          <w:kern w:val="0"/>
          <w:sz w:val="28"/>
          <w:szCs w:val="28"/>
          <w:lang w:val="ru-RU"/>
        </w:rPr>
        <w:t>Каждый</w:t>
      </w:r>
      <w:r w:rsidRPr="000509ED">
        <w:rPr>
          <w:rFonts w:cs="Times New Roman"/>
          <w:kern w:val="0"/>
          <w:sz w:val="28"/>
          <w:szCs w:val="28"/>
          <w:lang w:val="ru-RU"/>
        </w:rPr>
        <w:t xml:space="preserve"> </w:t>
      </w:r>
      <w:r>
        <w:rPr>
          <w:rFonts w:cs="Times New Roman"/>
          <w:kern w:val="0"/>
          <w:sz w:val="28"/>
          <w:szCs w:val="28"/>
          <w:lang w:val="ru-RU"/>
        </w:rPr>
        <w:t>узел</w:t>
      </w:r>
      <w:r w:rsidRPr="000509ED">
        <w:rPr>
          <w:rFonts w:cs="Times New Roman"/>
          <w:kern w:val="0"/>
          <w:sz w:val="28"/>
          <w:szCs w:val="28"/>
          <w:lang w:val="ru-RU"/>
        </w:rPr>
        <w:t xml:space="preserve"> </w:t>
      </w:r>
      <w:r>
        <w:rPr>
          <w:rFonts w:cs="Times New Roman"/>
          <w:kern w:val="0"/>
          <w:sz w:val="28"/>
          <w:szCs w:val="28"/>
          <w:lang w:val="ru-RU"/>
        </w:rPr>
        <w:t>в</w:t>
      </w:r>
      <w:r w:rsidRPr="000509ED">
        <w:rPr>
          <w:rFonts w:cs="Times New Roman"/>
          <w:kern w:val="0"/>
          <w:sz w:val="28"/>
          <w:szCs w:val="28"/>
          <w:lang w:val="ru-RU"/>
        </w:rPr>
        <w:t xml:space="preserve"> </w:t>
      </w:r>
      <w:r>
        <w:rPr>
          <w:rFonts w:cs="Times New Roman"/>
          <w:kern w:val="0"/>
          <w:sz w:val="28"/>
          <w:szCs w:val="28"/>
          <w:lang w:val="ru-RU"/>
        </w:rPr>
        <w:t>иерархии</w:t>
      </w:r>
      <w:r w:rsidRPr="000509ED">
        <w:rPr>
          <w:rFonts w:cs="Times New Roman"/>
          <w:kern w:val="0"/>
          <w:sz w:val="28"/>
          <w:szCs w:val="28"/>
          <w:lang w:val="ru-RU"/>
        </w:rPr>
        <w:t xml:space="preserve"> </w:t>
      </w:r>
      <w:r>
        <w:rPr>
          <w:rFonts w:cs="Times New Roman"/>
          <w:kern w:val="0"/>
          <w:sz w:val="28"/>
          <w:szCs w:val="28"/>
          <w:lang w:val="ru-RU"/>
        </w:rPr>
        <w:t>хранит</w:t>
      </w:r>
      <w:r w:rsidRPr="000509ED">
        <w:rPr>
          <w:rFonts w:cs="Times New Roman"/>
          <w:kern w:val="0"/>
          <w:sz w:val="28"/>
          <w:szCs w:val="28"/>
          <w:lang w:val="ru-RU"/>
        </w:rPr>
        <w:t xml:space="preserve"> </w:t>
      </w:r>
      <w:r>
        <w:rPr>
          <w:rFonts w:cs="Times New Roman"/>
          <w:kern w:val="0"/>
          <w:sz w:val="28"/>
          <w:szCs w:val="28"/>
          <w:lang w:val="ru-RU"/>
        </w:rPr>
        <w:t>большое</w:t>
      </w:r>
      <w:r w:rsidRPr="000509ED">
        <w:rPr>
          <w:rFonts w:cs="Times New Roman"/>
          <w:kern w:val="0"/>
          <w:sz w:val="28"/>
          <w:szCs w:val="28"/>
          <w:lang w:val="ru-RU"/>
        </w:rPr>
        <w:t xml:space="preserve"> </w:t>
      </w:r>
      <w:r>
        <w:rPr>
          <w:rFonts w:cs="Times New Roman"/>
          <w:kern w:val="0"/>
          <w:sz w:val="28"/>
          <w:szCs w:val="28"/>
          <w:lang w:val="ru-RU"/>
        </w:rPr>
        <w:t>количество</w:t>
      </w:r>
      <w:r w:rsidRPr="000509ED">
        <w:rPr>
          <w:rFonts w:cs="Times New Roman"/>
          <w:kern w:val="0"/>
          <w:sz w:val="28"/>
          <w:szCs w:val="28"/>
          <w:lang w:val="ru-RU"/>
        </w:rPr>
        <w:t xml:space="preserve"> </w:t>
      </w:r>
      <w:r>
        <w:rPr>
          <w:rFonts w:cs="Times New Roman"/>
          <w:kern w:val="0"/>
          <w:sz w:val="28"/>
          <w:szCs w:val="28"/>
          <w:lang w:val="ru-RU"/>
        </w:rPr>
        <w:t>паттернов</w:t>
      </w:r>
      <w:r w:rsidRPr="000509ED">
        <w:rPr>
          <w:rFonts w:cs="Times New Roman"/>
          <w:kern w:val="0"/>
          <w:sz w:val="28"/>
          <w:szCs w:val="28"/>
          <w:lang w:val="ru-RU"/>
        </w:rPr>
        <w:t xml:space="preserve"> </w:t>
      </w:r>
      <w:r>
        <w:rPr>
          <w:rFonts w:cs="Times New Roman"/>
          <w:kern w:val="0"/>
          <w:sz w:val="28"/>
          <w:szCs w:val="28"/>
          <w:lang w:val="ru-RU"/>
        </w:rPr>
        <w:t>и</w:t>
      </w:r>
      <w:r w:rsidRPr="000509ED">
        <w:rPr>
          <w:rFonts w:cs="Times New Roman"/>
          <w:kern w:val="0"/>
          <w:sz w:val="28"/>
          <w:szCs w:val="28"/>
          <w:lang w:val="ru-RU"/>
        </w:rPr>
        <w:t xml:space="preserve"> </w:t>
      </w:r>
      <w:r>
        <w:rPr>
          <w:rFonts w:cs="Times New Roman"/>
          <w:kern w:val="0"/>
          <w:sz w:val="28"/>
          <w:szCs w:val="28"/>
          <w:lang w:val="ru-RU"/>
        </w:rPr>
        <w:t>очередей</w:t>
      </w:r>
      <w:r w:rsidRPr="000509ED">
        <w:rPr>
          <w:rFonts w:cs="Times New Roman"/>
          <w:kern w:val="0"/>
          <w:sz w:val="28"/>
          <w:szCs w:val="28"/>
          <w:lang w:val="ru-RU"/>
        </w:rPr>
        <w:t>.</w:t>
      </w:r>
      <w:r>
        <w:rPr>
          <w:rFonts w:cs="Times New Roman"/>
          <w:kern w:val="0"/>
          <w:sz w:val="28"/>
          <w:szCs w:val="28"/>
          <w:lang w:val="ru-RU"/>
        </w:rPr>
        <w:t xml:space="preserve"> Метод</w:t>
      </w:r>
      <w:r w:rsidRPr="000509ED">
        <w:rPr>
          <w:rFonts w:cs="Times New Roman"/>
          <w:kern w:val="0"/>
          <w:sz w:val="28"/>
          <w:szCs w:val="28"/>
          <w:lang w:val="ru-RU"/>
        </w:rPr>
        <w:t xml:space="preserve"> </w:t>
      </w:r>
      <w:r>
        <w:rPr>
          <w:rFonts w:cs="Times New Roman"/>
          <w:kern w:val="0"/>
          <w:sz w:val="28"/>
          <w:szCs w:val="28"/>
          <w:lang w:val="ru-RU"/>
        </w:rPr>
        <w:t>распознавания</w:t>
      </w:r>
      <w:r w:rsidRPr="000509ED">
        <w:rPr>
          <w:rFonts w:cs="Times New Roman"/>
          <w:kern w:val="0"/>
          <w:sz w:val="28"/>
          <w:szCs w:val="28"/>
          <w:lang w:val="ru-RU"/>
        </w:rPr>
        <w:t xml:space="preserve"> </w:t>
      </w:r>
      <w:r>
        <w:rPr>
          <w:rFonts w:cs="Times New Roman"/>
          <w:kern w:val="0"/>
          <w:sz w:val="28"/>
          <w:szCs w:val="28"/>
          <w:lang w:val="ru-RU"/>
        </w:rPr>
        <w:t>паттернов</w:t>
      </w:r>
      <w:r w:rsidR="001F42E4">
        <w:rPr>
          <w:rFonts w:cs="Times New Roman"/>
          <w:kern w:val="0"/>
          <w:sz w:val="28"/>
          <w:szCs w:val="28"/>
          <w:lang w:val="ru-RU"/>
        </w:rPr>
        <w:t>,</w:t>
      </w:r>
      <w:r w:rsidRPr="000509ED">
        <w:rPr>
          <w:rFonts w:cs="Times New Roman"/>
          <w:kern w:val="0"/>
          <w:sz w:val="28"/>
          <w:szCs w:val="28"/>
          <w:lang w:val="ru-RU"/>
        </w:rPr>
        <w:t xml:space="preserve"> </w:t>
      </w:r>
      <w:r>
        <w:rPr>
          <w:rFonts w:cs="Times New Roman"/>
          <w:kern w:val="0"/>
          <w:sz w:val="28"/>
          <w:szCs w:val="28"/>
          <w:lang w:val="ru-RU"/>
        </w:rPr>
        <w:t>используемы</w:t>
      </w:r>
      <w:r w:rsidR="001F42E4">
        <w:rPr>
          <w:rFonts w:cs="Times New Roman"/>
          <w:kern w:val="0"/>
          <w:sz w:val="28"/>
          <w:szCs w:val="28"/>
          <w:lang w:val="ru-RU"/>
        </w:rPr>
        <w:t>й</w:t>
      </w:r>
      <w:r w:rsidRPr="000509ED">
        <w:rPr>
          <w:rFonts w:cs="Times New Roman"/>
          <w:kern w:val="0"/>
          <w:sz w:val="28"/>
          <w:szCs w:val="28"/>
          <w:lang w:val="ru-RU"/>
        </w:rPr>
        <w:t xml:space="preserve"> </w:t>
      </w:r>
      <w:r w:rsidR="00B46521">
        <w:rPr>
          <w:rFonts w:cs="Times New Roman"/>
          <w:kern w:val="0"/>
          <w:sz w:val="28"/>
          <w:szCs w:val="28"/>
          <w:lang w:val="ru-RU"/>
        </w:rPr>
        <w:t>нео</w:t>
      </w:r>
      <w:r>
        <w:rPr>
          <w:rFonts w:cs="Times New Roman"/>
          <w:kern w:val="0"/>
          <w:sz w:val="28"/>
          <w:szCs w:val="28"/>
          <w:lang w:val="ru-RU"/>
        </w:rPr>
        <w:t>кортексом</w:t>
      </w:r>
      <w:r w:rsidR="001F42E4">
        <w:rPr>
          <w:rFonts w:cs="Times New Roman"/>
          <w:kern w:val="0"/>
          <w:sz w:val="28"/>
          <w:szCs w:val="28"/>
          <w:lang w:val="ru-RU"/>
        </w:rPr>
        <w:t>,</w:t>
      </w:r>
      <w:r w:rsidRPr="000509ED">
        <w:rPr>
          <w:rFonts w:cs="Times New Roman"/>
          <w:kern w:val="0"/>
          <w:sz w:val="28"/>
          <w:szCs w:val="28"/>
          <w:lang w:val="ru-RU"/>
        </w:rPr>
        <w:t xml:space="preserve"> </w:t>
      </w:r>
      <w:r>
        <w:rPr>
          <w:rFonts w:cs="Times New Roman"/>
          <w:kern w:val="0"/>
          <w:sz w:val="28"/>
          <w:szCs w:val="28"/>
          <w:lang w:val="ru-RU"/>
        </w:rPr>
        <w:t>в</w:t>
      </w:r>
      <w:r w:rsidRPr="000509ED">
        <w:rPr>
          <w:rFonts w:cs="Times New Roman"/>
          <w:kern w:val="0"/>
          <w:sz w:val="28"/>
          <w:szCs w:val="28"/>
          <w:lang w:val="ru-RU"/>
        </w:rPr>
        <w:t xml:space="preserve"> </w:t>
      </w:r>
      <w:r>
        <w:rPr>
          <w:rFonts w:cs="Times New Roman"/>
          <w:kern w:val="0"/>
          <w:sz w:val="28"/>
          <w:szCs w:val="28"/>
          <w:lang w:val="ru-RU"/>
        </w:rPr>
        <w:t>значительной</w:t>
      </w:r>
      <w:r w:rsidRPr="000509ED">
        <w:rPr>
          <w:rFonts w:cs="Times New Roman"/>
          <w:kern w:val="0"/>
          <w:sz w:val="28"/>
          <w:szCs w:val="28"/>
          <w:lang w:val="ru-RU"/>
        </w:rPr>
        <w:t xml:space="preserve"> </w:t>
      </w:r>
      <w:r>
        <w:rPr>
          <w:rFonts w:cs="Times New Roman"/>
          <w:kern w:val="0"/>
          <w:sz w:val="28"/>
          <w:szCs w:val="28"/>
          <w:lang w:val="ru-RU"/>
        </w:rPr>
        <w:t>степени</w:t>
      </w:r>
      <w:r w:rsidRPr="000509ED">
        <w:rPr>
          <w:rFonts w:cs="Times New Roman"/>
          <w:kern w:val="0"/>
          <w:sz w:val="28"/>
          <w:szCs w:val="28"/>
          <w:lang w:val="ru-RU"/>
        </w:rPr>
        <w:t xml:space="preserve"> </w:t>
      </w:r>
      <w:r>
        <w:rPr>
          <w:rFonts w:cs="Times New Roman"/>
          <w:kern w:val="0"/>
          <w:sz w:val="28"/>
          <w:szCs w:val="28"/>
          <w:lang w:val="ru-RU"/>
        </w:rPr>
        <w:t>основан</w:t>
      </w:r>
      <w:r w:rsidRPr="000509ED">
        <w:rPr>
          <w:rFonts w:cs="Times New Roman"/>
          <w:kern w:val="0"/>
          <w:sz w:val="28"/>
          <w:szCs w:val="28"/>
          <w:lang w:val="ru-RU"/>
        </w:rPr>
        <w:t xml:space="preserve"> </w:t>
      </w:r>
      <w:r>
        <w:rPr>
          <w:rFonts w:cs="Times New Roman"/>
          <w:kern w:val="0"/>
          <w:sz w:val="28"/>
          <w:szCs w:val="28"/>
          <w:lang w:val="ru-RU"/>
        </w:rPr>
        <w:t>на хранении большого количества паттернов.</w:t>
      </w:r>
    </w:p>
    <w:p w:rsidR="00AE1EF1" w:rsidRPr="000509ED" w:rsidRDefault="000509ED" w:rsidP="001D5132">
      <w:pPr>
        <w:pStyle w:val="ListParagraph"/>
        <w:widowControl/>
        <w:numPr>
          <w:ilvl w:val="0"/>
          <w:numId w:val="14"/>
        </w:numPr>
        <w:suppressAutoHyphens w:val="0"/>
        <w:autoSpaceDE w:val="0"/>
        <w:adjustRightInd w:val="0"/>
        <w:textAlignment w:val="auto"/>
        <w:rPr>
          <w:rFonts w:cs="Times New Roman"/>
          <w:kern w:val="0"/>
          <w:sz w:val="28"/>
          <w:szCs w:val="28"/>
          <w:lang w:val="ru-RU"/>
        </w:rPr>
      </w:pPr>
      <w:r w:rsidRPr="000509ED">
        <w:rPr>
          <w:rFonts w:cs="Times New Roman"/>
          <w:kern w:val="0"/>
          <w:sz w:val="28"/>
          <w:szCs w:val="28"/>
          <w:lang w:val="ru-RU"/>
        </w:rPr>
        <w:t>Выход</w:t>
      </w:r>
      <w:r w:rsidRPr="00D11497">
        <w:rPr>
          <w:rFonts w:cs="Times New Roman"/>
          <w:kern w:val="0"/>
          <w:sz w:val="28"/>
          <w:szCs w:val="28"/>
          <w:lang w:val="ru-RU"/>
        </w:rPr>
        <w:t xml:space="preserve"> </w:t>
      </w:r>
      <w:r w:rsidR="00B46521" w:rsidRPr="000509ED">
        <w:rPr>
          <w:rFonts w:cs="Times New Roman"/>
          <w:kern w:val="0"/>
          <w:sz w:val="28"/>
          <w:szCs w:val="28"/>
          <w:lang w:val="ru-RU"/>
        </w:rPr>
        <w:t>каждого</w:t>
      </w:r>
      <w:r w:rsidRPr="00D11497">
        <w:rPr>
          <w:rFonts w:cs="Times New Roman"/>
          <w:kern w:val="0"/>
          <w:sz w:val="28"/>
          <w:szCs w:val="28"/>
          <w:lang w:val="ru-RU"/>
        </w:rPr>
        <w:t xml:space="preserve"> </w:t>
      </w:r>
      <w:r w:rsidRPr="000509ED">
        <w:rPr>
          <w:rFonts w:cs="Times New Roman"/>
          <w:kern w:val="0"/>
          <w:sz w:val="28"/>
          <w:szCs w:val="28"/>
          <w:lang w:val="ru-RU"/>
        </w:rPr>
        <w:t>узла</w:t>
      </w:r>
      <w:r w:rsidRPr="00D11497">
        <w:rPr>
          <w:rFonts w:cs="Times New Roman"/>
          <w:kern w:val="0"/>
          <w:sz w:val="28"/>
          <w:szCs w:val="28"/>
          <w:lang w:val="ru-RU"/>
        </w:rPr>
        <w:t xml:space="preserve"> </w:t>
      </w:r>
      <w:r w:rsidR="00B46521" w:rsidRPr="000509ED">
        <w:rPr>
          <w:rFonts w:cs="Times New Roman"/>
          <w:kern w:val="0"/>
          <w:sz w:val="28"/>
          <w:szCs w:val="28"/>
          <w:lang w:val="ru-RU"/>
        </w:rPr>
        <w:t>выражается</w:t>
      </w:r>
      <w:r w:rsidRPr="00D11497">
        <w:rPr>
          <w:rFonts w:cs="Times New Roman"/>
          <w:kern w:val="0"/>
          <w:sz w:val="28"/>
          <w:szCs w:val="28"/>
          <w:lang w:val="ru-RU"/>
        </w:rPr>
        <w:t xml:space="preserve"> </w:t>
      </w:r>
      <w:r w:rsidRPr="000509ED">
        <w:rPr>
          <w:rFonts w:cs="Times New Roman"/>
          <w:kern w:val="0"/>
          <w:sz w:val="28"/>
          <w:szCs w:val="28"/>
          <w:lang w:val="ru-RU"/>
        </w:rPr>
        <w:t>в</w:t>
      </w:r>
      <w:r w:rsidRPr="00D11497">
        <w:rPr>
          <w:rFonts w:cs="Times New Roman"/>
          <w:kern w:val="0"/>
          <w:sz w:val="28"/>
          <w:szCs w:val="28"/>
          <w:lang w:val="ru-RU"/>
        </w:rPr>
        <w:t xml:space="preserve"> </w:t>
      </w:r>
      <w:r w:rsidRPr="000509ED">
        <w:rPr>
          <w:rFonts w:cs="Times New Roman"/>
          <w:kern w:val="0"/>
          <w:sz w:val="28"/>
          <w:szCs w:val="28"/>
          <w:lang w:val="ru-RU"/>
        </w:rPr>
        <w:t>терминах</w:t>
      </w:r>
      <w:r w:rsidRPr="00D11497">
        <w:rPr>
          <w:rFonts w:cs="Times New Roman"/>
          <w:kern w:val="0"/>
          <w:sz w:val="28"/>
          <w:szCs w:val="28"/>
          <w:lang w:val="ru-RU"/>
        </w:rPr>
        <w:t xml:space="preserve"> </w:t>
      </w:r>
      <w:r w:rsidR="00B46521" w:rsidRPr="000509ED">
        <w:rPr>
          <w:rFonts w:cs="Times New Roman"/>
          <w:kern w:val="0"/>
          <w:sz w:val="28"/>
          <w:szCs w:val="28"/>
          <w:lang w:val="ru-RU"/>
        </w:rPr>
        <w:t>очередей</w:t>
      </w:r>
      <w:r w:rsidRPr="00D11497">
        <w:rPr>
          <w:rFonts w:cs="Times New Roman"/>
          <w:kern w:val="0"/>
          <w:sz w:val="28"/>
          <w:szCs w:val="28"/>
          <w:lang w:val="ru-RU"/>
        </w:rPr>
        <w:t xml:space="preserve"> </w:t>
      </w:r>
      <w:r w:rsidR="001F42E4" w:rsidRPr="000509ED">
        <w:rPr>
          <w:rFonts w:cs="Times New Roman"/>
          <w:kern w:val="0"/>
          <w:sz w:val="28"/>
          <w:szCs w:val="28"/>
          <w:lang w:val="ru-RU"/>
        </w:rPr>
        <w:t>паттернов,</w:t>
      </w:r>
      <w:r w:rsidRPr="00D11497">
        <w:rPr>
          <w:rFonts w:cs="Times New Roman"/>
          <w:kern w:val="0"/>
          <w:sz w:val="28"/>
          <w:szCs w:val="28"/>
          <w:lang w:val="ru-RU"/>
        </w:rPr>
        <w:t xml:space="preserve"> </w:t>
      </w:r>
      <w:r w:rsidRPr="000509ED">
        <w:rPr>
          <w:rFonts w:cs="Times New Roman"/>
          <w:kern w:val="0"/>
          <w:sz w:val="28"/>
          <w:szCs w:val="28"/>
          <w:lang w:val="ru-RU"/>
        </w:rPr>
        <w:t>которые</w:t>
      </w:r>
      <w:r w:rsidRPr="00D11497">
        <w:rPr>
          <w:rFonts w:cs="Times New Roman"/>
          <w:kern w:val="0"/>
          <w:sz w:val="28"/>
          <w:szCs w:val="28"/>
          <w:lang w:val="ru-RU"/>
        </w:rPr>
        <w:t xml:space="preserve"> </w:t>
      </w:r>
      <w:r w:rsidRPr="000509ED">
        <w:rPr>
          <w:rFonts w:cs="Times New Roman"/>
          <w:kern w:val="0"/>
          <w:sz w:val="28"/>
          <w:szCs w:val="28"/>
          <w:lang w:val="ru-RU"/>
        </w:rPr>
        <w:t>он</w:t>
      </w:r>
      <w:r w:rsidRPr="00D11497">
        <w:rPr>
          <w:rFonts w:cs="Times New Roman"/>
          <w:kern w:val="0"/>
          <w:sz w:val="28"/>
          <w:szCs w:val="28"/>
          <w:lang w:val="ru-RU"/>
        </w:rPr>
        <w:t xml:space="preserve"> </w:t>
      </w:r>
      <w:r w:rsidRPr="000509ED">
        <w:rPr>
          <w:rFonts w:cs="Times New Roman"/>
          <w:kern w:val="0"/>
          <w:sz w:val="28"/>
          <w:szCs w:val="28"/>
          <w:lang w:val="ru-RU"/>
        </w:rPr>
        <w:t>изучил</w:t>
      </w:r>
      <w:r w:rsidRPr="00D11497">
        <w:rPr>
          <w:rFonts w:cs="Times New Roman"/>
          <w:kern w:val="0"/>
          <w:sz w:val="28"/>
          <w:szCs w:val="28"/>
          <w:lang w:val="ru-RU"/>
        </w:rPr>
        <w:t>.</w:t>
      </w:r>
    </w:p>
    <w:p w:rsidR="00AE1EF1" w:rsidRPr="001D5132" w:rsidRDefault="001F3E7A" w:rsidP="001D5132">
      <w:pPr>
        <w:pStyle w:val="ListParagraph"/>
        <w:numPr>
          <w:ilvl w:val="0"/>
          <w:numId w:val="14"/>
        </w:numPr>
        <w:rPr>
          <w:rFonts w:cs="Times New Roman"/>
          <w:sz w:val="28"/>
          <w:szCs w:val="28"/>
          <w:lang w:val="ru-RU"/>
        </w:rPr>
      </w:pPr>
      <w:r w:rsidRPr="000509ED">
        <w:rPr>
          <w:rFonts w:cs="Times New Roman"/>
          <w:kern w:val="0"/>
          <w:sz w:val="28"/>
          <w:szCs w:val="28"/>
          <w:lang w:val="ru-RU"/>
        </w:rPr>
        <w:t>Информация передается вверх и вниз по иерархии для распознавания и разрешения неоднозначности.</w:t>
      </w:r>
    </w:p>
    <w:p w:rsidR="00322B73" w:rsidRPr="006573F8" w:rsidRDefault="00322B73" w:rsidP="00304AB9">
      <w:pPr>
        <w:ind w:firstLine="432"/>
        <w:rPr>
          <w:rFonts w:cs="Times New Roman"/>
          <w:sz w:val="28"/>
          <w:szCs w:val="28"/>
          <w:lang w:val="ru-RU"/>
        </w:rPr>
      </w:pPr>
    </w:p>
    <w:p w:rsidR="00D71BAC" w:rsidRDefault="00322B73" w:rsidP="00813DBC">
      <w:pPr>
        <w:ind w:firstLine="432"/>
        <w:rPr>
          <w:rFonts w:cs="Times New Roman"/>
          <w:sz w:val="28"/>
          <w:szCs w:val="28"/>
          <w:lang w:val="ru-RU"/>
        </w:rPr>
      </w:pPr>
      <w:r w:rsidRPr="00E736D6">
        <w:rPr>
          <w:rFonts w:cs="Times New Roman"/>
          <w:sz w:val="28"/>
          <w:szCs w:val="28"/>
          <w:lang w:val="ru-RU"/>
        </w:rPr>
        <w:t>Существуют различные подходы и преследуемые цели в</w:t>
      </w:r>
      <w:r w:rsidR="00313106" w:rsidRPr="00E736D6">
        <w:rPr>
          <w:rFonts w:cs="Times New Roman"/>
          <w:sz w:val="28"/>
          <w:szCs w:val="28"/>
          <w:lang w:val="ru-RU"/>
        </w:rPr>
        <w:t xml:space="preserve"> алгоритмической</w:t>
      </w:r>
      <w:r w:rsidRPr="00E736D6">
        <w:rPr>
          <w:rFonts w:cs="Times New Roman"/>
          <w:sz w:val="28"/>
          <w:szCs w:val="28"/>
          <w:lang w:val="ru-RU"/>
        </w:rPr>
        <w:t xml:space="preserve"> реализации </w:t>
      </w:r>
      <w:r w:rsidRPr="00E736D6">
        <w:rPr>
          <w:rFonts w:cs="Times New Roman"/>
          <w:sz w:val="28"/>
          <w:szCs w:val="28"/>
        </w:rPr>
        <w:t>MFP</w:t>
      </w:r>
      <w:sdt>
        <w:sdtPr>
          <w:rPr>
            <w:rFonts w:cs="Times New Roman"/>
            <w:sz w:val="28"/>
            <w:szCs w:val="28"/>
          </w:rPr>
          <w:id w:val="16103288"/>
          <w:citation/>
        </w:sdtPr>
        <w:sdtEndPr/>
        <w:sdtContent>
          <w:r w:rsidR="007A7A97" w:rsidRPr="00E736D6">
            <w:rPr>
              <w:rFonts w:cs="Times New Roman"/>
              <w:sz w:val="28"/>
              <w:szCs w:val="28"/>
            </w:rPr>
            <w:fldChar w:fldCharType="begin"/>
          </w:r>
          <w:r w:rsidRPr="00E736D6">
            <w:rPr>
              <w:rFonts w:cs="Times New Roman"/>
              <w:sz w:val="28"/>
              <w:szCs w:val="28"/>
              <w:lang w:val="ru-RU"/>
            </w:rPr>
            <w:instrText xml:space="preserve"> </w:instrText>
          </w:r>
          <w:r w:rsidRPr="00E736D6">
            <w:rPr>
              <w:rFonts w:cs="Times New Roman"/>
              <w:sz w:val="28"/>
              <w:szCs w:val="28"/>
            </w:rPr>
            <w:instrText>CITATION</w:instrText>
          </w:r>
          <w:r w:rsidRPr="00E736D6">
            <w:rPr>
              <w:rFonts w:cs="Times New Roman"/>
              <w:sz w:val="28"/>
              <w:szCs w:val="28"/>
              <w:lang w:val="ru-RU"/>
            </w:rPr>
            <w:instrText xml:space="preserve"> </w:instrText>
          </w:r>
          <w:r w:rsidRPr="00E736D6">
            <w:rPr>
              <w:rFonts w:cs="Times New Roman"/>
              <w:sz w:val="28"/>
              <w:szCs w:val="28"/>
            </w:rPr>
            <w:instrText>Ali</w:instrText>
          </w:r>
          <w:r w:rsidRPr="00E736D6">
            <w:rPr>
              <w:rFonts w:cs="Times New Roman"/>
              <w:sz w:val="28"/>
              <w:szCs w:val="28"/>
              <w:lang w:val="ru-RU"/>
            </w:rPr>
            <w:instrText>09 \</w:instrText>
          </w:r>
          <w:r w:rsidRPr="00E736D6">
            <w:rPr>
              <w:rFonts w:cs="Times New Roman"/>
              <w:sz w:val="28"/>
              <w:szCs w:val="28"/>
            </w:rPr>
            <w:instrText>l</w:instrText>
          </w:r>
          <w:r w:rsidRPr="00E736D6">
            <w:rPr>
              <w:rFonts w:cs="Times New Roman"/>
              <w:sz w:val="28"/>
              <w:szCs w:val="28"/>
              <w:lang w:val="ru-RU"/>
            </w:rPr>
            <w:instrText xml:space="preserve"> 1033 </w:instrText>
          </w:r>
          <w:r w:rsidR="007A7A97" w:rsidRPr="00E736D6">
            <w:rPr>
              <w:rFonts w:cs="Times New Roman"/>
              <w:sz w:val="28"/>
              <w:szCs w:val="28"/>
            </w:rPr>
            <w:fldChar w:fldCharType="separate"/>
          </w:r>
          <w:r w:rsidR="00DA30C4" w:rsidRPr="00B75DB9">
            <w:rPr>
              <w:rFonts w:cs="Times New Roman"/>
              <w:noProof/>
              <w:sz w:val="28"/>
              <w:szCs w:val="28"/>
              <w:lang w:val="ru-RU"/>
            </w:rPr>
            <w:t xml:space="preserve"> [</w:t>
          </w:r>
          <w:hyperlink w:anchor="Ali09" w:history="1">
            <w:r w:rsidR="00DA30C4" w:rsidRPr="00B75DB9">
              <w:rPr>
                <w:rFonts w:cs="Times New Roman"/>
                <w:noProof/>
                <w:sz w:val="28"/>
                <w:szCs w:val="28"/>
                <w:lang w:val="ru-RU"/>
              </w:rPr>
              <w:t>12</w:t>
            </w:r>
          </w:hyperlink>
          <w:r w:rsidR="00DA30C4" w:rsidRPr="00B75DB9">
            <w:rPr>
              <w:rFonts w:cs="Times New Roman"/>
              <w:noProof/>
              <w:sz w:val="28"/>
              <w:szCs w:val="28"/>
              <w:lang w:val="ru-RU"/>
            </w:rPr>
            <w:t>]</w:t>
          </w:r>
          <w:r w:rsidR="007A7A97" w:rsidRPr="00E736D6">
            <w:rPr>
              <w:rFonts w:cs="Times New Roman"/>
              <w:sz w:val="28"/>
              <w:szCs w:val="28"/>
            </w:rPr>
            <w:fldChar w:fldCharType="end"/>
          </w:r>
        </w:sdtContent>
      </w:sdt>
      <w:sdt>
        <w:sdtPr>
          <w:rPr>
            <w:rFonts w:cs="Times New Roman"/>
            <w:sz w:val="28"/>
            <w:szCs w:val="28"/>
          </w:rPr>
          <w:id w:val="16103289"/>
          <w:citation/>
        </w:sdtPr>
        <w:sdtEndPr/>
        <w:sdtContent>
          <w:r w:rsidR="007A7A97" w:rsidRPr="00E736D6">
            <w:rPr>
              <w:rFonts w:cs="Times New Roman"/>
              <w:sz w:val="28"/>
              <w:szCs w:val="28"/>
            </w:rPr>
            <w:fldChar w:fldCharType="begin"/>
          </w:r>
          <w:r w:rsidRPr="00E736D6">
            <w:rPr>
              <w:rFonts w:cs="Times New Roman"/>
              <w:sz w:val="28"/>
              <w:szCs w:val="28"/>
              <w:lang w:val="ru-RU"/>
            </w:rPr>
            <w:instrText xml:space="preserve"> </w:instrText>
          </w:r>
          <w:r w:rsidRPr="00E736D6">
            <w:rPr>
              <w:rFonts w:cs="Times New Roman"/>
              <w:sz w:val="28"/>
              <w:szCs w:val="28"/>
            </w:rPr>
            <w:instrText>CITATION</w:instrText>
          </w:r>
          <w:r w:rsidRPr="00E736D6">
            <w:rPr>
              <w:rFonts w:cs="Times New Roman"/>
              <w:sz w:val="28"/>
              <w:szCs w:val="28"/>
              <w:lang w:val="ru-RU"/>
            </w:rPr>
            <w:instrText xml:space="preserve"> </w:instrText>
          </w:r>
          <w:r w:rsidRPr="00E736D6">
            <w:rPr>
              <w:rFonts w:cs="Times New Roman"/>
              <w:sz w:val="28"/>
              <w:szCs w:val="28"/>
            </w:rPr>
            <w:instrText>Jam</w:instrText>
          </w:r>
          <w:r w:rsidRPr="00E736D6">
            <w:rPr>
              <w:rFonts w:cs="Times New Roman"/>
              <w:sz w:val="28"/>
              <w:szCs w:val="28"/>
              <w:lang w:val="ru-RU"/>
            </w:rPr>
            <w:instrText>09 \</w:instrText>
          </w:r>
          <w:r w:rsidRPr="00E736D6">
            <w:rPr>
              <w:rFonts w:cs="Times New Roman"/>
              <w:sz w:val="28"/>
              <w:szCs w:val="28"/>
            </w:rPr>
            <w:instrText>l</w:instrText>
          </w:r>
          <w:r w:rsidRPr="00E736D6">
            <w:rPr>
              <w:rFonts w:cs="Times New Roman"/>
              <w:sz w:val="28"/>
              <w:szCs w:val="28"/>
              <w:lang w:val="ru-RU"/>
            </w:rPr>
            <w:instrText xml:space="preserve"> 1033 </w:instrText>
          </w:r>
          <w:r w:rsidR="007A7A97" w:rsidRPr="00E736D6">
            <w:rPr>
              <w:rFonts w:cs="Times New Roman"/>
              <w:sz w:val="28"/>
              <w:szCs w:val="28"/>
            </w:rPr>
            <w:fldChar w:fldCharType="separate"/>
          </w:r>
          <w:r w:rsidR="00DA30C4" w:rsidRPr="00B75DB9">
            <w:rPr>
              <w:rFonts w:cs="Times New Roman"/>
              <w:noProof/>
              <w:sz w:val="28"/>
              <w:szCs w:val="28"/>
              <w:lang w:val="ru-RU"/>
            </w:rPr>
            <w:t xml:space="preserve"> [</w:t>
          </w:r>
          <w:hyperlink w:anchor="Jam09" w:history="1">
            <w:r w:rsidR="00DA30C4" w:rsidRPr="00B75DB9">
              <w:rPr>
                <w:rFonts w:cs="Times New Roman"/>
                <w:noProof/>
                <w:sz w:val="28"/>
                <w:szCs w:val="28"/>
                <w:lang w:val="ru-RU"/>
              </w:rPr>
              <w:t>9</w:t>
            </w:r>
          </w:hyperlink>
          <w:r w:rsidR="00DA30C4" w:rsidRPr="00B75DB9">
            <w:rPr>
              <w:rFonts w:cs="Times New Roman"/>
              <w:noProof/>
              <w:sz w:val="28"/>
              <w:szCs w:val="28"/>
              <w:lang w:val="ru-RU"/>
            </w:rPr>
            <w:t>]</w:t>
          </w:r>
          <w:r w:rsidR="007A7A97" w:rsidRPr="00E736D6">
            <w:rPr>
              <w:rFonts w:cs="Times New Roman"/>
              <w:sz w:val="28"/>
              <w:szCs w:val="28"/>
            </w:rPr>
            <w:fldChar w:fldCharType="end"/>
          </w:r>
        </w:sdtContent>
      </w:sdt>
      <w:r w:rsidRPr="001A51EC">
        <w:rPr>
          <w:rFonts w:cs="Times New Roman"/>
          <w:sz w:val="28"/>
          <w:szCs w:val="28"/>
          <w:lang w:val="ru-RU"/>
        </w:rPr>
        <w:t>.</w:t>
      </w:r>
      <w:r w:rsidR="00813DBC" w:rsidRPr="001A51EC">
        <w:rPr>
          <w:rFonts w:cs="Times New Roman"/>
          <w:sz w:val="28"/>
          <w:szCs w:val="28"/>
          <w:lang w:val="ru-RU"/>
        </w:rPr>
        <w:t xml:space="preserve">  </w:t>
      </w:r>
      <w:proofErr w:type="gramStart"/>
      <w:r w:rsidR="00DB4C1E" w:rsidRPr="00E736D6">
        <w:rPr>
          <w:rFonts w:cs="Times New Roman"/>
          <w:sz w:val="28"/>
          <w:szCs w:val="28"/>
        </w:rPr>
        <w:t>HTM</w:t>
      </w:r>
      <w:r w:rsidRPr="0081040E">
        <w:rPr>
          <w:rFonts w:cs="Times New Roman"/>
          <w:sz w:val="28"/>
          <w:szCs w:val="28"/>
          <w:lang w:val="ru-RU"/>
        </w:rPr>
        <w:t xml:space="preserve"> - </w:t>
      </w:r>
      <w:r w:rsidRPr="00E736D6">
        <w:rPr>
          <w:rFonts w:cs="Times New Roman"/>
          <w:sz w:val="28"/>
          <w:szCs w:val="28"/>
          <w:lang w:val="ru-RU"/>
        </w:rPr>
        <w:t>попытка</w:t>
      </w:r>
      <w:r w:rsidRPr="0081040E">
        <w:rPr>
          <w:rFonts w:cs="Times New Roman"/>
          <w:sz w:val="28"/>
          <w:szCs w:val="28"/>
          <w:lang w:val="ru-RU"/>
        </w:rPr>
        <w:t xml:space="preserve"> </w:t>
      </w:r>
      <w:r w:rsidR="00DB4C1E" w:rsidRPr="00E736D6">
        <w:rPr>
          <w:rFonts w:cs="Times New Roman"/>
          <w:sz w:val="28"/>
          <w:szCs w:val="28"/>
          <w:lang w:val="ru-RU"/>
        </w:rPr>
        <w:t>реализации</w:t>
      </w:r>
      <w:r w:rsidRPr="0081040E">
        <w:rPr>
          <w:rFonts w:cs="Times New Roman"/>
          <w:sz w:val="28"/>
          <w:szCs w:val="28"/>
          <w:lang w:val="ru-RU"/>
        </w:rPr>
        <w:t xml:space="preserve"> </w:t>
      </w:r>
      <w:r w:rsidRPr="00E736D6">
        <w:rPr>
          <w:rFonts w:cs="Times New Roman"/>
          <w:sz w:val="28"/>
          <w:szCs w:val="28"/>
        </w:rPr>
        <w:t>MP</w:t>
      </w:r>
      <w:r w:rsidR="007F2E8A" w:rsidRPr="00E736D6">
        <w:rPr>
          <w:rFonts w:cs="Times New Roman"/>
          <w:sz w:val="28"/>
          <w:szCs w:val="28"/>
        </w:rPr>
        <w:t>F</w:t>
      </w:r>
      <w:r w:rsidR="00DB4C1E" w:rsidRPr="0081040E">
        <w:rPr>
          <w:rFonts w:cs="Times New Roman"/>
          <w:sz w:val="28"/>
          <w:szCs w:val="28"/>
          <w:lang w:val="ru-RU"/>
        </w:rPr>
        <w:t>.</w:t>
      </w:r>
      <w:proofErr w:type="gramEnd"/>
      <w:r w:rsidR="00D944B5" w:rsidRPr="0081040E">
        <w:rPr>
          <w:rFonts w:cs="Times New Roman"/>
          <w:sz w:val="28"/>
          <w:szCs w:val="28"/>
          <w:lang w:val="ru-RU"/>
        </w:rPr>
        <w:t xml:space="preserve"> </w:t>
      </w:r>
    </w:p>
    <w:p w:rsidR="00E070FD" w:rsidRPr="00E070FD" w:rsidRDefault="00E070FD" w:rsidP="00813DBC">
      <w:pPr>
        <w:ind w:firstLine="432"/>
        <w:rPr>
          <w:rFonts w:cs="Times New Roman"/>
          <w:sz w:val="28"/>
          <w:szCs w:val="28"/>
          <w:lang w:val="ru-RU"/>
        </w:rPr>
      </w:pPr>
      <w:r>
        <w:rPr>
          <w:rFonts w:cs="Times New Roman"/>
          <w:sz w:val="28"/>
          <w:szCs w:val="28"/>
          <w:lang w:val="ru-RU"/>
        </w:rPr>
        <w:t xml:space="preserve">Подобные алгоритмы разделяют одно общее свойство – они симулируют сети подобные </w:t>
      </w:r>
      <w:r w:rsidR="00FA0D34">
        <w:rPr>
          <w:rFonts w:cs="Times New Roman"/>
          <w:sz w:val="28"/>
          <w:szCs w:val="28"/>
          <w:lang w:val="ru-RU"/>
        </w:rPr>
        <w:t>тем,</w:t>
      </w:r>
      <w:r>
        <w:rPr>
          <w:rFonts w:cs="Times New Roman"/>
          <w:sz w:val="28"/>
          <w:szCs w:val="28"/>
          <w:lang w:val="ru-RU"/>
        </w:rPr>
        <w:t xml:space="preserve"> что есть в кортексе</w:t>
      </w:r>
      <w:sdt>
        <w:sdtPr>
          <w:rPr>
            <w:rFonts w:cs="Times New Roman"/>
            <w:sz w:val="28"/>
            <w:szCs w:val="28"/>
            <w:lang w:val="ru-RU"/>
          </w:rPr>
          <w:id w:val="3426047"/>
          <w:citation/>
        </w:sdtPr>
        <w:sdtEndPr/>
        <w:sdtContent>
          <w:r w:rsidR="007A7A97">
            <w:rPr>
              <w:rFonts w:cs="Times New Roman"/>
              <w:sz w:val="28"/>
              <w:szCs w:val="28"/>
              <w:lang w:val="ru-RU"/>
            </w:rPr>
            <w:fldChar w:fldCharType="begin"/>
          </w:r>
          <w:r w:rsidR="00FA0D34">
            <w:rPr>
              <w:rFonts w:cs="Times New Roman"/>
              <w:sz w:val="28"/>
              <w:szCs w:val="28"/>
              <w:lang w:val="ru-RU"/>
            </w:rPr>
            <w:instrText xml:space="preserve"> CITATION Jim10 \l 1049 </w:instrText>
          </w:r>
          <w:r w:rsidR="007A7A97">
            <w:rPr>
              <w:rFonts w:cs="Times New Roman"/>
              <w:sz w:val="28"/>
              <w:szCs w:val="28"/>
              <w:lang w:val="ru-RU"/>
            </w:rPr>
            <w:fldChar w:fldCharType="separate"/>
          </w:r>
          <w:r w:rsidR="00DA30C4">
            <w:rPr>
              <w:rFonts w:cs="Times New Roman"/>
              <w:noProof/>
              <w:sz w:val="28"/>
              <w:szCs w:val="28"/>
              <w:lang w:val="ru-RU"/>
            </w:rPr>
            <w:t xml:space="preserve"> </w:t>
          </w:r>
          <w:r w:rsidR="00DA30C4" w:rsidRPr="00DA30C4">
            <w:rPr>
              <w:rFonts w:cs="Times New Roman"/>
              <w:noProof/>
              <w:sz w:val="28"/>
              <w:szCs w:val="28"/>
              <w:lang w:val="ru-RU"/>
            </w:rPr>
            <w:t>[</w:t>
          </w:r>
          <w:hyperlink w:anchor="Jim10" w:history="1">
            <w:r w:rsidR="00DA30C4" w:rsidRPr="00DA30C4">
              <w:rPr>
                <w:rFonts w:cs="Times New Roman"/>
                <w:noProof/>
                <w:sz w:val="28"/>
                <w:szCs w:val="28"/>
                <w:lang w:val="ru-RU"/>
              </w:rPr>
              <w:t>13</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r w:rsidR="00BF7923">
        <w:rPr>
          <w:rFonts w:cs="Times New Roman"/>
          <w:sz w:val="28"/>
          <w:szCs w:val="28"/>
          <w:lang w:val="ru-RU"/>
        </w:rPr>
        <w:t>.</w:t>
      </w:r>
    </w:p>
    <w:p w:rsidR="00E070FD" w:rsidRPr="00E070FD" w:rsidRDefault="00E070FD" w:rsidP="00813DBC">
      <w:pPr>
        <w:ind w:firstLine="432"/>
        <w:rPr>
          <w:rFonts w:cs="Times New Roman"/>
          <w:sz w:val="28"/>
          <w:szCs w:val="28"/>
          <w:lang w:val="ru-RU"/>
        </w:rPr>
      </w:pPr>
    </w:p>
    <w:p w:rsidR="00D71BAC" w:rsidRPr="00DB5D74" w:rsidRDefault="00D71BAC" w:rsidP="00936E2B">
      <w:pPr>
        <w:pStyle w:val="Heading2"/>
      </w:pPr>
      <w:bookmarkStart w:id="13" w:name="_Toc263111217"/>
      <w:r w:rsidRPr="00DB5D74">
        <w:t>Предисловие</w:t>
      </w:r>
      <w:bookmarkEnd w:id="13"/>
    </w:p>
    <w:p w:rsidR="00D71BAC" w:rsidRPr="00DB5D74" w:rsidRDefault="00D71BAC" w:rsidP="004F03D0">
      <w:pPr>
        <w:pStyle w:val="Web"/>
        <w:ind w:firstLine="576"/>
        <w:rPr>
          <w:color w:val="000000"/>
          <w:sz w:val="28"/>
          <w:szCs w:val="28"/>
        </w:rPr>
      </w:pPr>
      <w:r w:rsidRPr="00DB5D74">
        <w:rPr>
          <w:color w:val="000000"/>
          <w:sz w:val="28"/>
          <w:szCs w:val="28"/>
        </w:rPr>
        <w:t xml:space="preserve">Есть множество вещей, легко дающихся людям, но недоступных пока для компьютеров. Такие задачи, как распознавание визуальных </w:t>
      </w:r>
      <w:r w:rsidRPr="00DB5D74">
        <w:rPr>
          <w:color w:val="000000"/>
          <w:sz w:val="28"/>
          <w:szCs w:val="28"/>
        </w:rPr>
        <w:lastRenderedPageBreak/>
        <w:t>паттернов, понимание естественного языка, распознавание и манипулирование объектами на ощупь и ориентирование в сложном мире, элементарны для людей. Да, несмотря на десятилетия исследований, нет жизнеспособного алгоритма для реализации на компьютере этих и многих других когнитивных функций.</w:t>
      </w:r>
    </w:p>
    <w:p w:rsidR="00D71BAC" w:rsidRPr="00DB5D74" w:rsidRDefault="00D71BAC" w:rsidP="004F03D0">
      <w:pPr>
        <w:pStyle w:val="Web"/>
        <w:ind w:firstLine="576"/>
        <w:rPr>
          <w:color w:val="000000"/>
          <w:sz w:val="28"/>
          <w:szCs w:val="28"/>
        </w:rPr>
      </w:pPr>
      <w:r w:rsidRPr="00DB5D74">
        <w:rPr>
          <w:color w:val="000000"/>
          <w:sz w:val="28"/>
          <w:szCs w:val="28"/>
        </w:rPr>
        <w:t xml:space="preserve">У человека за эти способности в основном отвечает неокортекс. </w:t>
      </w:r>
      <w:proofErr w:type="gramStart"/>
      <w:r w:rsidR="00301E96">
        <w:rPr>
          <w:color w:val="000000"/>
          <w:sz w:val="28"/>
          <w:szCs w:val="28"/>
          <w:lang w:val="en-US"/>
        </w:rPr>
        <w:t>HTM</w:t>
      </w:r>
      <w:r w:rsidRPr="00DB5D74">
        <w:rPr>
          <w:color w:val="000000"/>
          <w:sz w:val="28"/>
          <w:szCs w:val="28"/>
        </w:rPr>
        <w:t xml:space="preserve"> – </w:t>
      </w:r>
      <w:r w:rsidR="005B499D" w:rsidRPr="00DB5D74">
        <w:rPr>
          <w:color w:val="000000"/>
          <w:sz w:val="28"/>
          <w:szCs w:val="28"/>
        </w:rPr>
        <w:t>это технология</w:t>
      </w:r>
      <w:r w:rsidRPr="00DB5D74">
        <w:rPr>
          <w:color w:val="000000"/>
          <w:sz w:val="28"/>
          <w:szCs w:val="28"/>
        </w:rPr>
        <w:t>, имитирующая структурные и алгоритмические свойства неокортекса.</w:t>
      </w:r>
      <w:proofErr w:type="gramEnd"/>
      <w:r w:rsidRPr="00DB5D74">
        <w:rPr>
          <w:color w:val="000000"/>
          <w:sz w:val="28"/>
          <w:szCs w:val="28"/>
        </w:rPr>
        <w:t xml:space="preserve"> </w:t>
      </w:r>
    </w:p>
    <w:p w:rsidR="00D71BAC" w:rsidRPr="00DB5D74" w:rsidRDefault="00D71BAC" w:rsidP="004F03D0">
      <w:pPr>
        <w:pStyle w:val="Web"/>
        <w:ind w:firstLine="576"/>
        <w:rPr>
          <w:color w:val="000000"/>
          <w:sz w:val="28"/>
          <w:szCs w:val="28"/>
        </w:rPr>
      </w:pPr>
      <w:r w:rsidRPr="00DB5D74">
        <w:rPr>
          <w:color w:val="000000"/>
          <w:sz w:val="28"/>
          <w:szCs w:val="28"/>
        </w:rPr>
        <w:t>Для традиционных компьютеров программисты пишут программы, решающие конкретные проблемы. Например, одна программа может быть использована для распознавания речи, а другая, совершенно отличная от нее программа, может быть использована для моделирования погоды. С другой стороны, об HTM лучше думать, как о системе памяти. HTM не программируются и не выполняют различные алгоритмы для различных проблем. Вместо этого, HTM «учатся» решать проблему. HTM обучают путем подачи на них сенсорных данных, и способности HTM определяются в основном тем, какие данные подавались.</w:t>
      </w:r>
    </w:p>
    <w:p w:rsidR="00D71BAC" w:rsidRPr="00DB5D74" w:rsidRDefault="00D71BAC" w:rsidP="004F03D0">
      <w:pPr>
        <w:pStyle w:val="Web"/>
        <w:ind w:firstLine="576"/>
        <w:rPr>
          <w:color w:val="000000"/>
          <w:sz w:val="28"/>
          <w:szCs w:val="28"/>
        </w:rPr>
      </w:pPr>
      <w:r w:rsidRPr="00DB5D74">
        <w:rPr>
          <w:color w:val="000000"/>
          <w:sz w:val="28"/>
          <w:szCs w:val="28"/>
        </w:rPr>
        <w:t xml:space="preserve">HTM организованы как </w:t>
      </w:r>
      <w:r w:rsidR="009E0883" w:rsidRPr="00DB5D74">
        <w:rPr>
          <w:color w:val="000000"/>
          <w:sz w:val="28"/>
          <w:szCs w:val="28"/>
        </w:rPr>
        <w:t>древовидная</w:t>
      </w:r>
      <w:r w:rsidRPr="00DB5D74">
        <w:rPr>
          <w:color w:val="000000"/>
          <w:sz w:val="28"/>
          <w:szCs w:val="28"/>
        </w:rPr>
        <w:t xml:space="preserve"> иерархия узлов, где каждый узел реализует общие функции обучения и памяти. HTM хранит информацию в иерархии, моделируя мир. Все объекты в мире, будь то машины, люди, здания, речь или поток информации в компьютерной сети, имеют какую-либо структуру. </w:t>
      </w:r>
      <w:r w:rsidR="00551003" w:rsidRPr="00DB5D74">
        <w:rPr>
          <w:color w:val="000000"/>
          <w:sz w:val="28"/>
          <w:szCs w:val="28"/>
        </w:rPr>
        <w:t xml:space="preserve">Предполагается что эта </w:t>
      </w:r>
      <w:r w:rsidRPr="00DB5D74">
        <w:rPr>
          <w:color w:val="000000"/>
          <w:sz w:val="28"/>
          <w:szCs w:val="28"/>
        </w:rPr>
        <w:t>структура иерархическая и в пространственном, и во временном отношении. HTM также иерархическая и в пространстве и во времени, и, следовательно, может эффективно фиксировать и моделировать структуру мира.</w:t>
      </w:r>
    </w:p>
    <w:p w:rsidR="00D71BAC" w:rsidRPr="00DB5D74" w:rsidRDefault="00D71BAC" w:rsidP="004F03D0">
      <w:pPr>
        <w:pStyle w:val="Web"/>
        <w:ind w:firstLine="576"/>
        <w:rPr>
          <w:color w:val="000000"/>
          <w:sz w:val="28"/>
          <w:szCs w:val="28"/>
        </w:rPr>
      </w:pPr>
      <w:r w:rsidRPr="00DB5D74">
        <w:rPr>
          <w:color w:val="000000"/>
          <w:sz w:val="28"/>
          <w:szCs w:val="28"/>
        </w:rPr>
        <w:t xml:space="preserve">HTM похожи на Байесовские Сети; однако, они отличаются от большинства Байесовских Сетей тем, как используется время, иерархия и внимание. </w:t>
      </w:r>
    </w:p>
    <w:p w:rsidR="00D71BAC" w:rsidRPr="00DB5D74" w:rsidRDefault="00551003" w:rsidP="004F03D0">
      <w:pPr>
        <w:pStyle w:val="Web"/>
        <w:ind w:firstLine="576"/>
        <w:rPr>
          <w:color w:val="000000"/>
          <w:sz w:val="28"/>
          <w:szCs w:val="28"/>
        </w:rPr>
      </w:pPr>
      <w:r w:rsidRPr="00DB5D74">
        <w:rPr>
          <w:color w:val="000000"/>
          <w:sz w:val="28"/>
          <w:szCs w:val="28"/>
        </w:rPr>
        <w:t>Существуют две</w:t>
      </w:r>
      <w:r w:rsidR="00D71BAC" w:rsidRPr="00DB5D74">
        <w:rPr>
          <w:color w:val="000000"/>
          <w:sz w:val="28"/>
          <w:szCs w:val="28"/>
        </w:rPr>
        <w:t xml:space="preserve"> наиболее важные способности HTM - способность обнаруживать причины и выдвигать гипотезы о причинах. </w:t>
      </w:r>
      <w:r w:rsidRPr="00DB5D74">
        <w:rPr>
          <w:color w:val="000000"/>
          <w:sz w:val="28"/>
          <w:szCs w:val="28"/>
        </w:rPr>
        <w:t xml:space="preserve">Также </w:t>
      </w:r>
      <w:r w:rsidRPr="00DB5D74">
        <w:rPr>
          <w:color w:val="000000"/>
          <w:sz w:val="28"/>
          <w:szCs w:val="28"/>
          <w:lang w:val="en-US"/>
        </w:rPr>
        <w:t>H</w:t>
      </w:r>
      <w:r w:rsidR="00D71BAC" w:rsidRPr="00DB5D74">
        <w:rPr>
          <w:color w:val="000000"/>
          <w:sz w:val="28"/>
          <w:szCs w:val="28"/>
        </w:rPr>
        <w:t>TM</w:t>
      </w:r>
      <w:r w:rsidRPr="00DB5D74">
        <w:rPr>
          <w:color w:val="000000"/>
          <w:sz w:val="28"/>
          <w:szCs w:val="28"/>
        </w:rPr>
        <w:t xml:space="preserve"> может</w:t>
      </w:r>
      <w:r w:rsidR="00FD0CD4" w:rsidRPr="00DB5D74">
        <w:rPr>
          <w:color w:val="000000"/>
          <w:sz w:val="28"/>
          <w:szCs w:val="28"/>
        </w:rPr>
        <w:t xml:space="preserve"> 2 другие особенности -</w:t>
      </w:r>
      <w:r w:rsidR="00D71BAC" w:rsidRPr="00DB5D74">
        <w:rPr>
          <w:color w:val="000000"/>
          <w:sz w:val="28"/>
          <w:szCs w:val="28"/>
        </w:rPr>
        <w:t xml:space="preserve"> предсказания и поведения. </w:t>
      </w:r>
    </w:p>
    <w:p w:rsidR="00D71BAC" w:rsidRPr="00DB5D74" w:rsidRDefault="003001B5" w:rsidP="00936E2B">
      <w:pPr>
        <w:pStyle w:val="Heading2"/>
      </w:pPr>
      <w:r w:rsidRPr="00DB5D74">
        <w:t xml:space="preserve"> </w:t>
      </w:r>
      <w:bookmarkStart w:id="14" w:name="_Toc263111218"/>
      <w:r w:rsidRPr="00DB5D74">
        <w:t>Что делает HTM</w:t>
      </w:r>
      <w:bookmarkEnd w:id="14"/>
    </w:p>
    <w:p w:rsidR="00D71BAC" w:rsidRPr="00DB5D74" w:rsidRDefault="00D71BAC" w:rsidP="004F03D0">
      <w:pPr>
        <w:pStyle w:val="Web"/>
        <w:ind w:firstLine="360"/>
        <w:rPr>
          <w:color w:val="000000"/>
          <w:sz w:val="28"/>
          <w:szCs w:val="28"/>
        </w:rPr>
      </w:pPr>
      <w:r w:rsidRPr="00DB5D74">
        <w:rPr>
          <w:color w:val="000000"/>
          <w:sz w:val="28"/>
          <w:szCs w:val="28"/>
        </w:rPr>
        <w:t xml:space="preserve">Уже свыше 25 лет известно, что неокортекс работает по единому алгоритму; зрение, слух, осязание, язык, поведение и многое другое, выполняемое неокортексом – проявления единого алгоритма, </w:t>
      </w:r>
      <w:r w:rsidRPr="00DB5D74">
        <w:rPr>
          <w:color w:val="000000"/>
          <w:sz w:val="28"/>
          <w:szCs w:val="28"/>
        </w:rPr>
        <w:lastRenderedPageBreak/>
        <w:t xml:space="preserve">применяемого к различным модальностям сенсорной информации. Это же верно и для HTM. Так что, </w:t>
      </w:r>
      <w:r w:rsidR="003001B5" w:rsidRPr="00DB5D74">
        <w:rPr>
          <w:color w:val="000000"/>
          <w:sz w:val="28"/>
          <w:szCs w:val="28"/>
        </w:rPr>
        <w:t>при описании того</w:t>
      </w:r>
      <w:r w:rsidRPr="00DB5D74">
        <w:rPr>
          <w:color w:val="000000"/>
          <w:sz w:val="28"/>
          <w:szCs w:val="28"/>
        </w:rPr>
        <w:t xml:space="preserve">, что делает HTM и как она работает, объяснение будет в терминах, не зависящих от сенсорной модальности. </w:t>
      </w:r>
    </w:p>
    <w:p w:rsidR="00D71BAC" w:rsidRPr="00DB5D74" w:rsidRDefault="00D71BAC" w:rsidP="004F03D0">
      <w:pPr>
        <w:pStyle w:val="Web"/>
        <w:ind w:firstLine="360"/>
        <w:rPr>
          <w:color w:val="000000"/>
          <w:sz w:val="28"/>
          <w:szCs w:val="28"/>
        </w:rPr>
      </w:pPr>
      <w:r w:rsidRPr="00DB5D74">
        <w:rPr>
          <w:color w:val="000000"/>
          <w:sz w:val="28"/>
          <w:szCs w:val="28"/>
        </w:rPr>
        <w:t xml:space="preserve">HTM выполняет следующие </w:t>
      </w:r>
      <w:r w:rsidR="00A24DBB" w:rsidRPr="00DB5D74">
        <w:rPr>
          <w:color w:val="000000"/>
          <w:sz w:val="28"/>
          <w:szCs w:val="28"/>
        </w:rPr>
        <w:t>три</w:t>
      </w:r>
      <w:r w:rsidRPr="00DB5D74">
        <w:rPr>
          <w:color w:val="000000"/>
          <w:sz w:val="28"/>
          <w:szCs w:val="28"/>
        </w:rPr>
        <w:t xml:space="preserve"> основных функции в независимости от конкретной зад</w:t>
      </w:r>
      <w:r w:rsidR="00A24DBB" w:rsidRPr="00DB5D74">
        <w:rPr>
          <w:color w:val="000000"/>
          <w:sz w:val="28"/>
          <w:szCs w:val="28"/>
        </w:rPr>
        <w:t>ачи, к которой она применяется.</w:t>
      </w:r>
    </w:p>
    <w:p w:rsidR="00D71BAC" w:rsidRPr="00DB5D74" w:rsidRDefault="00D71BAC" w:rsidP="002C0C4B">
      <w:pPr>
        <w:pStyle w:val="Web"/>
        <w:numPr>
          <w:ilvl w:val="0"/>
          <w:numId w:val="3"/>
        </w:numPr>
        <w:spacing w:after="0"/>
        <w:rPr>
          <w:color w:val="000000"/>
          <w:sz w:val="28"/>
          <w:szCs w:val="28"/>
        </w:rPr>
      </w:pPr>
      <w:r w:rsidRPr="00DB5D74">
        <w:rPr>
          <w:color w:val="000000"/>
          <w:sz w:val="28"/>
          <w:szCs w:val="28"/>
        </w:rPr>
        <w:t>Обнаружение причин в мире</w:t>
      </w:r>
    </w:p>
    <w:p w:rsidR="00D71BAC" w:rsidRPr="00DB5D74" w:rsidRDefault="00D71BAC" w:rsidP="002C0C4B">
      <w:pPr>
        <w:pStyle w:val="Web"/>
        <w:numPr>
          <w:ilvl w:val="0"/>
          <w:numId w:val="3"/>
        </w:numPr>
        <w:spacing w:before="0" w:after="0"/>
        <w:rPr>
          <w:color w:val="000000"/>
          <w:sz w:val="28"/>
          <w:szCs w:val="28"/>
        </w:rPr>
      </w:pPr>
      <w:r w:rsidRPr="00DB5D74">
        <w:rPr>
          <w:color w:val="000000"/>
          <w:sz w:val="28"/>
          <w:szCs w:val="28"/>
        </w:rPr>
        <w:t>Выдвижение гипотез о причинах новой информации</w:t>
      </w:r>
    </w:p>
    <w:p w:rsidR="00D71BAC" w:rsidRPr="00DB5D74" w:rsidRDefault="00D71BAC" w:rsidP="002C0C4B">
      <w:pPr>
        <w:pStyle w:val="Web"/>
        <w:numPr>
          <w:ilvl w:val="0"/>
          <w:numId w:val="3"/>
        </w:numPr>
        <w:spacing w:before="0" w:after="0"/>
        <w:rPr>
          <w:color w:val="000000"/>
          <w:sz w:val="28"/>
          <w:szCs w:val="28"/>
        </w:rPr>
      </w:pPr>
      <w:r w:rsidRPr="00DB5D74">
        <w:rPr>
          <w:color w:val="000000"/>
          <w:sz w:val="28"/>
          <w:szCs w:val="28"/>
        </w:rPr>
        <w:t>Предсказание</w:t>
      </w:r>
    </w:p>
    <w:p w:rsidR="00D71BAC" w:rsidRPr="00DB5D74" w:rsidRDefault="00D71BAC" w:rsidP="00936E2B">
      <w:pPr>
        <w:pStyle w:val="Heading3"/>
      </w:pPr>
      <w:bookmarkStart w:id="15" w:name="_Toc263111219"/>
      <w:r w:rsidRPr="00DB5D74">
        <w:t>Обнаружение причин в мире</w:t>
      </w:r>
      <w:bookmarkEnd w:id="15"/>
    </w:p>
    <w:p w:rsidR="00D71BAC" w:rsidRPr="00DB5D74" w:rsidRDefault="00794F73" w:rsidP="004F03D0">
      <w:pPr>
        <w:pStyle w:val="Web"/>
        <w:ind w:firstLine="709"/>
        <w:rPr>
          <w:color w:val="000000"/>
          <w:sz w:val="28"/>
          <w:szCs w:val="28"/>
        </w:rPr>
      </w:pPr>
      <w:r>
        <w:fldChar w:fldCharType="begin"/>
      </w:r>
      <w:r>
        <w:instrText xml:space="preserve"> REF _Ref263096049 \h  \* MERGEFORMAT </w:instrText>
      </w:r>
      <w:r>
        <w:fldChar w:fldCharType="separate"/>
      </w:r>
      <w:r w:rsidR="00825151" w:rsidRPr="00825151">
        <w:rPr>
          <w:sz w:val="28"/>
          <w:szCs w:val="28"/>
        </w:rPr>
        <w:t xml:space="preserve">Рис. </w:t>
      </w:r>
      <w:r w:rsidR="00825151" w:rsidRPr="00825151">
        <w:rPr>
          <w:noProof/>
          <w:sz w:val="28"/>
          <w:szCs w:val="28"/>
        </w:rPr>
        <w:t xml:space="preserve">4 </w:t>
      </w:r>
      <w:r w:rsidR="00825151">
        <w:t>Цель HTM</w:t>
      </w:r>
      <w:r>
        <w:fldChar w:fldCharType="end"/>
      </w:r>
      <w:r w:rsidR="00C10BC1" w:rsidRPr="00C10BC1">
        <w:rPr>
          <w:color w:val="000000"/>
          <w:sz w:val="28"/>
          <w:szCs w:val="28"/>
        </w:rPr>
        <w:t xml:space="preserve"> </w:t>
      </w:r>
      <w:r w:rsidR="00D71BAC" w:rsidRPr="00902F02">
        <w:rPr>
          <w:color w:val="000000"/>
          <w:sz w:val="28"/>
          <w:szCs w:val="28"/>
        </w:rPr>
        <w:t>показывает</w:t>
      </w:r>
      <w:r w:rsidR="00D71BAC" w:rsidRPr="00DB5D74">
        <w:rPr>
          <w:color w:val="000000"/>
          <w:sz w:val="28"/>
          <w:szCs w:val="28"/>
        </w:rPr>
        <w:t xml:space="preserve">, как HTM взаимодействует с внешним миром. Слева на этом рисунке прямоугольник, представляющий мир, который изучает HTM. Мир состоит из объектов и их отношений. Некоторые из объектов мира являются физическими, такие как автомобили, люди и дома. Некоторые из объектов мира могут быть не физическими, такие как мысли, слова, песни или потоки информации в сетях. Важным атрибутом объектов мира с точки зрения HTM является то, что у них устойчивая структура; они существуют во времени. </w:t>
      </w:r>
      <w:r w:rsidR="00ED1C7D" w:rsidRPr="00DB5D74">
        <w:rPr>
          <w:color w:val="000000"/>
          <w:sz w:val="28"/>
          <w:szCs w:val="28"/>
        </w:rPr>
        <w:t>Назовем о</w:t>
      </w:r>
      <w:r w:rsidR="00D71BAC" w:rsidRPr="00DB5D74">
        <w:rPr>
          <w:color w:val="000000"/>
          <w:sz w:val="28"/>
          <w:szCs w:val="28"/>
        </w:rPr>
        <w:t xml:space="preserve">бъекты мира </w:t>
      </w:r>
      <w:r w:rsidR="00ED1C7D" w:rsidRPr="00DB5D74">
        <w:rPr>
          <w:color w:val="000000"/>
          <w:sz w:val="28"/>
          <w:szCs w:val="28"/>
        </w:rPr>
        <w:t>«причинами». М</w:t>
      </w:r>
      <w:r w:rsidR="00D71BAC" w:rsidRPr="00DB5D74">
        <w:rPr>
          <w:color w:val="000000"/>
          <w:sz w:val="28"/>
          <w:szCs w:val="28"/>
        </w:rPr>
        <w:t>ож</w:t>
      </w:r>
      <w:r w:rsidR="00ED1C7D" w:rsidRPr="00DB5D74">
        <w:rPr>
          <w:color w:val="000000"/>
          <w:sz w:val="28"/>
          <w:szCs w:val="28"/>
        </w:rPr>
        <w:t>но</w:t>
      </w:r>
      <w:r w:rsidR="00D71BAC" w:rsidRPr="00DB5D74">
        <w:rPr>
          <w:color w:val="000000"/>
          <w:sz w:val="28"/>
          <w:szCs w:val="28"/>
        </w:rPr>
        <w:t xml:space="preserve"> понять, откуда взялось это слово, если зададитесь вопросом «какова была изначальная </w:t>
      </w:r>
      <w:r w:rsidR="00D71BAC" w:rsidRPr="00DB5D74">
        <w:rPr>
          <w:i/>
          <w:iCs/>
          <w:color w:val="000000"/>
          <w:sz w:val="28"/>
          <w:szCs w:val="28"/>
        </w:rPr>
        <w:t>причина</w:t>
      </w:r>
      <w:r w:rsidR="00D71BAC" w:rsidRPr="00DB5D74">
        <w:rPr>
          <w:color w:val="000000"/>
          <w:sz w:val="28"/>
          <w:szCs w:val="28"/>
        </w:rPr>
        <w:t xml:space="preserve"> пат</w:t>
      </w:r>
      <w:r w:rsidR="00217C29" w:rsidRPr="00DB5D74">
        <w:rPr>
          <w:color w:val="000000"/>
          <w:sz w:val="28"/>
          <w:szCs w:val="28"/>
        </w:rPr>
        <w:t xml:space="preserve">терна на </w:t>
      </w:r>
      <w:r w:rsidR="00D71BAC" w:rsidRPr="00DB5D74">
        <w:rPr>
          <w:color w:val="000000"/>
          <w:sz w:val="28"/>
          <w:szCs w:val="28"/>
        </w:rPr>
        <w:t xml:space="preserve">сетчатке» или «какова была изначальная </w:t>
      </w:r>
      <w:r w:rsidR="00D71BAC" w:rsidRPr="00DB5D74">
        <w:rPr>
          <w:i/>
          <w:iCs/>
          <w:color w:val="000000"/>
          <w:sz w:val="28"/>
          <w:szCs w:val="28"/>
        </w:rPr>
        <w:t>причина</w:t>
      </w:r>
      <w:r w:rsidR="00D71BAC" w:rsidRPr="00DB5D74">
        <w:rPr>
          <w:color w:val="000000"/>
          <w:sz w:val="28"/>
          <w:szCs w:val="28"/>
        </w:rPr>
        <w:t xml:space="preserve"> звука, услышанного ушами». В любой момент времени в мире активна иерархия причин. </w:t>
      </w:r>
      <w:r w:rsidR="00217C29" w:rsidRPr="00DB5D74">
        <w:rPr>
          <w:color w:val="000000"/>
          <w:sz w:val="28"/>
          <w:szCs w:val="28"/>
        </w:rPr>
        <w:t>При восприятии устной речи</w:t>
      </w:r>
      <w:r w:rsidR="00D71BAC" w:rsidRPr="00DB5D74">
        <w:rPr>
          <w:color w:val="000000"/>
          <w:sz w:val="28"/>
          <w:szCs w:val="28"/>
        </w:rPr>
        <w:t>, причи</w:t>
      </w:r>
      <w:r w:rsidR="00217C29" w:rsidRPr="00DB5D74">
        <w:rPr>
          <w:color w:val="000000"/>
          <w:sz w:val="28"/>
          <w:szCs w:val="28"/>
        </w:rPr>
        <w:t xml:space="preserve">нами звуков, поступающих в </w:t>
      </w:r>
      <w:r w:rsidR="00D71BAC" w:rsidRPr="00DB5D74">
        <w:rPr>
          <w:color w:val="000000"/>
          <w:sz w:val="28"/>
          <w:szCs w:val="28"/>
        </w:rPr>
        <w:t>уши, являются фонемы, слова, фразы и идеи. Все они одновременно активны, и все они являются правомерными причинами слуховой информации.</w:t>
      </w:r>
    </w:p>
    <w:p w:rsidR="00D71BAC" w:rsidRPr="00DB5D74" w:rsidRDefault="00D71BAC" w:rsidP="00D71BAC">
      <w:pPr>
        <w:pStyle w:val="Web"/>
        <w:jc w:val="center"/>
        <w:rPr>
          <w:b/>
          <w:bCs/>
          <w:color w:val="000000"/>
        </w:rPr>
      </w:pPr>
      <w:r w:rsidRPr="00DB5D74">
        <w:rPr>
          <w:noProof/>
          <w:color w:val="000000"/>
          <w:lang w:val="en-US" w:eastAsia="en-US"/>
        </w:rPr>
        <w:lastRenderedPageBreak/>
        <w:drawing>
          <wp:inline distT="0" distB="0" distL="0" distR="0">
            <wp:extent cx="5183892" cy="3651662"/>
            <wp:effectExtent l="19050" t="0" r="0"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cstate="print"/>
                    <a:srcRect/>
                    <a:stretch>
                      <a:fillRect/>
                    </a:stretch>
                  </pic:blipFill>
                  <pic:spPr bwMode="auto">
                    <a:xfrm>
                      <a:off x="0" y="0"/>
                      <a:ext cx="5187615" cy="3654285"/>
                    </a:xfrm>
                    <a:prstGeom prst="rect">
                      <a:avLst/>
                    </a:prstGeom>
                    <a:solidFill>
                      <a:srgbClr val="FFFFFF"/>
                    </a:solidFill>
                    <a:ln w="9525">
                      <a:noFill/>
                      <a:miter lim="800000"/>
                      <a:headEnd/>
                      <a:tailEnd/>
                    </a:ln>
                  </pic:spPr>
                </pic:pic>
              </a:graphicData>
            </a:graphic>
          </wp:inline>
        </w:drawing>
      </w:r>
    </w:p>
    <w:p w:rsidR="00871EB8" w:rsidRPr="007C071C" w:rsidRDefault="00BC108E" w:rsidP="00BC108E">
      <w:pPr>
        <w:pStyle w:val="Caption"/>
        <w:jc w:val="center"/>
        <w:rPr>
          <w:color w:val="000000"/>
          <w:sz w:val="28"/>
          <w:szCs w:val="28"/>
          <w:lang w:val="ru-RU"/>
        </w:rPr>
      </w:pPr>
      <w:bookmarkStart w:id="16" w:name="_Ref262674673"/>
      <w:bookmarkStart w:id="17" w:name="_Ref263096049"/>
      <w:r w:rsidRPr="00AC67ED">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4</w:t>
      </w:r>
      <w:r w:rsidR="007A7A97">
        <w:rPr>
          <w:lang w:val="ru-RU"/>
        </w:rPr>
        <w:fldChar w:fldCharType="end"/>
      </w:r>
      <w:bookmarkEnd w:id="16"/>
      <w:r w:rsidR="006556BD" w:rsidRPr="0035433B">
        <w:rPr>
          <w:lang w:val="ru-RU"/>
        </w:rPr>
        <w:t xml:space="preserve"> </w:t>
      </w:r>
      <w:r w:rsidR="006556BD">
        <w:rPr>
          <w:lang w:val="ru-RU"/>
        </w:rPr>
        <w:t xml:space="preserve">Цель </w:t>
      </w:r>
      <w:r w:rsidR="006556BD">
        <w:t>HTM</w:t>
      </w:r>
      <w:bookmarkEnd w:id="17"/>
    </w:p>
    <w:p w:rsidR="00D71BAC" w:rsidRPr="00DB5D74" w:rsidRDefault="00D6043B" w:rsidP="004F03D0">
      <w:pPr>
        <w:pStyle w:val="Web"/>
        <w:ind w:firstLine="709"/>
        <w:rPr>
          <w:color w:val="000000"/>
          <w:sz w:val="28"/>
          <w:szCs w:val="28"/>
        </w:rPr>
      </w:pPr>
      <w:r w:rsidRPr="00DB5D74">
        <w:rPr>
          <w:color w:val="000000"/>
          <w:sz w:val="28"/>
          <w:szCs w:val="28"/>
        </w:rPr>
        <w:t>О</w:t>
      </w:r>
      <w:r w:rsidR="00D71BAC" w:rsidRPr="00DB5D74">
        <w:rPr>
          <w:color w:val="000000"/>
          <w:sz w:val="28"/>
          <w:szCs w:val="28"/>
        </w:rPr>
        <w:t>пределенные HTM могут быть нацелены только на подмножество мира. HTM может быть ограничена знанием о финансовом рынке, или взаимодействовать только с погодным феноменом, или только с геофизическими данными, демографическими данными или данными, собранными с сенсоров, установленн</w:t>
      </w:r>
      <w:r w:rsidRPr="00DB5D74">
        <w:rPr>
          <w:color w:val="000000"/>
          <w:sz w:val="28"/>
          <w:szCs w:val="28"/>
        </w:rPr>
        <w:t xml:space="preserve">ых на автомобилях. Далее, при ссылке </w:t>
      </w:r>
      <w:r w:rsidR="00D71BAC" w:rsidRPr="00DB5D74">
        <w:rPr>
          <w:color w:val="000000"/>
          <w:sz w:val="28"/>
          <w:szCs w:val="28"/>
        </w:rPr>
        <w:t xml:space="preserve">на «мир» HTM, </w:t>
      </w:r>
      <w:r w:rsidRPr="00DB5D74">
        <w:rPr>
          <w:color w:val="000000"/>
          <w:sz w:val="28"/>
          <w:szCs w:val="28"/>
        </w:rPr>
        <w:t xml:space="preserve">будет </w:t>
      </w:r>
      <w:r w:rsidR="007535FB" w:rsidRPr="00DB5D74">
        <w:rPr>
          <w:color w:val="000000"/>
          <w:sz w:val="28"/>
          <w:szCs w:val="28"/>
        </w:rPr>
        <w:t>имеется</w:t>
      </w:r>
      <w:r w:rsidR="00D71BAC" w:rsidRPr="00DB5D74">
        <w:rPr>
          <w:color w:val="000000"/>
          <w:sz w:val="28"/>
          <w:szCs w:val="28"/>
        </w:rPr>
        <w:t xml:space="preserve"> в виду его ограниченную часть, которая действует на HTM.</w:t>
      </w:r>
    </w:p>
    <w:p w:rsidR="00D71BAC" w:rsidRPr="00DB5D74" w:rsidRDefault="00A93569" w:rsidP="004F03D0">
      <w:pPr>
        <w:pStyle w:val="Web"/>
        <w:ind w:firstLine="709"/>
        <w:rPr>
          <w:color w:val="000000"/>
          <w:sz w:val="28"/>
          <w:szCs w:val="28"/>
        </w:rPr>
      </w:pPr>
      <w:r w:rsidRPr="00DB5D74">
        <w:rPr>
          <w:color w:val="000000"/>
          <w:sz w:val="28"/>
          <w:szCs w:val="28"/>
        </w:rPr>
        <w:t xml:space="preserve">На правой </w:t>
      </w:r>
      <w:r w:rsidRPr="00CB0299">
        <w:rPr>
          <w:color w:val="000000"/>
          <w:sz w:val="28"/>
          <w:szCs w:val="28"/>
        </w:rPr>
        <w:t xml:space="preserve">стороне </w:t>
      </w:r>
      <w:r w:rsidR="00794F73">
        <w:fldChar w:fldCharType="begin"/>
      </w:r>
      <w:r w:rsidR="00794F73">
        <w:instrText xml:space="preserve"> REF _Ref262674673 \h  \* MERGEFORMAT </w:instrText>
      </w:r>
      <w:r w:rsidR="00794F73">
        <w:fldChar w:fldCharType="separate"/>
      </w:r>
      <w:r w:rsidR="00825151" w:rsidRPr="00825151">
        <w:rPr>
          <w:sz w:val="28"/>
          <w:szCs w:val="28"/>
        </w:rPr>
        <w:t>Рис. 4</w:t>
      </w:r>
      <w:r w:rsidR="00794F73">
        <w:fldChar w:fldCharType="end"/>
      </w:r>
      <w:r w:rsidR="00B06B28" w:rsidRPr="00CB0299">
        <w:rPr>
          <w:sz w:val="28"/>
          <w:szCs w:val="28"/>
        </w:rPr>
        <w:t xml:space="preserve"> </w:t>
      </w:r>
      <w:r w:rsidR="00D71BAC" w:rsidRPr="00CB0299">
        <w:rPr>
          <w:color w:val="000000"/>
          <w:sz w:val="28"/>
          <w:szCs w:val="28"/>
        </w:rPr>
        <w:t>изображена</w:t>
      </w:r>
      <w:r w:rsidR="00D71BAC" w:rsidRPr="00DB5D74">
        <w:rPr>
          <w:color w:val="000000"/>
          <w:sz w:val="28"/>
          <w:szCs w:val="28"/>
        </w:rPr>
        <w:t xml:space="preserve"> HTM. Она взаимодействует с ее миром через один или несколько сенсоров в средней части рисунка. Сенсоры делают выборки некоторых атрибутов мира, таких как свет или прикосновение, однако сенсоры, используемые HTM, не обязаны быть аналогичными органам чувств человека. Обычно сенсоры не обнаруживают объекты мира напрямую. </w:t>
      </w:r>
      <w:r w:rsidR="00300E41" w:rsidRPr="00DB5D74">
        <w:rPr>
          <w:color w:val="000000"/>
          <w:sz w:val="28"/>
          <w:szCs w:val="28"/>
        </w:rPr>
        <w:t>Ц</w:t>
      </w:r>
      <w:r w:rsidR="00D71BAC" w:rsidRPr="00DB5D74">
        <w:rPr>
          <w:color w:val="000000"/>
          <w:sz w:val="28"/>
          <w:szCs w:val="28"/>
        </w:rPr>
        <w:t xml:space="preserve">ель HTM - обнаружить в потоке сырой информации от сенсоров то, что существуют такие объекты, как  «машина» или «слово». Сенсоры обычно подают в HTM массив данных, где каждый элемент – это измерение некоторого маленького атрибута мира. У человека зрительный нерв, переносящий информацию от сетчатки в кортекс, состоит приблизительно из миллиона волокон, где каждое волокно переносит информацию об освещенности маленькой части видимого пространства. В слуховом нерве около тридцати тысяч волокон, где </w:t>
      </w:r>
      <w:r w:rsidR="00D71BAC" w:rsidRPr="00DB5D74">
        <w:rPr>
          <w:color w:val="000000"/>
          <w:sz w:val="28"/>
          <w:szCs w:val="28"/>
        </w:rPr>
        <w:lastRenderedPageBreak/>
        <w:t xml:space="preserve">каждое волокно несет информацию о небольшом частотном диапазоне звукового спектра. Сенсоры, подключенные к HTM, как правило, будут организованы аналогично. То есть, информация с сенсоров будет </w:t>
      </w:r>
      <w:r w:rsidR="001F373A" w:rsidRPr="00DB5D74">
        <w:rPr>
          <w:color w:val="000000"/>
          <w:sz w:val="28"/>
          <w:szCs w:val="28"/>
        </w:rPr>
        <w:t>типологически</w:t>
      </w:r>
      <w:r w:rsidR="00D71BAC" w:rsidRPr="00DB5D74">
        <w:rPr>
          <w:color w:val="000000"/>
          <w:sz w:val="28"/>
          <w:szCs w:val="28"/>
        </w:rPr>
        <w:t xml:space="preserve"> выстроенной коллекцией входных данных, где каждый элемент измеряет локальную и простую величину.</w:t>
      </w:r>
    </w:p>
    <w:p w:rsidR="00D71BAC" w:rsidRPr="00DB5D74" w:rsidRDefault="00D71BAC" w:rsidP="004F03D0">
      <w:pPr>
        <w:pStyle w:val="Web"/>
        <w:ind w:firstLine="709"/>
        <w:rPr>
          <w:color w:val="000000"/>
          <w:sz w:val="28"/>
          <w:szCs w:val="28"/>
        </w:rPr>
      </w:pPr>
      <w:r w:rsidRPr="00DB5D74">
        <w:rPr>
          <w:color w:val="000000"/>
          <w:sz w:val="28"/>
          <w:szCs w:val="28"/>
        </w:rPr>
        <w:t>У всех систем HTM есть какой-либо тип сенсорной информации, даже если данные поступают из файла. С точки зрения HTM, у сенсорных данны</w:t>
      </w:r>
      <w:r w:rsidR="002A7F74">
        <w:rPr>
          <w:color w:val="000000"/>
          <w:sz w:val="28"/>
          <w:szCs w:val="28"/>
        </w:rPr>
        <w:t>х</w:t>
      </w:r>
      <w:r w:rsidRPr="00DB5D74">
        <w:rPr>
          <w:color w:val="000000"/>
          <w:sz w:val="28"/>
          <w:szCs w:val="28"/>
        </w:rPr>
        <w:t xml:space="preserve"> есть дв</w:t>
      </w:r>
      <w:r w:rsidR="002A7F74">
        <w:rPr>
          <w:color w:val="000000"/>
          <w:sz w:val="28"/>
          <w:szCs w:val="28"/>
        </w:rPr>
        <w:t>а</w:t>
      </w:r>
      <w:r w:rsidRPr="00DB5D74">
        <w:rPr>
          <w:color w:val="000000"/>
          <w:sz w:val="28"/>
          <w:szCs w:val="28"/>
        </w:rPr>
        <w:t xml:space="preserve"> основных свойства. Первое - сенсорные данные должны измерять что-то, что прямо или косвенно связано с причинами в мире, которые могли</w:t>
      </w:r>
      <w:r w:rsidR="00273624" w:rsidRPr="00DB5D74">
        <w:rPr>
          <w:color w:val="000000"/>
          <w:sz w:val="28"/>
          <w:szCs w:val="28"/>
        </w:rPr>
        <w:t xml:space="preserve"> </w:t>
      </w:r>
      <w:r w:rsidRPr="00DB5D74">
        <w:rPr>
          <w:color w:val="000000"/>
          <w:sz w:val="28"/>
          <w:szCs w:val="28"/>
        </w:rPr>
        <w:t xml:space="preserve">бы </w:t>
      </w:r>
      <w:r w:rsidR="009C7808" w:rsidRPr="00DB5D74">
        <w:rPr>
          <w:color w:val="000000"/>
          <w:sz w:val="28"/>
          <w:szCs w:val="28"/>
        </w:rPr>
        <w:t>заинтересовать</w:t>
      </w:r>
      <w:r w:rsidRPr="00DB5D74">
        <w:rPr>
          <w:color w:val="000000"/>
          <w:sz w:val="28"/>
          <w:szCs w:val="28"/>
        </w:rPr>
        <w:t xml:space="preserve">. Если </w:t>
      </w:r>
      <w:r w:rsidR="009C7808" w:rsidRPr="00DB5D74">
        <w:rPr>
          <w:color w:val="000000"/>
          <w:sz w:val="28"/>
          <w:szCs w:val="28"/>
        </w:rPr>
        <w:t>необходимо</w:t>
      </w:r>
      <w:r w:rsidRPr="00DB5D74">
        <w:rPr>
          <w:color w:val="000000"/>
          <w:sz w:val="28"/>
          <w:szCs w:val="28"/>
        </w:rPr>
        <w:t>, чтобы HTM изучала погоду, она должна чувствовать что-то, относящееся к погоде, такое как температура и давление в различных местах. Если HTM предназначена для анализа трафика в компьютерных сетях, она могла бы измерять количество пакетов в секунду и загрузку процессоров на маршрутизаторах. Второе – сенсорные данные должны поступать во времени непрерывным потоком,  в то время как причины, лежащие в основе сенсорных данных,  остаются относительно стабильными.  Временной аспект сенсорных данных может исходить из движения или изменения объектов в реальном мире (такого, как движение автомобиля или ежеминутные флуктуации рынка ценных бумаг), или он может исходить из движения самой сенсорной системы в мире. В любом случае, сенсорные данные должны непрерывно изменяться во времени для того, чтоб HTM обучалась.</w:t>
      </w:r>
    </w:p>
    <w:p w:rsidR="00D71BAC" w:rsidRPr="00DB5D74" w:rsidRDefault="00D71BAC" w:rsidP="004F03D0">
      <w:pPr>
        <w:pStyle w:val="Web"/>
        <w:ind w:firstLine="709"/>
        <w:rPr>
          <w:color w:val="000000"/>
          <w:sz w:val="28"/>
          <w:szCs w:val="28"/>
        </w:rPr>
      </w:pPr>
      <w:r w:rsidRPr="00DB5D74">
        <w:rPr>
          <w:color w:val="000000"/>
          <w:sz w:val="28"/>
          <w:szCs w:val="28"/>
        </w:rPr>
        <w:t xml:space="preserve">HTM получает пространственно-временные паттерны, приходящие от сенсоров. Поначалу у HTM нет знания о причинах в мире, но через процесс обучения, который будет описан далее, она «открывает», что является причиной. Конечной целью этого процесса является то, что в HTM образуется внутреннее представление причин в мире. В мозгу нервные клетки обучаются представлению причин в мире, например, нейроны, активизирующиеся, когда </w:t>
      </w:r>
      <w:r w:rsidR="00E0157C" w:rsidRPr="00DB5D74">
        <w:rPr>
          <w:color w:val="000000"/>
          <w:sz w:val="28"/>
          <w:szCs w:val="28"/>
        </w:rPr>
        <w:t>при</w:t>
      </w:r>
      <w:r w:rsidRPr="00DB5D74">
        <w:rPr>
          <w:color w:val="000000"/>
          <w:sz w:val="28"/>
          <w:szCs w:val="28"/>
        </w:rPr>
        <w:t xml:space="preserve"> вид</w:t>
      </w:r>
      <w:r w:rsidR="00E0157C" w:rsidRPr="00DB5D74">
        <w:rPr>
          <w:color w:val="000000"/>
          <w:sz w:val="28"/>
          <w:szCs w:val="28"/>
        </w:rPr>
        <w:t>е лица</w:t>
      </w:r>
      <w:r w:rsidRPr="00DB5D74">
        <w:rPr>
          <w:color w:val="000000"/>
          <w:sz w:val="28"/>
          <w:szCs w:val="28"/>
        </w:rPr>
        <w:t>. В HTM причины представляются векторами чисел. В любой момент времени, основываясь на текущей и прошлых выборках, HTM будет назначать вероятность, что в данный момент воспринимается та или иная причина. На выходе HTM выдается набор вероятностей для каждой из изученных причин. Это распределение вероятностей в каждый момент называется «гипотезой». Если HTM знает о десяти причинах в мире, у нее будет десять переменных, представляющих эти причины. Значения эти переменных – это гипотезы – то, что по мнению HTM происходит в мире в данный момент. Обычно H</w:t>
      </w:r>
      <w:r w:rsidR="0008183A" w:rsidRPr="00DB5D74">
        <w:rPr>
          <w:color w:val="000000"/>
          <w:sz w:val="28"/>
          <w:szCs w:val="28"/>
        </w:rPr>
        <w:t xml:space="preserve">TM </w:t>
      </w:r>
      <w:r w:rsidR="0008183A" w:rsidRPr="00DB5D74">
        <w:rPr>
          <w:color w:val="000000"/>
          <w:sz w:val="28"/>
          <w:szCs w:val="28"/>
        </w:rPr>
        <w:lastRenderedPageBreak/>
        <w:t>знает о множестве причин и</w:t>
      </w:r>
      <w:r w:rsidRPr="00DB5D74">
        <w:rPr>
          <w:color w:val="000000"/>
          <w:sz w:val="28"/>
          <w:szCs w:val="28"/>
        </w:rPr>
        <w:t xml:space="preserve"> в действительности изучает иерархию причин.</w:t>
      </w:r>
    </w:p>
    <w:p w:rsidR="00D71BAC" w:rsidRPr="00DB5D74" w:rsidRDefault="00D71BAC" w:rsidP="004F03D0">
      <w:pPr>
        <w:pStyle w:val="Web"/>
        <w:ind w:firstLine="709"/>
        <w:rPr>
          <w:color w:val="000000"/>
          <w:sz w:val="28"/>
          <w:szCs w:val="28"/>
        </w:rPr>
      </w:pPr>
      <w:r w:rsidRPr="00DB5D74">
        <w:rPr>
          <w:color w:val="000000"/>
          <w:sz w:val="28"/>
          <w:szCs w:val="28"/>
        </w:rPr>
        <w:t>Обнаружение причин это сердце восприятия, творчества и интеллекта. Ученые пытаются открыть причины физических феноменов. Бизнесмены ищут причины, лежащие в основе маркетинговых или бизнес-циклов. Врачи ищут причины болезней. С момента вашего рождения ваш мозг постепенно запоминает представления для любых вещей, которые вы, в конечном счете, познаёте. Вы должны обнаружить, что автомобили, здания, слова и мысли являются устойчивыми структурами мира. Прежде чем вы сможете узнавать что-то, ваш мозг должен сначала обнаружить, что существуют вещи.</w:t>
      </w:r>
    </w:p>
    <w:p w:rsidR="00D71BAC" w:rsidRPr="00DB5D74" w:rsidRDefault="00D71BAC" w:rsidP="004F03D0">
      <w:pPr>
        <w:pStyle w:val="Web"/>
        <w:ind w:firstLine="709"/>
        <w:rPr>
          <w:color w:val="000000"/>
          <w:sz w:val="28"/>
          <w:szCs w:val="28"/>
        </w:rPr>
      </w:pPr>
      <w:r w:rsidRPr="00DB5D74">
        <w:rPr>
          <w:color w:val="000000"/>
          <w:sz w:val="28"/>
          <w:szCs w:val="28"/>
        </w:rPr>
        <w:t>Все системы HTM должны пройти через фазу обучения, в которой HTM изучает, какие причины существуют в мире. Сначала все HTM изучают маленькие и простые причины их мира. Большие HTM, когда предоставлено достаточное количество сенсорных данных, могут обнаружить сложные высокоуровневые причины. При достаточном обучении и правильном дизайне должно быть возможно построить HTM, способные обнаружить причины, которые не могут обнаружить люди. После начального обучения HTM может продолжить обучение или нет, в зависимости от прикладных нужд.</w:t>
      </w:r>
    </w:p>
    <w:p w:rsidR="00D71BAC" w:rsidRPr="00DB5D74" w:rsidRDefault="00D37EAF" w:rsidP="004F03D0">
      <w:pPr>
        <w:pStyle w:val="Web"/>
        <w:ind w:firstLine="709"/>
        <w:rPr>
          <w:color w:val="000000"/>
          <w:sz w:val="28"/>
          <w:szCs w:val="28"/>
        </w:rPr>
      </w:pPr>
      <w:r w:rsidRPr="00DB5D74">
        <w:rPr>
          <w:color w:val="000000"/>
          <w:sz w:val="28"/>
          <w:szCs w:val="28"/>
        </w:rPr>
        <w:t>Просто</w:t>
      </w:r>
      <w:r w:rsidR="00D71BAC" w:rsidRPr="00DB5D74">
        <w:rPr>
          <w:color w:val="000000"/>
          <w:sz w:val="28"/>
          <w:szCs w:val="28"/>
        </w:rPr>
        <w:t xml:space="preserve"> обнаружение причин может иметь очень большое значение. Понимание высокоуровневых причин  рыночных флуктуаций, болезней, погоды, доходов производства и отказов сложных систем, таких как энергетические сети, очень ценно. Обнаружение причин также необходимый предшественник для второй способности HTM – выдвигать гипотезы.</w:t>
      </w:r>
    </w:p>
    <w:p w:rsidR="00D71BAC" w:rsidRPr="00DB5D74" w:rsidRDefault="00D71BAC" w:rsidP="00936E2B">
      <w:pPr>
        <w:pStyle w:val="Heading3"/>
      </w:pPr>
      <w:bookmarkStart w:id="18" w:name="_Toc263111220"/>
      <w:r w:rsidRPr="00DB5D74">
        <w:t>Выдвижение гипотез о причинах новой информации</w:t>
      </w:r>
      <w:bookmarkEnd w:id="18"/>
    </w:p>
    <w:p w:rsidR="00D71BAC" w:rsidRPr="00DB5D74" w:rsidRDefault="00D71BAC" w:rsidP="004F03D0">
      <w:pPr>
        <w:pStyle w:val="Web"/>
        <w:ind w:firstLine="709"/>
        <w:rPr>
          <w:color w:val="000000"/>
          <w:sz w:val="28"/>
          <w:szCs w:val="28"/>
        </w:rPr>
      </w:pPr>
      <w:r w:rsidRPr="00DB5D74">
        <w:rPr>
          <w:color w:val="000000"/>
          <w:sz w:val="28"/>
          <w:szCs w:val="28"/>
        </w:rPr>
        <w:t xml:space="preserve">Когда HTM знает, какие причины существуют в ее мире и как представлять их, она может выдвигать гипотезы. «Выдвижение гипотез» подобно распознаванию образов. При наличии нестандартной информации HTM будет «выдвигать гипотезы» о том, какая из известных причин вероятнее всего присутствует в мире в данный момент. Например, если </w:t>
      </w:r>
      <w:r w:rsidR="00F13219" w:rsidRPr="00DB5D74">
        <w:rPr>
          <w:color w:val="000000"/>
          <w:sz w:val="28"/>
          <w:szCs w:val="28"/>
        </w:rPr>
        <w:t xml:space="preserve">бы существовала </w:t>
      </w:r>
      <w:r w:rsidRPr="00DB5D74">
        <w:rPr>
          <w:color w:val="000000"/>
          <w:sz w:val="28"/>
          <w:szCs w:val="28"/>
        </w:rPr>
        <w:t xml:space="preserve">система зрения, основанная на HTM, </w:t>
      </w:r>
      <w:r w:rsidR="00F13219" w:rsidRPr="00DB5D74">
        <w:rPr>
          <w:color w:val="000000"/>
          <w:sz w:val="28"/>
          <w:szCs w:val="28"/>
        </w:rPr>
        <w:t xml:space="preserve">то ей можно было </w:t>
      </w:r>
      <w:r w:rsidRPr="00DB5D74">
        <w:rPr>
          <w:color w:val="000000"/>
          <w:sz w:val="28"/>
          <w:szCs w:val="28"/>
        </w:rPr>
        <w:t xml:space="preserve">бы показать ей </w:t>
      </w:r>
      <w:r w:rsidR="001B03D0" w:rsidRPr="00DB5D74">
        <w:rPr>
          <w:color w:val="000000"/>
          <w:sz w:val="28"/>
          <w:szCs w:val="28"/>
        </w:rPr>
        <w:t>изображения</w:t>
      </w:r>
      <w:r w:rsidRPr="00DB5D74">
        <w:rPr>
          <w:color w:val="000000"/>
          <w:sz w:val="28"/>
          <w:szCs w:val="28"/>
        </w:rPr>
        <w:t xml:space="preserve"> и она могла бы выдвинуть гипотезы о том, какие объекты на картинках. Результатом было бы распределение гипотез по всем известным причинам. Если бы </w:t>
      </w:r>
      <w:r w:rsidRPr="00DB5D74">
        <w:rPr>
          <w:color w:val="000000"/>
          <w:sz w:val="28"/>
          <w:szCs w:val="28"/>
        </w:rPr>
        <w:lastRenderedPageBreak/>
        <w:t>картинка была недвусмысленной, распределение гипотез было бы с ярко выраженным максимумом. Если бы картинка была сильно неоднозначна, распределение гипотез было бы плоским, поскольку HTM не была бы уверенной, на что она смотрит.</w:t>
      </w:r>
    </w:p>
    <w:p w:rsidR="00D71BAC" w:rsidRPr="00DB5D74" w:rsidRDefault="00D71BAC" w:rsidP="004F03D0">
      <w:pPr>
        <w:pStyle w:val="Web"/>
        <w:ind w:firstLine="709"/>
        <w:rPr>
          <w:color w:val="000000"/>
          <w:sz w:val="28"/>
          <w:szCs w:val="28"/>
        </w:rPr>
      </w:pPr>
      <w:r w:rsidRPr="00DB5D74">
        <w:rPr>
          <w:color w:val="000000"/>
          <w:sz w:val="28"/>
          <w:szCs w:val="28"/>
        </w:rPr>
        <w:t>Текущие гипотезы HTM могут быть непосредственно считаны с системы, чтоб быть использованными где-то за пределами HT</w:t>
      </w:r>
      <w:r w:rsidR="001D5902" w:rsidRPr="00DB5D74">
        <w:rPr>
          <w:color w:val="000000"/>
          <w:sz w:val="28"/>
          <w:szCs w:val="28"/>
        </w:rPr>
        <w:t>M (что не возможно для человека</w:t>
      </w:r>
      <w:r w:rsidRPr="00DB5D74">
        <w:rPr>
          <w:color w:val="000000"/>
          <w:sz w:val="28"/>
          <w:szCs w:val="28"/>
        </w:rPr>
        <w:t>). Или, текущие гипотезы могут быть использованы HTM для того, чтоб делать предсказания или генерировать поведение.</w:t>
      </w:r>
    </w:p>
    <w:p w:rsidR="00D71BAC" w:rsidRPr="00DB5D74" w:rsidRDefault="00D71BAC" w:rsidP="004F03D0">
      <w:pPr>
        <w:pStyle w:val="Web"/>
        <w:ind w:firstLine="709"/>
        <w:rPr>
          <w:color w:val="000000"/>
          <w:sz w:val="28"/>
          <w:szCs w:val="28"/>
        </w:rPr>
      </w:pPr>
      <w:r w:rsidRPr="00DB5D74">
        <w:rPr>
          <w:color w:val="000000"/>
          <w:sz w:val="28"/>
          <w:szCs w:val="28"/>
        </w:rPr>
        <w:t>В большинстве систем HTM сенсорная информация всегда будет новой. В системе зрения, подсоединенной к камере, мог бы быть миллион пикселей сенсорной информации. Если камера будет смотреть на сцены из реального мира, маловероятно, что один и тот же паттерн попадет в HTM дважды. Таким образом, HTM должна манипулировать с новой информацией и при выдвижении гипотез, и во время обучения. Фактически, у HTM нет отдельного режима, в котором бы она выдвигала гипотезы. HTM всегда выдвигает гипотезы о причинах, даже в процессе обучения (хотя выводя плохо до того как  пройдено достаточно длительное обучение). Как упоминалось ранее, существует возможность запретить способность к обучению по окончании процесса обучения с сохранением способности выдвигать гипотезы.</w:t>
      </w:r>
    </w:p>
    <w:p w:rsidR="00D71BAC" w:rsidRPr="00DB5D74" w:rsidRDefault="00D71BAC" w:rsidP="004F03D0">
      <w:pPr>
        <w:pStyle w:val="Web"/>
        <w:ind w:firstLine="709"/>
        <w:rPr>
          <w:color w:val="000000"/>
          <w:sz w:val="28"/>
          <w:szCs w:val="28"/>
        </w:rPr>
      </w:pPr>
      <w:r w:rsidRPr="00DB5D74">
        <w:rPr>
          <w:color w:val="000000"/>
          <w:sz w:val="28"/>
          <w:szCs w:val="28"/>
        </w:rPr>
        <w:t xml:space="preserve">Большинству приложений HTM будут требоваться изменяющиеся во времени сенсорные данные для того, чтоб выдвигать гипотезы, хотя некоторым – нет. Это зависит от природы сенсоров и причин. </w:t>
      </w:r>
      <w:r w:rsidR="0095191C" w:rsidRPr="00DB5D74">
        <w:rPr>
          <w:color w:val="000000"/>
          <w:sz w:val="28"/>
          <w:szCs w:val="28"/>
        </w:rPr>
        <w:t xml:space="preserve">Эти различия можно  </w:t>
      </w:r>
      <w:r w:rsidRPr="00DB5D74">
        <w:rPr>
          <w:color w:val="000000"/>
          <w:sz w:val="28"/>
          <w:szCs w:val="28"/>
        </w:rPr>
        <w:t xml:space="preserve">увидеть </w:t>
      </w:r>
      <w:r w:rsidR="005C3278" w:rsidRPr="00DB5D74">
        <w:rPr>
          <w:color w:val="000000"/>
          <w:sz w:val="28"/>
          <w:szCs w:val="28"/>
        </w:rPr>
        <w:t>у человека. О</w:t>
      </w:r>
      <w:r w:rsidRPr="00DB5D74">
        <w:rPr>
          <w:color w:val="000000"/>
          <w:sz w:val="28"/>
          <w:szCs w:val="28"/>
        </w:rPr>
        <w:t xml:space="preserve">рганы слуха и осязания без временной компоненты не могут выдвинуть гипотезу практически ни о чем. Со зрением ситуация двойственная. В отличие от ситуации с осязанием и слухом, люди могут распознавать изображения (то есть выдвигать гипотезы о причинах), когда изображение мелькает перед ними и глаза не успевают сдвинуться. Таким образом, визуальные гипотезы не всегда требуют изменяющейся во времени информации. Однако, в нормальном визуальном процессе </w:t>
      </w:r>
      <w:r w:rsidR="009A7C81" w:rsidRPr="00DB5D74">
        <w:rPr>
          <w:color w:val="000000"/>
          <w:sz w:val="28"/>
          <w:szCs w:val="28"/>
        </w:rPr>
        <w:t>глаза движут</w:t>
      </w:r>
      <w:r w:rsidR="00A81540" w:rsidRPr="00DB5D74">
        <w:rPr>
          <w:color w:val="000000"/>
          <w:sz w:val="28"/>
          <w:szCs w:val="28"/>
        </w:rPr>
        <w:t>ся</w:t>
      </w:r>
      <w:r w:rsidRPr="00DB5D74">
        <w:rPr>
          <w:color w:val="000000"/>
          <w:sz w:val="28"/>
          <w:szCs w:val="28"/>
        </w:rPr>
        <w:t>, движется тело и объе</w:t>
      </w:r>
      <w:r w:rsidR="005A4CCF" w:rsidRPr="00DB5D74">
        <w:rPr>
          <w:color w:val="000000"/>
          <w:sz w:val="28"/>
          <w:szCs w:val="28"/>
        </w:rPr>
        <w:t>кты в мире также движутся. Таким образом,</w:t>
      </w:r>
      <w:r w:rsidRPr="00DB5D74">
        <w:rPr>
          <w:color w:val="000000"/>
          <w:sz w:val="28"/>
          <w:szCs w:val="28"/>
        </w:rPr>
        <w:t xml:space="preserve"> идентификация статических, мелькающих картинок – это специальный случай, возможный из-за статистических свойств зрения. В общем случае, даже в случае зрения, выдвижение гипотез происходит на изменяющейся во времени информации.</w:t>
      </w:r>
    </w:p>
    <w:p w:rsidR="00D71BAC" w:rsidRPr="004D0044" w:rsidRDefault="00D71BAC" w:rsidP="004F03D0">
      <w:pPr>
        <w:pStyle w:val="Web"/>
        <w:ind w:firstLine="709"/>
        <w:rPr>
          <w:color w:val="000000"/>
          <w:sz w:val="28"/>
          <w:szCs w:val="28"/>
        </w:rPr>
      </w:pPr>
      <w:r w:rsidRPr="00DB5D74">
        <w:rPr>
          <w:color w:val="000000"/>
          <w:sz w:val="28"/>
          <w:szCs w:val="28"/>
        </w:rPr>
        <w:lastRenderedPageBreak/>
        <w:t>Хотя иногда возможно выдвижение гипотез на статических сенсорных паттернах, теория, лежащая в основе HTM показывает, что невозможно обнаружить причины, не имея непрерывно изменяющейся информации</w:t>
      </w:r>
      <w:sdt>
        <w:sdtPr>
          <w:rPr>
            <w:color w:val="000000"/>
            <w:sz w:val="28"/>
            <w:szCs w:val="28"/>
          </w:rPr>
          <w:id w:val="5078041"/>
          <w:citation/>
        </w:sdtPr>
        <w:sdtEndPr/>
        <w:sdtContent>
          <w:r w:rsidR="007A7A97">
            <w:rPr>
              <w:color w:val="000000"/>
              <w:sz w:val="28"/>
              <w:szCs w:val="28"/>
            </w:rPr>
            <w:fldChar w:fldCharType="begin"/>
          </w:r>
          <w:r w:rsidR="00287906" w:rsidRPr="00287906">
            <w:rPr>
              <w:color w:val="000000"/>
              <w:sz w:val="28"/>
              <w:szCs w:val="28"/>
            </w:rPr>
            <w:instrText xml:space="preserve"> </w:instrText>
          </w:r>
          <w:r w:rsidR="00287906">
            <w:rPr>
              <w:color w:val="000000"/>
              <w:sz w:val="28"/>
              <w:szCs w:val="28"/>
              <w:lang w:val="en-US"/>
            </w:rPr>
            <w:instrText>CITATION</w:instrText>
          </w:r>
          <w:r w:rsidR="00287906" w:rsidRPr="00287906">
            <w:rPr>
              <w:color w:val="000000"/>
              <w:sz w:val="28"/>
              <w:szCs w:val="28"/>
            </w:rPr>
            <w:instrText xml:space="preserve"> </w:instrText>
          </w:r>
          <w:r w:rsidR="00287906">
            <w:rPr>
              <w:color w:val="000000"/>
              <w:sz w:val="28"/>
              <w:szCs w:val="28"/>
              <w:lang w:val="en-US"/>
            </w:rPr>
            <w:instrText>Geo</w:instrText>
          </w:r>
          <w:r w:rsidR="00287906" w:rsidRPr="00287906">
            <w:rPr>
              <w:color w:val="000000"/>
              <w:sz w:val="28"/>
              <w:szCs w:val="28"/>
            </w:rPr>
            <w:instrText>08 \</w:instrText>
          </w:r>
          <w:r w:rsidR="00287906">
            <w:rPr>
              <w:color w:val="000000"/>
              <w:sz w:val="28"/>
              <w:szCs w:val="28"/>
              <w:lang w:val="en-US"/>
            </w:rPr>
            <w:instrText>l</w:instrText>
          </w:r>
          <w:r w:rsidR="00287906" w:rsidRPr="00287906">
            <w:rPr>
              <w:color w:val="000000"/>
              <w:sz w:val="28"/>
              <w:szCs w:val="28"/>
            </w:rPr>
            <w:instrText xml:space="preserve"> 1033 </w:instrText>
          </w:r>
          <w:r w:rsidR="007A7A97">
            <w:rPr>
              <w:color w:val="000000"/>
              <w:sz w:val="28"/>
              <w:szCs w:val="28"/>
            </w:rPr>
            <w:fldChar w:fldCharType="separate"/>
          </w:r>
          <w:r w:rsidR="00DA30C4" w:rsidRPr="00B75DB9">
            <w:rPr>
              <w:noProof/>
              <w:color w:val="000000"/>
              <w:sz w:val="28"/>
              <w:szCs w:val="28"/>
            </w:rPr>
            <w:t xml:space="preserve"> [</w:t>
          </w:r>
          <w:hyperlink w:anchor="Geo08" w:history="1">
            <w:r w:rsidR="00DA30C4" w:rsidRPr="00B75DB9">
              <w:rPr>
                <w:noProof/>
                <w:color w:val="000000"/>
                <w:sz w:val="28"/>
                <w:szCs w:val="28"/>
              </w:rPr>
              <w:t>11</w:t>
            </w:r>
          </w:hyperlink>
          <w:r w:rsidR="00DA30C4" w:rsidRPr="00B75DB9">
            <w:rPr>
              <w:noProof/>
              <w:color w:val="000000"/>
              <w:sz w:val="28"/>
              <w:szCs w:val="28"/>
            </w:rPr>
            <w:t>]</w:t>
          </w:r>
          <w:r w:rsidR="007A7A97">
            <w:rPr>
              <w:color w:val="000000"/>
              <w:sz w:val="28"/>
              <w:szCs w:val="28"/>
            </w:rPr>
            <w:fldChar w:fldCharType="end"/>
          </w:r>
        </w:sdtContent>
      </w:sdt>
      <w:sdt>
        <w:sdtPr>
          <w:rPr>
            <w:color w:val="000000"/>
            <w:sz w:val="28"/>
            <w:szCs w:val="28"/>
          </w:rPr>
          <w:id w:val="5078042"/>
          <w:citation/>
        </w:sdtPr>
        <w:sdtEndPr/>
        <w:sdtContent>
          <w:r w:rsidR="007A7A97">
            <w:rPr>
              <w:color w:val="000000"/>
              <w:sz w:val="28"/>
              <w:szCs w:val="28"/>
            </w:rPr>
            <w:fldChar w:fldCharType="begin"/>
          </w:r>
          <w:r w:rsidR="00260C83" w:rsidRPr="00405D1E">
            <w:rPr>
              <w:color w:val="000000"/>
              <w:sz w:val="28"/>
              <w:szCs w:val="28"/>
            </w:rPr>
            <w:instrText xml:space="preserve"> </w:instrText>
          </w:r>
          <w:r w:rsidR="00260C83">
            <w:rPr>
              <w:color w:val="000000"/>
              <w:sz w:val="28"/>
              <w:szCs w:val="28"/>
              <w:lang w:val="en-US"/>
            </w:rPr>
            <w:instrText>CITATION</w:instrText>
          </w:r>
          <w:r w:rsidR="00260C83" w:rsidRPr="00405D1E">
            <w:rPr>
              <w:color w:val="000000"/>
              <w:sz w:val="28"/>
              <w:szCs w:val="28"/>
            </w:rPr>
            <w:instrText xml:space="preserve"> </w:instrText>
          </w:r>
          <w:r w:rsidR="00260C83">
            <w:rPr>
              <w:color w:val="000000"/>
              <w:sz w:val="28"/>
              <w:szCs w:val="28"/>
              <w:lang w:val="en-US"/>
            </w:rPr>
            <w:instrText>Haw</w:instrText>
          </w:r>
          <w:r w:rsidR="00260C83" w:rsidRPr="00405D1E">
            <w:rPr>
              <w:color w:val="000000"/>
              <w:sz w:val="28"/>
              <w:szCs w:val="28"/>
            </w:rPr>
            <w:instrText>04 \</w:instrText>
          </w:r>
          <w:r w:rsidR="00260C83">
            <w:rPr>
              <w:color w:val="000000"/>
              <w:sz w:val="28"/>
              <w:szCs w:val="28"/>
              <w:lang w:val="en-US"/>
            </w:rPr>
            <w:instrText>l</w:instrText>
          </w:r>
          <w:r w:rsidR="00260C83" w:rsidRPr="00405D1E">
            <w:rPr>
              <w:color w:val="000000"/>
              <w:sz w:val="28"/>
              <w:szCs w:val="28"/>
            </w:rPr>
            <w:instrText xml:space="preserve"> 1033  </w:instrText>
          </w:r>
          <w:r w:rsidR="007A7A97">
            <w:rPr>
              <w:color w:val="000000"/>
              <w:sz w:val="28"/>
              <w:szCs w:val="28"/>
            </w:rPr>
            <w:fldChar w:fldCharType="separate"/>
          </w:r>
          <w:r w:rsidR="00DA30C4" w:rsidRPr="00B75DB9">
            <w:rPr>
              <w:noProof/>
              <w:color w:val="000000"/>
              <w:sz w:val="28"/>
              <w:szCs w:val="28"/>
            </w:rPr>
            <w:t xml:space="preserve"> [</w:t>
          </w:r>
          <w:hyperlink w:anchor="Haw04" w:history="1">
            <w:r w:rsidR="00DA30C4" w:rsidRPr="00B75DB9">
              <w:rPr>
                <w:noProof/>
                <w:color w:val="000000"/>
                <w:sz w:val="28"/>
                <w:szCs w:val="28"/>
              </w:rPr>
              <w:t>14</w:t>
            </w:r>
          </w:hyperlink>
          <w:r w:rsidR="00DA30C4" w:rsidRPr="00B75DB9">
            <w:rPr>
              <w:noProof/>
              <w:color w:val="000000"/>
              <w:sz w:val="28"/>
              <w:szCs w:val="28"/>
            </w:rPr>
            <w:t>]</w:t>
          </w:r>
          <w:r w:rsidR="007A7A97">
            <w:rPr>
              <w:color w:val="000000"/>
              <w:sz w:val="28"/>
              <w:szCs w:val="28"/>
            </w:rPr>
            <w:fldChar w:fldCharType="end"/>
          </w:r>
        </w:sdtContent>
      </w:sdt>
      <w:sdt>
        <w:sdtPr>
          <w:rPr>
            <w:color w:val="000000"/>
            <w:sz w:val="28"/>
            <w:szCs w:val="28"/>
          </w:rPr>
          <w:id w:val="5078043"/>
          <w:citation/>
        </w:sdtPr>
        <w:sdtEndPr/>
        <w:sdtContent>
          <w:r w:rsidR="007A7A97">
            <w:rPr>
              <w:color w:val="000000"/>
              <w:sz w:val="28"/>
              <w:szCs w:val="28"/>
            </w:rPr>
            <w:fldChar w:fldCharType="begin"/>
          </w:r>
          <w:r w:rsidR="00287906" w:rsidRPr="001A51EC">
            <w:rPr>
              <w:color w:val="000000"/>
              <w:sz w:val="28"/>
              <w:szCs w:val="28"/>
            </w:rPr>
            <w:instrText xml:space="preserve"> </w:instrText>
          </w:r>
          <w:r w:rsidR="00287906">
            <w:rPr>
              <w:color w:val="000000"/>
              <w:sz w:val="28"/>
              <w:szCs w:val="28"/>
              <w:lang w:val="en-US"/>
            </w:rPr>
            <w:instrText>CITATION</w:instrText>
          </w:r>
          <w:r w:rsidR="00287906" w:rsidRPr="001A51EC">
            <w:rPr>
              <w:color w:val="000000"/>
              <w:sz w:val="28"/>
              <w:szCs w:val="28"/>
            </w:rPr>
            <w:instrText xml:space="preserve"> </w:instrText>
          </w:r>
          <w:r w:rsidR="00287906">
            <w:rPr>
              <w:color w:val="000000"/>
              <w:sz w:val="28"/>
              <w:szCs w:val="28"/>
              <w:lang w:val="en-US"/>
            </w:rPr>
            <w:instrText>Jef</w:instrText>
          </w:r>
          <w:r w:rsidR="00287906" w:rsidRPr="001A51EC">
            <w:rPr>
              <w:color w:val="000000"/>
              <w:sz w:val="28"/>
              <w:szCs w:val="28"/>
            </w:rPr>
            <w:instrText>04 \</w:instrText>
          </w:r>
          <w:r w:rsidR="00287906">
            <w:rPr>
              <w:color w:val="000000"/>
              <w:sz w:val="28"/>
              <w:szCs w:val="28"/>
              <w:lang w:val="en-US"/>
            </w:rPr>
            <w:instrText>l</w:instrText>
          </w:r>
          <w:r w:rsidR="00287906" w:rsidRPr="001A51EC">
            <w:rPr>
              <w:color w:val="000000"/>
              <w:sz w:val="28"/>
              <w:szCs w:val="28"/>
            </w:rPr>
            <w:instrText xml:space="preserve"> 1033 </w:instrText>
          </w:r>
          <w:r w:rsidR="007A7A97">
            <w:rPr>
              <w:color w:val="000000"/>
              <w:sz w:val="28"/>
              <w:szCs w:val="28"/>
            </w:rPr>
            <w:fldChar w:fldCharType="separate"/>
          </w:r>
          <w:r w:rsidR="00DA30C4" w:rsidRPr="00B75DB9">
            <w:rPr>
              <w:noProof/>
              <w:color w:val="000000"/>
              <w:sz w:val="28"/>
              <w:szCs w:val="28"/>
            </w:rPr>
            <w:t xml:space="preserve"> [</w:t>
          </w:r>
          <w:hyperlink w:anchor="Jef04" w:history="1">
            <w:r w:rsidR="00DA30C4" w:rsidRPr="00B75DB9">
              <w:rPr>
                <w:noProof/>
                <w:color w:val="000000"/>
                <w:sz w:val="28"/>
                <w:szCs w:val="28"/>
              </w:rPr>
              <w:t>7</w:t>
            </w:r>
          </w:hyperlink>
          <w:r w:rsidR="00DA30C4" w:rsidRPr="00B75DB9">
            <w:rPr>
              <w:noProof/>
              <w:color w:val="000000"/>
              <w:sz w:val="28"/>
              <w:szCs w:val="28"/>
            </w:rPr>
            <w:t>]</w:t>
          </w:r>
          <w:r w:rsidR="007A7A97">
            <w:rPr>
              <w:color w:val="000000"/>
              <w:sz w:val="28"/>
              <w:szCs w:val="28"/>
            </w:rPr>
            <w:fldChar w:fldCharType="end"/>
          </w:r>
        </w:sdtContent>
      </w:sdt>
      <w:r w:rsidRPr="001A51EC">
        <w:rPr>
          <w:color w:val="000000"/>
          <w:sz w:val="28"/>
          <w:szCs w:val="28"/>
        </w:rPr>
        <w:t xml:space="preserve">. </w:t>
      </w:r>
      <w:r w:rsidRPr="00DB5D74">
        <w:rPr>
          <w:color w:val="000000"/>
          <w:sz w:val="28"/>
          <w:szCs w:val="28"/>
        </w:rPr>
        <w:t>Таким образом, все системы HTM, даже те, которые выдвигают гипотезы на статических паттернах, должны обучаться на изменяющейся во времени информации. Недостаточно просто изменяющейся сенсорной информации, для этого было бы достаточно последовательности некоррелирующих паттернов. Обучение требует, чтобы в процессе поступления изменяющихся паттернов причина оставалась неизм</w:t>
      </w:r>
      <w:r w:rsidR="00287906">
        <w:rPr>
          <w:color w:val="000000"/>
          <w:sz w:val="28"/>
          <w:szCs w:val="28"/>
        </w:rPr>
        <w:t>енной.</w:t>
      </w:r>
    </w:p>
    <w:p w:rsidR="00D71BAC" w:rsidRPr="00DB5D74" w:rsidRDefault="00D71BAC" w:rsidP="004F03D0">
      <w:pPr>
        <w:pStyle w:val="Web"/>
        <w:ind w:firstLine="709"/>
        <w:rPr>
          <w:color w:val="000000"/>
          <w:sz w:val="28"/>
          <w:szCs w:val="28"/>
        </w:rPr>
      </w:pPr>
      <w:r w:rsidRPr="00DB5D74">
        <w:rPr>
          <w:color w:val="000000"/>
          <w:sz w:val="28"/>
          <w:szCs w:val="28"/>
        </w:rPr>
        <w:t>Выдвижение гипотез о новой информации является очень существенным. Есть множество задач распознавания паттернов, которые кажутся человеку простыми, но которые существующие компьютеры не могут решить. HTM может решать такие задачи быстро и точно. В дополнение есть множество задач по выдвижению гипотез, которые трудны для человека, но которые системы HTM могли бы решить.</w:t>
      </w:r>
    </w:p>
    <w:p w:rsidR="00D71BAC" w:rsidRPr="00DB5D74" w:rsidRDefault="00D71BAC" w:rsidP="00936E2B">
      <w:pPr>
        <w:pStyle w:val="Heading3"/>
      </w:pPr>
      <w:bookmarkStart w:id="19" w:name="_Toc263111221"/>
      <w:r w:rsidRPr="00DB5D74">
        <w:t>Предсказания</w:t>
      </w:r>
      <w:bookmarkEnd w:id="19"/>
    </w:p>
    <w:p w:rsidR="00D71BAC" w:rsidRPr="00DB5D74" w:rsidRDefault="00D71BAC" w:rsidP="004F03D0">
      <w:pPr>
        <w:pStyle w:val="Web"/>
        <w:ind w:firstLine="709"/>
        <w:rPr>
          <w:color w:val="000000"/>
          <w:sz w:val="28"/>
          <w:szCs w:val="28"/>
        </w:rPr>
      </w:pPr>
      <w:r w:rsidRPr="00DB5D74">
        <w:rPr>
          <w:color w:val="000000"/>
          <w:sz w:val="28"/>
          <w:szCs w:val="28"/>
        </w:rPr>
        <w:t>HTM состоят из иерархии узлов памяти, где каждый узел изучает причины и формирует гипотезы. Часть алгоритма обучения, выполняемая каждым узлом, заключается в том, чтобы хранить возможные последовательности паттернов. Комбинируя память о вероятных последовательностях с поступающей информацией, каждый узел может совершать предсказания того, что вероятно должно произойти дальше. HTM в целом, как набор узлов, также делает предсказания. Точно также, как HTM может выдвигать гипотезы о причинах новой информации, она также может предсказывать новые события. Предсказание будущих событий – это суть творчества и планирования. Оставив на потом детали того, как это работает, сейчас</w:t>
      </w:r>
      <w:r w:rsidR="00BF0B17" w:rsidRPr="00DB5D74">
        <w:rPr>
          <w:color w:val="000000"/>
          <w:sz w:val="28"/>
          <w:szCs w:val="28"/>
        </w:rPr>
        <w:t xml:space="preserve"> можно сформулировать</w:t>
      </w:r>
      <w:r w:rsidRPr="00DB5D74">
        <w:rPr>
          <w:color w:val="000000"/>
          <w:sz w:val="28"/>
          <w:szCs w:val="28"/>
        </w:rPr>
        <w:t xml:space="preserve"> для чего может быть использовано предсказание. Есть несколько применений предсказания в HTM, включая установку предпочтений, воображение и планирование, а также генерацию поведения.</w:t>
      </w:r>
    </w:p>
    <w:p w:rsidR="00D71BAC" w:rsidRPr="00DB5D74" w:rsidRDefault="00D71BAC" w:rsidP="00D71BAC">
      <w:pPr>
        <w:pStyle w:val="Web"/>
        <w:rPr>
          <w:b/>
          <w:bCs/>
          <w:color w:val="000000"/>
          <w:sz w:val="28"/>
          <w:szCs w:val="28"/>
        </w:rPr>
      </w:pPr>
      <w:r w:rsidRPr="00DB5D74">
        <w:rPr>
          <w:b/>
          <w:bCs/>
          <w:color w:val="000000"/>
          <w:sz w:val="28"/>
          <w:szCs w:val="28"/>
        </w:rPr>
        <w:t>Установка предпочтений</w:t>
      </w:r>
    </w:p>
    <w:p w:rsidR="00D71BAC" w:rsidRPr="00DB5D74" w:rsidRDefault="00D71BAC" w:rsidP="004F03D0">
      <w:pPr>
        <w:pStyle w:val="Web"/>
        <w:ind w:firstLine="576"/>
        <w:rPr>
          <w:color w:val="000000"/>
          <w:sz w:val="28"/>
          <w:szCs w:val="28"/>
        </w:rPr>
      </w:pPr>
      <w:r w:rsidRPr="00DB5D74">
        <w:rPr>
          <w:color w:val="000000"/>
          <w:sz w:val="28"/>
          <w:szCs w:val="28"/>
        </w:rPr>
        <w:t xml:space="preserve">Когда HTM предсказывает, что вероятнее всего должно произойти далее, предсказание может выступать в качестве того, что называется «априорная вероятность», обозначая, что оно склоняет систему выдвигать гипотезы по предсказанным причинам. Например, если </w:t>
      </w:r>
      <w:r w:rsidRPr="00DB5D74">
        <w:rPr>
          <w:color w:val="000000"/>
          <w:sz w:val="28"/>
          <w:szCs w:val="28"/>
        </w:rPr>
        <w:lastRenderedPageBreak/>
        <w:t xml:space="preserve">HTM будет обрабатывать текст или устную речь, он мог бы автоматически предсказывать, какие звуки, слова и мысли скорее всего возникнут далее. Это предсказание помогает системе понимать зашумленные или недостающие данные. Если возникает звуковая неоднозначность, HTM будет интерпретировать звук, основываясь на том, что ожидается. </w:t>
      </w:r>
    </w:p>
    <w:p w:rsidR="00D71BAC" w:rsidRPr="00DB5D74" w:rsidRDefault="00D71BAC" w:rsidP="004F03D0">
      <w:pPr>
        <w:pStyle w:val="Web"/>
        <w:ind w:firstLine="576"/>
        <w:rPr>
          <w:color w:val="000000"/>
          <w:sz w:val="28"/>
          <w:szCs w:val="28"/>
        </w:rPr>
      </w:pPr>
      <w:r w:rsidRPr="00DB5D74">
        <w:rPr>
          <w:color w:val="000000"/>
          <w:sz w:val="28"/>
          <w:szCs w:val="28"/>
        </w:rPr>
        <w:t>В случае HTM</w:t>
      </w:r>
      <w:r w:rsidR="00BF0B17" w:rsidRPr="00DB5D74">
        <w:rPr>
          <w:color w:val="000000"/>
          <w:sz w:val="28"/>
          <w:szCs w:val="28"/>
        </w:rPr>
        <w:t xml:space="preserve"> </w:t>
      </w:r>
      <w:r w:rsidRPr="00DB5D74">
        <w:rPr>
          <w:color w:val="000000"/>
          <w:sz w:val="28"/>
          <w:szCs w:val="28"/>
        </w:rPr>
        <w:t xml:space="preserve">есть возможность вручную установить априорные вероятности в дополнение к априорным вероятностям, установленным через предсказание. То есть, </w:t>
      </w:r>
      <w:r w:rsidR="004C7424" w:rsidRPr="00DB5D74">
        <w:rPr>
          <w:color w:val="000000"/>
          <w:sz w:val="28"/>
          <w:szCs w:val="28"/>
        </w:rPr>
        <w:t>можно</w:t>
      </w:r>
      <w:r w:rsidR="00756B0A" w:rsidRPr="00DB5D74">
        <w:rPr>
          <w:color w:val="000000"/>
          <w:sz w:val="28"/>
          <w:szCs w:val="28"/>
        </w:rPr>
        <w:t xml:space="preserve"> </w:t>
      </w:r>
      <w:r w:rsidRPr="00DB5D74">
        <w:rPr>
          <w:color w:val="000000"/>
          <w:sz w:val="28"/>
          <w:szCs w:val="28"/>
        </w:rPr>
        <w:t xml:space="preserve">вручную сказать HTM, чтобы она ожидала или искала определенные причины или набор причин, таким образом реализуя направленный поиск. </w:t>
      </w:r>
    </w:p>
    <w:p w:rsidR="00D71BAC" w:rsidRPr="00DB5D74" w:rsidRDefault="008A43FF" w:rsidP="00936E2B">
      <w:pPr>
        <w:pStyle w:val="Heading2"/>
      </w:pPr>
      <w:bookmarkStart w:id="20" w:name="_Toc263111222"/>
      <w:r w:rsidRPr="00DB5D74">
        <w:t>Обнаружение причин и выдвижение</w:t>
      </w:r>
      <w:r w:rsidR="00D71BAC" w:rsidRPr="00DB5D74">
        <w:t xml:space="preserve"> гипотез</w:t>
      </w:r>
      <w:r w:rsidR="009E0AE3" w:rsidRPr="00DB5D74">
        <w:t xml:space="preserve"> </w:t>
      </w:r>
      <w:r w:rsidR="009E0AE3" w:rsidRPr="00DB5D74">
        <w:rPr>
          <w:lang w:val="en-US"/>
        </w:rPr>
        <w:t>HTM</w:t>
      </w:r>
      <w:bookmarkEnd w:id="20"/>
    </w:p>
    <w:p w:rsidR="00D71BAC" w:rsidRPr="00DB5D74" w:rsidRDefault="00D71BAC" w:rsidP="004F03D0">
      <w:pPr>
        <w:pStyle w:val="Web"/>
        <w:ind w:firstLine="576"/>
        <w:rPr>
          <w:color w:val="000000"/>
          <w:sz w:val="28"/>
          <w:szCs w:val="28"/>
        </w:rPr>
      </w:pPr>
      <w:r w:rsidRPr="00DB5D74">
        <w:rPr>
          <w:color w:val="000000"/>
          <w:sz w:val="28"/>
          <w:szCs w:val="28"/>
        </w:rPr>
        <w:t xml:space="preserve">HTM структурно устроены как  иерархия узлов, где каждый узел выполняет один и тот же алгоритм. На </w:t>
      </w:r>
      <w:r w:rsidR="00794F73">
        <w:fldChar w:fldCharType="begin"/>
      </w:r>
      <w:r w:rsidR="00794F73">
        <w:instrText xml:space="preserve"> REF _Ref262674715 \h  \* MERGEFORMAT </w:instrText>
      </w:r>
      <w:r w:rsidR="00794F73">
        <w:fldChar w:fldCharType="separate"/>
      </w:r>
      <w:r w:rsidR="00825151" w:rsidRPr="00825151">
        <w:rPr>
          <w:sz w:val="28"/>
          <w:szCs w:val="28"/>
        </w:rPr>
        <w:t>Рис. 5</w:t>
      </w:r>
      <w:r w:rsidR="00794F73">
        <w:fldChar w:fldCharType="end"/>
      </w:r>
      <w:r w:rsidR="004B6BAC" w:rsidRPr="004D3718">
        <w:rPr>
          <w:color w:val="000000"/>
          <w:sz w:val="28"/>
          <w:szCs w:val="28"/>
        </w:rPr>
        <w:t xml:space="preserve"> </w:t>
      </w:r>
      <w:r w:rsidRPr="004D3718">
        <w:rPr>
          <w:color w:val="000000"/>
          <w:sz w:val="28"/>
          <w:szCs w:val="28"/>
        </w:rPr>
        <w:t>изображена</w:t>
      </w:r>
      <w:r w:rsidRPr="00DB5D74">
        <w:rPr>
          <w:color w:val="000000"/>
          <w:sz w:val="28"/>
          <w:szCs w:val="28"/>
        </w:rPr>
        <w:t xml:space="preserve"> простая иерархия HTM. Сенсорные данные поступают снизу. Сверху выходит вектор, в котором каждый элемент представляет потенциальную причину сенсорных данных. Каждый узел иерархии выполняет ту же функцию, что и вся иерархия целиком. То есть, каждый узел рассматривает пространственно-временные паттерны, поступающие в него и обучается назначать причины поступающим в него паттернам. Проще говоря, каждый узел в независимости от его места в иерархии открывает причины своей входной информации.</w:t>
      </w:r>
    </w:p>
    <w:p w:rsidR="00D71BAC" w:rsidRPr="00DB5D74" w:rsidRDefault="00D71BAC" w:rsidP="004F03D0">
      <w:pPr>
        <w:pStyle w:val="Web"/>
        <w:ind w:firstLine="709"/>
        <w:rPr>
          <w:color w:val="000000"/>
          <w:sz w:val="28"/>
          <w:szCs w:val="28"/>
        </w:rPr>
      </w:pPr>
      <w:r w:rsidRPr="00DB5D74">
        <w:rPr>
          <w:color w:val="000000"/>
          <w:sz w:val="28"/>
          <w:szCs w:val="28"/>
        </w:rPr>
        <w:t xml:space="preserve">Выход каждого узла одного уровня становится входом следующего уровня иерархии. Самые нижние узлы иерархии получают информацию от маленьких участков сенсорной области. Следовательно, причины, которые он открывает, относятся к маленькой части области сенсорных входов. Вышестоящие области получают информацию от многочисленных нижестоящих узлов, и снова открывают причины этой информации. Эти причины промежуточной сложности, возникающие на участках большего размера. Узел или узлы на верхушке иерархии представляют высокоуровневые причины, которые могут возникать в любой части сенсорного поля. Например, в HTM, выдвигающей визуальные гипотезы, узлы внизу иерархии обычно обнаруживают простые причины, такие как края, линии и углы на маленькой части визуального пространства. Узлы на верхушке иерархии будут представлять сложные причины, такие как собаки, лица, автомобили, которые могут появиться на всем визуальном пространстве или на </w:t>
      </w:r>
      <w:r w:rsidRPr="00DB5D74">
        <w:rPr>
          <w:color w:val="000000"/>
          <w:sz w:val="28"/>
          <w:szCs w:val="28"/>
        </w:rPr>
        <w:lastRenderedPageBreak/>
        <w:t xml:space="preserve">любой части визуального пространства. Узлы промежуточных уровней иерархии представляют причины промежуточной сложности, которые возникают на участках промежуточного размера. Помните, что все эти причины должны быть обнаружены HTM. Они не программируются и не выбираются разработчиком. </w:t>
      </w:r>
    </w:p>
    <w:p w:rsidR="00D71BAC" w:rsidRPr="00DB5D74" w:rsidRDefault="00D71BAC" w:rsidP="00D71BAC">
      <w:pPr>
        <w:pStyle w:val="Web"/>
        <w:jc w:val="center"/>
        <w:rPr>
          <w:b/>
          <w:bCs/>
          <w:color w:val="000000"/>
          <w:sz w:val="28"/>
          <w:szCs w:val="28"/>
        </w:rPr>
      </w:pPr>
      <w:r w:rsidRPr="00DB5D74">
        <w:rPr>
          <w:noProof/>
          <w:color w:val="000000"/>
          <w:sz w:val="28"/>
          <w:szCs w:val="28"/>
          <w:lang w:val="en-US" w:eastAsia="en-US"/>
        </w:rPr>
        <w:drawing>
          <wp:inline distT="0" distB="0" distL="0" distR="0">
            <wp:extent cx="5473288" cy="2736644"/>
            <wp:effectExtent l="19050" t="0" r="0" b="0"/>
            <wp:docPr id="5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cstate="print"/>
                    <a:srcRect/>
                    <a:stretch>
                      <a:fillRect/>
                    </a:stretch>
                  </pic:blipFill>
                  <pic:spPr bwMode="auto">
                    <a:xfrm>
                      <a:off x="0" y="0"/>
                      <a:ext cx="5470718" cy="2735359"/>
                    </a:xfrm>
                    <a:prstGeom prst="rect">
                      <a:avLst/>
                    </a:prstGeom>
                    <a:solidFill>
                      <a:srgbClr val="FFFFFF"/>
                    </a:solidFill>
                    <a:ln w="9525">
                      <a:noFill/>
                      <a:miter lim="800000"/>
                      <a:headEnd/>
                      <a:tailEnd/>
                    </a:ln>
                  </pic:spPr>
                </pic:pic>
              </a:graphicData>
            </a:graphic>
          </wp:inline>
        </w:drawing>
      </w:r>
    </w:p>
    <w:p w:rsidR="00BC108E" w:rsidRPr="009C38B8" w:rsidRDefault="00BC108E" w:rsidP="00BC108E">
      <w:pPr>
        <w:pStyle w:val="Caption"/>
        <w:jc w:val="center"/>
        <w:rPr>
          <w:lang w:val="ru-RU"/>
        </w:rPr>
      </w:pPr>
      <w:bookmarkStart w:id="21" w:name="_Ref262674715"/>
      <w:r w:rsidRPr="00BC108E">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5</w:t>
      </w:r>
      <w:r w:rsidR="007A7A97">
        <w:rPr>
          <w:lang w:val="ru-RU"/>
        </w:rPr>
        <w:fldChar w:fldCharType="end"/>
      </w:r>
      <w:bookmarkEnd w:id="21"/>
      <w:r w:rsidR="00AB1494" w:rsidRPr="009C38B8">
        <w:rPr>
          <w:lang w:val="ru-RU"/>
        </w:rPr>
        <w:t xml:space="preserve"> </w:t>
      </w:r>
      <w:r w:rsidR="00AB1494">
        <w:rPr>
          <w:lang w:val="ru-RU"/>
        </w:rPr>
        <w:t xml:space="preserve">Иерархия узлов </w:t>
      </w:r>
      <w:r w:rsidR="00AB1494">
        <w:t>HTM</w:t>
      </w:r>
    </w:p>
    <w:p w:rsidR="00D71BAC" w:rsidRPr="00DB5D74" w:rsidRDefault="00D71BAC" w:rsidP="004F03D0">
      <w:pPr>
        <w:pStyle w:val="Web"/>
        <w:ind w:firstLine="709"/>
        <w:rPr>
          <w:color w:val="000000"/>
          <w:sz w:val="28"/>
          <w:szCs w:val="28"/>
        </w:rPr>
      </w:pPr>
      <w:r w:rsidRPr="00DB5D74">
        <w:rPr>
          <w:color w:val="000000"/>
          <w:sz w:val="28"/>
          <w:szCs w:val="28"/>
        </w:rPr>
        <w:t xml:space="preserve">В HTM гипотезы существуют на всех уровнях иерархии, не только на верхнем уровне. Гипотеза – это внутреннее состояние каждого узла. </w:t>
      </w:r>
      <w:r w:rsidR="00416D5C" w:rsidRPr="00DB5D74">
        <w:rPr>
          <w:color w:val="000000"/>
          <w:sz w:val="28"/>
          <w:szCs w:val="28"/>
        </w:rPr>
        <w:t>Её</w:t>
      </w:r>
      <w:r w:rsidRPr="00DB5D74">
        <w:rPr>
          <w:color w:val="000000"/>
          <w:sz w:val="28"/>
          <w:szCs w:val="28"/>
        </w:rPr>
        <w:t xml:space="preserve"> </w:t>
      </w:r>
      <w:r w:rsidR="00416D5C" w:rsidRPr="00DB5D74">
        <w:rPr>
          <w:color w:val="000000"/>
          <w:sz w:val="28"/>
          <w:szCs w:val="28"/>
        </w:rPr>
        <w:t xml:space="preserve">можно рассматривать </w:t>
      </w:r>
      <w:r w:rsidRPr="00DB5D74">
        <w:rPr>
          <w:color w:val="000000"/>
          <w:sz w:val="28"/>
          <w:szCs w:val="28"/>
        </w:rPr>
        <w:t>как вектор чисел, каждое из которых представляет вероятность того, что причина активна.</w:t>
      </w:r>
    </w:p>
    <w:p w:rsidR="00D71BAC" w:rsidRPr="00DB5D74" w:rsidRDefault="00D71BAC" w:rsidP="004F03D0">
      <w:pPr>
        <w:pStyle w:val="Web"/>
        <w:ind w:firstLine="709"/>
        <w:rPr>
          <w:color w:val="000000"/>
          <w:sz w:val="28"/>
          <w:szCs w:val="28"/>
        </w:rPr>
      </w:pPr>
      <w:r w:rsidRPr="00DB5D74">
        <w:rPr>
          <w:color w:val="000000"/>
          <w:sz w:val="28"/>
          <w:szCs w:val="28"/>
        </w:rPr>
        <w:t>Каждый элемент в векторе гипотезы (то есть каждая причина) зависит сам от себя. Каждая причина может быть понята и интерпретирована сама по себе и имеет свое собственное значение. Другими словами, значение переменной, представляющей причину, не зависит от того, какие другие причины могут быть активными в том же самом векторе. Это не значит, что причины, представляемые узлом, статистически независимы, или что только одна из них активна за раз. Несколько причин могут быть активными одновременно. Представления, используемые в HTM, отличаются от тех, которые, скажем, используются в ASCII коде. Конкретный бит из восьми битов ASCII кода не имеет значения сам по себе.</w:t>
      </w:r>
    </w:p>
    <w:p w:rsidR="00D71BAC" w:rsidRPr="00DB5D74" w:rsidRDefault="00D71BAC" w:rsidP="00D71BAC">
      <w:pPr>
        <w:pStyle w:val="Web"/>
        <w:rPr>
          <w:color w:val="000000"/>
          <w:sz w:val="28"/>
          <w:szCs w:val="28"/>
        </w:rPr>
      </w:pPr>
      <w:r w:rsidRPr="00DB5D74">
        <w:rPr>
          <w:color w:val="000000"/>
          <w:sz w:val="28"/>
          <w:szCs w:val="28"/>
        </w:rPr>
        <w:t>Выход узла – также вектор. Выход аналогичен гипотезам узла, и наследуется от вектора гипотез. Сейчас выход узла</w:t>
      </w:r>
      <w:r w:rsidR="008F40BF" w:rsidRPr="00DB5D74">
        <w:rPr>
          <w:color w:val="000000"/>
          <w:sz w:val="28"/>
          <w:szCs w:val="28"/>
        </w:rPr>
        <w:t xml:space="preserve"> будет рассматриваться </w:t>
      </w:r>
      <w:r w:rsidRPr="00DB5D74">
        <w:rPr>
          <w:color w:val="000000"/>
          <w:sz w:val="28"/>
          <w:szCs w:val="28"/>
        </w:rPr>
        <w:t>как его гипотезы. Хотя это не совсем корректно, так будет проще описывать операции в HTM.</w:t>
      </w:r>
    </w:p>
    <w:p w:rsidR="00D71BAC" w:rsidRPr="00DB5D74" w:rsidRDefault="003A1E4C" w:rsidP="004F03D0">
      <w:pPr>
        <w:pStyle w:val="Web"/>
        <w:ind w:firstLine="709"/>
        <w:rPr>
          <w:color w:val="000000"/>
          <w:sz w:val="28"/>
          <w:szCs w:val="28"/>
        </w:rPr>
      </w:pPr>
      <w:r w:rsidRPr="00DB5D74">
        <w:rPr>
          <w:color w:val="000000"/>
          <w:sz w:val="28"/>
          <w:szCs w:val="28"/>
        </w:rPr>
        <w:lastRenderedPageBreak/>
        <w:t>Предполагая это, можно</w:t>
      </w:r>
      <w:r w:rsidR="00D71BAC" w:rsidRPr="00DB5D74">
        <w:rPr>
          <w:color w:val="000000"/>
          <w:sz w:val="28"/>
          <w:szCs w:val="28"/>
        </w:rPr>
        <w:t xml:space="preserve"> сказать, что информация на входе узла – это гипотезы дочерних узлов. Выход узла это гипотезы, которые станут частью информации, поступающей на вход родителя. Даже будет корректным рассматривать информацию от сенсоров как гипотезы, приходящие от сенсорной системы.</w:t>
      </w:r>
    </w:p>
    <w:p w:rsidR="00D71BAC" w:rsidRPr="00DB5D74" w:rsidRDefault="00D71BAC" w:rsidP="004F03D0">
      <w:pPr>
        <w:pStyle w:val="Web"/>
        <w:ind w:firstLine="709"/>
        <w:rPr>
          <w:color w:val="000000"/>
          <w:sz w:val="28"/>
          <w:szCs w:val="28"/>
        </w:rPr>
      </w:pPr>
      <w:r w:rsidRPr="00DB5D74">
        <w:rPr>
          <w:color w:val="000000"/>
          <w:sz w:val="28"/>
          <w:szCs w:val="28"/>
        </w:rPr>
        <w:t>В идеальном мире не было бы никакой неопределенности на каждом узле. Однако, на практике такого не бывает. Одним из важных свойств HTM является то, что она быстро разрешает конфликт или неоднозначность входной информации по мере ее продвижения вверх по иерархии.</w:t>
      </w:r>
    </w:p>
    <w:p w:rsidR="00D71BAC" w:rsidRPr="00DB5D74" w:rsidRDefault="00D71BAC" w:rsidP="004F03D0">
      <w:pPr>
        <w:pStyle w:val="Web"/>
        <w:ind w:firstLine="709"/>
        <w:rPr>
          <w:color w:val="000000"/>
          <w:sz w:val="28"/>
          <w:szCs w:val="28"/>
        </w:rPr>
      </w:pPr>
      <w:r w:rsidRPr="00DB5D74">
        <w:rPr>
          <w:color w:val="000000"/>
          <w:sz w:val="28"/>
          <w:szCs w:val="28"/>
        </w:rPr>
        <w:t>Каждый узел HTM имеет обычно фиксированное количество причин и фиксированное количество выходных переменных. Следовательно, HTM начинает с фиксированного количества  возможных причин, и,  в процессе тренировки она обучается присваивать им смысл. Узлы не «добавляют» причины по мере открытия, вместо этого, в процессе обучения, смысл выходных переменных постепенно изменяется. Это происходит на всех уровнях иерархии одновременно. Следствием такой методики обучения является то, что необученная HTM не может формировать осмысленных представлений на вершине иерархии до тех пор, пока узлы на нижнем уровне не пройдут достаточное обучение.</w:t>
      </w:r>
    </w:p>
    <w:p w:rsidR="00D71BAC" w:rsidRPr="00DB5D74" w:rsidRDefault="00D71BAC" w:rsidP="004F03D0">
      <w:pPr>
        <w:pStyle w:val="Web"/>
        <w:ind w:firstLine="709"/>
        <w:rPr>
          <w:color w:val="000000"/>
          <w:sz w:val="28"/>
          <w:szCs w:val="28"/>
        </w:rPr>
      </w:pPr>
      <w:r w:rsidRPr="00DB5D74">
        <w:rPr>
          <w:color w:val="000000"/>
          <w:sz w:val="28"/>
          <w:szCs w:val="28"/>
        </w:rPr>
        <w:t>Базовые операции в каждом узле делятся на два шага. Первый шаг – связать входной паттерн узла с одной из множества точек квантования (представляющих обобщенные пространственные паттерны входной информации). Если у узла есть 100 точек квантования, узел назначает каждой из 100 точек квантования вероятность того, что текущая входная информация соответствует точке квантования. Снова, на этом первом шаге, узел определяет, насколько близко к каждой из точек квантования текущий входной паттерн, и назначает вероятность каждой точке квантования.</w:t>
      </w:r>
    </w:p>
    <w:p w:rsidR="00D71BAC" w:rsidRPr="00DB5D74" w:rsidRDefault="00D71BAC" w:rsidP="004F03D0">
      <w:pPr>
        <w:pStyle w:val="Web"/>
        <w:ind w:firstLine="709"/>
        <w:rPr>
          <w:color w:val="000000"/>
          <w:sz w:val="28"/>
          <w:szCs w:val="28"/>
        </w:rPr>
      </w:pPr>
      <w:r w:rsidRPr="00DB5D74">
        <w:rPr>
          <w:color w:val="000000"/>
          <w:sz w:val="28"/>
          <w:szCs w:val="28"/>
        </w:rPr>
        <w:t>На втором шаге узел ищет обобщенные последовательности этих точек квантования. Узел представляет каждую последовательность переменной. По мере поступления паттернов во времени, узел назначает этим переменным вероятность, что текущая входная информация является частью каждой из последовательностей. Набор этих переменных для последовательностей является выходом узла и передается вверх по иерархии родительскому(им) узлу(ам).</w:t>
      </w:r>
    </w:p>
    <w:p w:rsidR="00D71BAC" w:rsidRPr="00DB5D74" w:rsidRDefault="00D71BAC" w:rsidP="004F03D0">
      <w:pPr>
        <w:pStyle w:val="Web"/>
        <w:ind w:firstLine="709"/>
        <w:rPr>
          <w:color w:val="000000"/>
          <w:sz w:val="28"/>
          <w:szCs w:val="28"/>
        </w:rPr>
      </w:pPr>
      <w:r w:rsidRPr="00DB5D74">
        <w:rPr>
          <w:color w:val="000000"/>
          <w:sz w:val="28"/>
          <w:szCs w:val="28"/>
        </w:rPr>
        <w:lastRenderedPageBreak/>
        <w:t>Узел также может посылать информацию своим детям. Сообщение, идущее вниз по иерархии, представляет распределение по точкам квантования, тогда как сообщение, идущее вверх по иерархии, представляет распределение по последовательностям. Следовательно, по мере продвижения информации вверх по иерархии каждый узел пытается слить серию входных паттернов в относительно стабильный выходной паттерн. По мере продвижения информации вниз по иерархии каждый узел принимает относительно стабильные паттерны от своих родителей и пытается обратить в последовательности пространственных паттернов.</w:t>
      </w:r>
    </w:p>
    <w:p w:rsidR="00D71BAC" w:rsidRPr="00DB5D74" w:rsidRDefault="00D71BAC" w:rsidP="004F03D0">
      <w:pPr>
        <w:pStyle w:val="Web"/>
        <w:ind w:firstLine="709"/>
        <w:rPr>
          <w:color w:val="000000"/>
          <w:sz w:val="28"/>
          <w:szCs w:val="28"/>
        </w:rPr>
      </w:pPr>
      <w:r w:rsidRPr="00DB5D74">
        <w:rPr>
          <w:color w:val="000000"/>
          <w:sz w:val="28"/>
          <w:szCs w:val="28"/>
        </w:rPr>
        <w:t>Путем сопоставления причин последовательностям паттернов происходит естественное слияние времени по мере продвижения паттерна вверх по иерархии. Быстро изменяющиеся низкоуровневые паттерны становятся медленно изменяющимися по мере их продвижения вверх. Обратное также верно. Относительно стабильные паттерны на верхушке иерархии может развернуться в сложную временную последовательность паттернов внизу иерархии. Изменяющиеся паттерны, поступающие на вход узла, аналогичны сериям музыкальных нот. Последовательности этих нот подобны мелодиям. Если входной поток, поступающий на узел, соответствует одной из запомненных им мелодий, узел передает «название» мелодии вверх по иерархии, а не отдельные ноты. Следующий вышестоящий узел делает то же самое, рассматривая последовательности последовательностей, и т.д. Каждый узел предсказывает, какая нота или ноты вероятнее всего должны последовать далее, и эти предсказания передаются вниз по иерархии дочерним узлам.</w:t>
      </w:r>
    </w:p>
    <w:p w:rsidR="00D71BAC" w:rsidRPr="00DB5D74" w:rsidRDefault="00D71BAC" w:rsidP="004F03D0">
      <w:pPr>
        <w:pStyle w:val="Web"/>
        <w:ind w:firstLine="709"/>
        <w:rPr>
          <w:color w:val="000000"/>
          <w:sz w:val="28"/>
          <w:szCs w:val="28"/>
        </w:rPr>
      </w:pPr>
      <w:r w:rsidRPr="00DB5D74">
        <w:rPr>
          <w:color w:val="000000"/>
          <w:sz w:val="28"/>
          <w:szCs w:val="28"/>
        </w:rPr>
        <w:t xml:space="preserve">Количество уровней иерархии, количество узлов на каждом уровне иерархии и емкость каждого узла не критичны для основных положений теории HTM. Аналогично, точные соединения между узлами не критичны, пока между каждыми двумя узлами сохраняются ясные отношения отцы/дети в </w:t>
      </w:r>
      <w:r w:rsidRPr="004D3718">
        <w:rPr>
          <w:color w:val="000000"/>
          <w:sz w:val="28"/>
          <w:szCs w:val="28"/>
        </w:rPr>
        <w:t xml:space="preserve">иерархии. </w:t>
      </w:r>
      <w:r w:rsidR="00794F73">
        <w:fldChar w:fldCharType="begin"/>
      </w:r>
      <w:r w:rsidR="00794F73">
        <w:instrText xml:space="preserve"> REF _Ref262674730 \h  \* MERGEFORMAT </w:instrText>
      </w:r>
      <w:r w:rsidR="00794F73">
        <w:fldChar w:fldCharType="separate"/>
      </w:r>
      <w:r w:rsidR="00825151" w:rsidRPr="00825151">
        <w:rPr>
          <w:sz w:val="28"/>
          <w:szCs w:val="28"/>
        </w:rPr>
        <w:t>Рис. 6</w:t>
      </w:r>
      <w:r w:rsidR="00794F73">
        <w:fldChar w:fldCharType="end"/>
      </w:r>
      <w:r w:rsidR="004B6BAC" w:rsidRPr="004D3718">
        <w:rPr>
          <w:color w:val="000000"/>
          <w:sz w:val="28"/>
          <w:szCs w:val="28"/>
        </w:rPr>
        <w:t xml:space="preserve"> </w:t>
      </w:r>
      <w:r w:rsidRPr="004D3718">
        <w:rPr>
          <w:color w:val="000000"/>
          <w:sz w:val="28"/>
          <w:szCs w:val="28"/>
        </w:rPr>
        <w:t>показывает</w:t>
      </w:r>
      <w:r w:rsidRPr="00DB5D74">
        <w:rPr>
          <w:color w:val="000000"/>
          <w:sz w:val="28"/>
          <w:szCs w:val="28"/>
        </w:rPr>
        <w:t xml:space="preserve"> несколько вариаций соединений, которые правомерны в HTM. Дизайн и емкость конкретных HTM должна соответствовать поставленной задаче и доступным вычислительным ресурсам. Большая часть усилий может уйти на получение оптимальной производительности. Однако любые конфигурации HTM будут работать в какой-либо степени. В этом отношении система надежна.</w:t>
      </w:r>
    </w:p>
    <w:p w:rsidR="00D71BAC" w:rsidRPr="00DB5D74" w:rsidRDefault="00D71BAC" w:rsidP="00D71BAC">
      <w:pPr>
        <w:pStyle w:val="Web"/>
        <w:jc w:val="center"/>
        <w:rPr>
          <w:b/>
          <w:bCs/>
          <w:color w:val="000000"/>
          <w:sz w:val="28"/>
          <w:szCs w:val="28"/>
        </w:rPr>
      </w:pPr>
      <w:r w:rsidRPr="00DB5D74">
        <w:rPr>
          <w:noProof/>
          <w:color w:val="000000"/>
          <w:sz w:val="28"/>
          <w:szCs w:val="28"/>
          <w:lang w:val="en-US" w:eastAsia="en-US"/>
        </w:rPr>
        <w:lastRenderedPageBreak/>
        <w:drawing>
          <wp:inline distT="0" distB="0" distL="0" distR="0">
            <wp:extent cx="5217968" cy="2923067"/>
            <wp:effectExtent l="19050" t="0" r="1732" b="0"/>
            <wp:docPr id="6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cstate="print"/>
                    <a:srcRect/>
                    <a:stretch>
                      <a:fillRect/>
                    </a:stretch>
                  </pic:blipFill>
                  <pic:spPr bwMode="auto">
                    <a:xfrm>
                      <a:off x="0" y="0"/>
                      <a:ext cx="5219056" cy="2923676"/>
                    </a:xfrm>
                    <a:prstGeom prst="rect">
                      <a:avLst/>
                    </a:prstGeom>
                    <a:solidFill>
                      <a:srgbClr val="FFFFFF"/>
                    </a:solidFill>
                    <a:ln w="9525">
                      <a:noFill/>
                      <a:miter lim="800000"/>
                      <a:headEnd/>
                      <a:tailEnd/>
                    </a:ln>
                  </pic:spPr>
                </pic:pic>
              </a:graphicData>
            </a:graphic>
          </wp:inline>
        </w:drawing>
      </w:r>
    </w:p>
    <w:p w:rsidR="00BC108E" w:rsidRPr="00AB1494" w:rsidRDefault="00BC108E" w:rsidP="00BC108E">
      <w:pPr>
        <w:pStyle w:val="Caption"/>
        <w:jc w:val="center"/>
        <w:rPr>
          <w:lang w:val="ru-RU"/>
        </w:rPr>
      </w:pPr>
      <w:bookmarkStart w:id="22" w:name="_Ref262674730"/>
      <w:r>
        <w:t xml:space="preserve">Рис. </w:t>
      </w:r>
      <w:r w:rsidR="00794F73">
        <w:fldChar w:fldCharType="begin"/>
      </w:r>
      <w:r w:rsidR="00794F73">
        <w:instrText xml:space="preserve"> SEQ Рис. \* ARABIC </w:instrText>
      </w:r>
      <w:r w:rsidR="00794F73">
        <w:fldChar w:fldCharType="separate"/>
      </w:r>
      <w:r w:rsidR="00825151">
        <w:rPr>
          <w:noProof/>
        </w:rPr>
        <w:t>6</w:t>
      </w:r>
      <w:r w:rsidR="00794F73">
        <w:rPr>
          <w:noProof/>
        </w:rPr>
        <w:fldChar w:fldCharType="end"/>
      </w:r>
      <w:bookmarkEnd w:id="22"/>
      <w:r w:rsidR="00AB1494">
        <w:t xml:space="preserve"> </w:t>
      </w:r>
      <w:r w:rsidR="00AB1494">
        <w:rPr>
          <w:lang w:val="ru-RU"/>
        </w:rPr>
        <w:t>Возможные иерархии</w:t>
      </w:r>
    </w:p>
    <w:p w:rsidR="00D71BAC" w:rsidRPr="00DB5D74" w:rsidRDefault="00F667CD" w:rsidP="00936E2B">
      <w:pPr>
        <w:pStyle w:val="Heading2"/>
      </w:pPr>
      <w:bookmarkStart w:id="23" w:name="_Toc263111223"/>
      <w:r w:rsidRPr="00DB5D74">
        <w:t>О важности иерархии</w:t>
      </w:r>
      <w:bookmarkEnd w:id="23"/>
    </w:p>
    <w:p w:rsidR="00D71BAC" w:rsidRPr="001B6D50" w:rsidRDefault="00D71BAC" w:rsidP="00D71BAC">
      <w:pPr>
        <w:pStyle w:val="Web"/>
        <w:rPr>
          <w:color w:val="000000"/>
          <w:sz w:val="28"/>
          <w:szCs w:val="28"/>
        </w:rPr>
      </w:pPr>
      <w:r w:rsidRPr="00DB5D74">
        <w:rPr>
          <w:color w:val="000000"/>
          <w:sz w:val="28"/>
          <w:szCs w:val="28"/>
        </w:rPr>
        <w:t xml:space="preserve">Есть </w:t>
      </w:r>
      <w:r w:rsidR="003C787B" w:rsidRPr="00DB5D74">
        <w:rPr>
          <w:color w:val="000000"/>
          <w:sz w:val="28"/>
          <w:szCs w:val="28"/>
        </w:rPr>
        <w:t>несколько причин</w:t>
      </w:r>
      <w:r w:rsidRPr="00DB5D74">
        <w:rPr>
          <w:color w:val="000000"/>
          <w:sz w:val="28"/>
          <w:szCs w:val="28"/>
        </w:rPr>
        <w:t>, почему так важно использовать иерархию узлов</w:t>
      </w:r>
      <w:r w:rsidR="001B6D50" w:rsidRPr="001B6D50">
        <w:rPr>
          <w:color w:val="000000"/>
          <w:sz w:val="28"/>
          <w:szCs w:val="28"/>
        </w:rPr>
        <w:t>:</w:t>
      </w:r>
    </w:p>
    <w:p w:rsidR="00D71BAC" w:rsidRPr="00DB5D74" w:rsidRDefault="00D71BAC" w:rsidP="002C0C4B">
      <w:pPr>
        <w:pStyle w:val="Web"/>
        <w:numPr>
          <w:ilvl w:val="0"/>
          <w:numId w:val="9"/>
        </w:numPr>
        <w:spacing w:after="0"/>
        <w:rPr>
          <w:color w:val="000000"/>
          <w:sz w:val="28"/>
          <w:szCs w:val="28"/>
        </w:rPr>
      </w:pPr>
      <w:r w:rsidRPr="00DB5D74">
        <w:rPr>
          <w:color w:val="000000"/>
          <w:sz w:val="28"/>
          <w:szCs w:val="28"/>
        </w:rPr>
        <w:t xml:space="preserve">Совместное использование представлений </w:t>
      </w:r>
      <w:r w:rsidR="00635F5D">
        <w:rPr>
          <w:color w:val="000000"/>
          <w:sz w:val="28"/>
          <w:szCs w:val="28"/>
        </w:rPr>
        <w:t xml:space="preserve">изученных паттернов </w:t>
      </w:r>
      <w:r w:rsidRPr="00DB5D74">
        <w:rPr>
          <w:color w:val="000000"/>
          <w:sz w:val="28"/>
          <w:szCs w:val="28"/>
        </w:rPr>
        <w:t xml:space="preserve">сокращает требования к </w:t>
      </w:r>
      <w:r w:rsidR="00635F5D">
        <w:rPr>
          <w:color w:val="000000"/>
          <w:sz w:val="28"/>
          <w:szCs w:val="28"/>
        </w:rPr>
        <w:t xml:space="preserve">количеству </w:t>
      </w:r>
      <w:r w:rsidRPr="00DB5D74">
        <w:rPr>
          <w:color w:val="000000"/>
          <w:sz w:val="28"/>
          <w:szCs w:val="28"/>
        </w:rPr>
        <w:t>памяти и времени на обучение.</w:t>
      </w:r>
      <w:r w:rsidR="00635F5D">
        <w:rPr>
          <w:color w:val="000000"/>
          <w:sz w:val="28"/>
          <w:szCs w:val="28"/>
        </w:rPr>
        <w:t xml:space="preserve"> </w:t>
      </w:r>
    </w:p>
    <w:p w:rsidR="00D71BAC" w:rsidRPr="00DB5D74" w:rsidRDefault="00D71BAC" w:rsidP="002C0C4B">
      <w:pPr>
        <w:pStyle w:val="Web"/>
        <w:numPr>
          <w:ilvl w:val="0"/>
          <w:numId w:val="9"/>
        </w:numPr>
        <w:spacing w:before="0" w:after="0"/>
        <w:rPr>
          <w:color w:val="000000"/>
          <w:sz w:val="28"/>
          <w:szCs w:val="28"/>
        </w:rPr>
      </w:pPr>
      <w:r w:rsidRPr="00DB5D74">
        <w:rPr>
          <w:color w:val="000000"/>
          <w:sz w:val="28"/>
          <w:szCs w:val="28"/>
        </w:rPr>
        <w:t>Иерархическая структура мира (в пространстве и времени) отражается иерархической структурой HTM.</w:t>
      </w:r>
    </w:p>
    <w:p w:rsidR="00D71BAC" w:rsidRDefault="00635F5D" w:rsidP="002C0C4B">
      <w:pPr>
        <w:pStyle w:val="Web"/>
        <w:numPr>
          <w:ilvl w:val="0"/>
          <w:numId w:val="9"/>
        </w:numPr>
        <w:spacing w:before="0" w:after="0"/>
        <w:rPr>
          <w:color w:val="000000"/>
          <w:sz w:val="28"/>
          <w:szCs w:val="28"/>
        </w:rPr>
      </w:pPr>
      <w:r>
        <w:rPr>
          <w:color w:val="000000"/>
          <w:sz w:val="28"/>
          <w:szCs w:val="28"/>
        </w:rPr>
        <w:t>М</w:t>
      </w:r>
      <w:r w:rsidR="00D71BAC" w:rsidRPr="00DB5D74">
        <w:rPr>
          <w:color w:val="000000"/>
          <w:sz w:val="28"/>
          <w:szCs w:val="28"/>
        </w:rPr>
        <w:t>етодики</w:t>
      </w:r>
      <w:r>
        <w:rPr>
          <w:color w:val="000000"/>
          <w:sz w:val="28"/>
          <w:szCs w:val="28"/>
        </w:rPr>
        <w:t xml:space="preserve"> Распространения Гипотез</w:t>
      </w:r>
      <w:r w:rsidR="00D71BAC" w:rsidRPr="00DB5D74">
        <w:rPr>
          <w:color w:val="000000"/>
          <w:sz w:val="28"/>
          <w:szCs w:val="28"/>
        </w:rPr>
        <w:t xml:space="preserve"> гарантируют быстрое достижение взаимно совместимых наборов гипотез </w:t>
      </w:r>
      <w:r w:rsidR="001B6D50">
        <w:rPr>
          <w:color w:val="000000"/>
          <w:sz w:val="28"/>
          <w:szCs w:val="28"/>
        </w:rPr>
        <w:t>в сети</w:t>
      </w:r>
      <w:r w:rsidR="00D71BAC" w:rsidRPr="00DB5D74">
        <w:rPr>
          <w:color w:val="000000"/>
          <w:sz w:val="28"/>
          <w:szCs w:val="28"/>
        </w:rPr>
        <w:t>.</w:t>
      </w:r>
    </w:p>
    <w:p w:rsidR="001B6D50" w:rsidRDefault="001B6D50" w:rsidP="001B6D50">
      <w:pPr>
        <w:pStyle w:val="Web"/>
        <w:spacing w:before="0" w:after="0"/>
        <w:ind w:left="360"/>
        <w:rPr>
          <w:color w:val="000000"/>
          <w:sz w:val="28"/>
          <w:szCs w:val="28"/>
        </w:rPr>
      </w:pPr>
    </w:p>
    <w:p w:rsidR="001B6D50" w:rsidRDefault="007C27A6" w:rsidP="00506B7B">
      <w:pPr>
        <w:pStyle w:val="Web"/>
        <w:spacing w:before="0" w:after="0"/>
        <w:ind w:left="360" w:firstLine="349"/>
        <w:rPr>
          <w:color w:val="000000"/>
          <w:sz w:val="28"/>
          <w:szCs w:val="28"/>
        </w:rPr>
      </w:pPr>
      <w:r>
        <w:rPr>
          <w:color w:val="000000"/>
          <w:sz w:val="28"/>
          <w:szCs w:val="28"/>
        </w:rPr>
        <w:t>Т</w:t>
      </w:r>
      <w:r w:rsidR="001B6D50">
        <w:rPr>
          <w:color w:val="000000"/>
          <w:sz w:val="28"/>
          <w:szCs w:val="28"/>
        </w:rPr>
        <w:t>еоретические и философские иде</w:t>
      </w:r>
      <w:r w:rsidR="00DB08B6">
        <w:rPr>
          <w:color w:val="000000"/>
          <w:sz w:val="28"/>
          <w:szCs w:val="28"/>
        </w:rPr>
        <w:t>и</w:t>
      </w:r>
      <w:r w:rsidR="001B6D50">
        <w:rPr>
          <w:color w:val="000000"/>
          <w:sz w:val="28"/>
          <w:szCs w:val="28"/>
        </w:rPr>
        <w:t xml:space="preserve"> лежащие в основе данных предположений описаны в </w:t>
      </w:r>
      <w:sdt>
        <w:sdtPr>
          <w:rPr>
            <w:color w:val="000000"/>
            <w:sz w:val="28"/>
            <w:szCs w:val="28"/>
          </w:rPr>
          <w:id w:val="2204658"/>
          <w:citation/>
        </w:sdtPr>
        <w:sdtEndPr/>
        <w:sdtContent>
          <w:r w:rsidR="007A7A97">
            <w:rPr>
              <w:color w:val="000000"/>
              <w:sz w:val="28"/>
              <w:szCs w:val="28"/>
            </w:rPr>
            <w:fldChar w:fldCharType="begin"/>
          </w:r>
          <w:r w:rsidR="00DB08B6">
            <w:rPr>
              <w:color w:val="000000"/>
              <w:sz w:val="28"/>
              <w:szCs w:val="28"/>
            </w:rPr>
            <w:instrText xml:space="preserve"> CITATION Jef04 \l 1049 </w:instrText>
          </w:r>
          <w:r w:rsidR="007A7A97">
            <w:rPr>
              <w:color w:val="000000"/>
              <w:sz w:val="28"/>
              <w:szCs w:val="28"/>
            </w:rPr>
            <w:fldChar w:fldCharType="separate"/>
          </w:r>
          <w:r w:rsidR="00DA30C4" w:rsidRPr="00DA30C4">
            <w:rPr>
              <w:noProof/>
              <w:color w:val="000000"/>
              <w:sz w:val="28"/>
              <w:szCs w:val="28"/>
            </w:rPr>
            <w:t>[</w:t>
          </w:r>
          <w:hyperlink w:anchor="Jef04" w:history="1">
            <w:r w:rsidR="00DA30C4" w:rsidRPr="00DA30C4">
              <w:rPr>
                <w:noProof/>
                <w:color w:val="000000"/>
                <w:sz w:val="28"/>
                <w:szCs w:val="28"/>
              </w:rPr>
              <w:t>7</w:t>
            </w:r>
          </w:hyperlink>
          <w:r w:rsidR="00DA30C4" w:rsidRPr="00DA30C4">
            <w:rPr>
              <w:noProof/>
              <w:color w:val="000000"/>
              <w:sz w:val="28"/>
              <w:szCs w:val="28"/>
            </w:rPr>
            <w:t>]</w:t>
          </w:r>
          <w:r w:rsidR="007A7A97">
            <w:rPr>
              <w:color w:val="000000"/>
              <w:sz w:val="28"/>
              <w:szCs w:val="28"/>
            </w:rPr>
            <w:fldChar w:fldCharType="end"/>
          </w:r>
        </w:sdtContent>
      </w:sdt>
      <w:r w:rsidR="001B6D50">
        <w:rPr>
          <w:color w:val="000000"/>
          <w:sz w:val="28"/>
          <w:szCs w:val="28"/>
        </w:rPr>
        <w:t xml:space="preserve">. Также в описана модель Иерархического Временного Мира, который является отражением </w:t>
      </w:r>
      <w:r w:rsidR="001B6D50">
        <w:rPr>
          <w:color w:val="000000"/>
          <w:sz w:val="28"/>
          <w:szCs w:val="28"/>
          <w:lang w:val="en-US"/>
        </w:rPr>
        <w:t>HTM</w:t>
      </w:r>
      <w:r w:rsidR="001B6D50" w:rsidRPr="001B6D50">
        <w:rPr>
          <w:color w:val="000000"/>
          <w:sz w:val="28"/>
          <w:szCs w:val="28"/>
        </w:rPr>
        <w:t xml:space="preserve"> </w:t>
      </w:r>
      <w:r w:rsidR="001B6D50">
        <w:rPr>
          <w:color w:val="000000"/>
          <w:sz w:val="28"/>
          <w:szCs w:val="28"/>
        </w:rPr>
        <w:t xml:space="preserve">которое порождает паттерны, и модель которого </w:t>
      </w:r>
      <w:r w:rsidR="001B6D50">
        <w:rPr>
          <w:color w:val="000000"/>
          <w:sz w:val="28"/>
          <w:szCs w:val="28"/>
          <w:lang w:val="en-US"/>
        </w:rPr>
        <w:t>HTM</w:t>
      </w:r>
      <w:r w:rsidR="001B6D50" w:rsidRPr="001B6D50">
        <w:rPr>
          <w:color w:val="000000"/>
          <w:sz w:val="28"/>
          <w:szCs w:val="28"/>
        </w:rPr>
        <w:t xml:space="preserve"> </w:t>
      </w:r>
      <w:r w:rsidR="001B6D50">
        <w:rPr>
          <w:color w:val="000000"/>
          <w:sz w:val="28"/>
          <w:szCs w:val="28"/>
        </w:rPr>
        <w:t>должен</w:t>
      </w:r>
      <w:r w:rsidR="00506B7B">
        <w:rPr>
          <w:color w:val="000000"/>
          <w:sz w:val="28"/>
          <w:szCs w:val="28"/>
        </w:rPr>
        <w:t xml:space="preserve"> </w:t>
      </w:r>
      <w:r w:rsidR="001B6D50">
        <w:rPr>
          <w:color w:val="000000"/>
          <w:sz w:val="28"/>
          <w:szCs w:val="28"/>
        </w:rPr>
        <w:t xml:space="preserve"> </w:t>
      </w:r>
      <w:r>
        <w:rPr>
          <w:color w:val="000000"/>
          <w:sz w:val="28"/>
          <w:szCs w:val="28"/>
        </w:rPr>
        <w:t>в</w:t>
      </w:r>
      <w:r w:rsidR="00506B7B">
        <w:rPr>
          <w:color w:val="000000"/>
          <w:sz w:val="28"/>
          <w:szCs w:val="28"/>
        </w:rPr>
        <w:t>ыучить</w:t>
      </w:r>
      <w:r w:rsidR="00DB08B6">
        <w:rPr>
          <w:color w:val="000000"/>
          <w:sz w:val="28"/>
          <w:szCs w:val="28"/>
        </w:rPr>
        <w:t xml:space="preserve"> </w:t>
      </w:r>
      <w:sdt>
        <w:sdtPr>
          <w:rPr>
            <w:color w:val="000000"/>
            <w:sz w:val="28"/>
            <w:szCs w:val="28"/>
          </w:rPr>
          <w:id w:val="2204659"/>
          <w:citation/>
        </w:sdtPr>
        <w:sdtEndPr/>
        <w:sdtContent>
          <w:r w:rsidR="007A7A97">
            <w:rPr>
              <w:color w:val="000000"/>
              <w:sz w:val="28"/>
              <w:szCs w:val="28"/>
            </w:rPr>
            <w:fldChar w:fldCharType="begin"/>
          </w:r>
          <w:r w:rsidR="00DB08B6">
            <w:rPr>
              <w:color w:val="000000"/>
              <w:sz w:val="28"/>
              <w:szCs w:val="28"/>
            </w:rPr>
            <w:instrText xml:space="preserve"> CITATION Geo08 \l 1049 </w:instrText>
          </w:r>
          <w:r w:rsidR="007A7A97">
            <w:rPr>
              <w:color w:val="000000"/>
              <w:sz w:val="28"/>
              <w:szCs w:val="28"/>
            </w:rPr>
            <w:fldChar w:fldCharType="separate"/>
          </w:r>
          <w:r w:rsidR="00DA30C4" w:rsidRPr="00DA30C4">
            <w:rPr>
              <w:noProof/>
              <w:color w:val="000000"/>
              <w:sz w:val="28"/>
              <w:szCs w:val="28"/>
            </w:rPr>
            <w:t>[</w:t>
          </w:r>
          <w:hyperlink w:anchor="Geo08" w:history="1">
            <w:r w:rsidR="00DA30C4" w:rsidRPr="00DA30C4">
              <w:rPr>
                <w:noProof/>
                <w:color w:val="000000"/>
                <w:sz w:val="28"/>
                <w:szCs w:val="28"/>
              </w:rPr>
              <w:t>11</w:t>
            </w:r>
          </w:hyperlink>
          <w:r w:rsidR="00DA30C4" w:rsidRPr="00DA30C4">
            <w:rPr>
              <w:noProof/>
              <w:color w:val="000000"/>
              <w:sz w:val="28"/>
              <w:szCs w:val="28"/>
            </w:rPr>
            <w:t>]</w:t>
          </w:r>
          <w:r w:rsidR="007A7A97">
            <w:rPr>
              <w:color w:val="000000"/>
              <w:sz w:val="28"/>
              <w:szCs w:val="28"/>
            </w:rPr>
            <w:fldChar w:fldCharType="end"/>
          </w:r>
        </w:sdtContent>
      </w:sdt>
      <w:r w:rsidR="00506B7B">
        <w:rPr>
          <w:color w:val="000000"/>
          <w:sz w:val="28"/>
          <w:szCs w:val="28"/>
        </w:rPr>
        <w:t>.</w:t>
      </w:r>
    </w:p>
    <w:p w:rsidR="00D71BAC" w:rsidRPr="00DB5D74" w:rsidRDefault="001B14E5" w:rsidP="00936E2B">
      <w:pPr>
        <w:pStyle w:val="Heading2"/>
      </w:pPr>
      <w:bookmarkStart w:id="24" w:name="_Toc263111224"/>
      <w:r w:rsidRPr="00DB5D74">
        <w:t>Обнаружение причин</w:t>
      </w:r>
      <w:r w:rsidR="00D71BAC" w:rsidRPr="00DB5D74">
        <w:t xml:space="preserve"> и</w:t>
      </w:r>
      <w:r w:rsidR="00D07AFF" w:rsidRPr="00DB5D74">
        <w:t xml:space="preserve"> выдви</w:t>
      </w:r>
      <w:r w:rsidRPr="00DB5D74">
        <w:t>жение</w:t>
      </w:r>
      <w:r w:rsidR="00D71BAC" w:rsidRPr="00DB5D74">
        <w:t xml:space="preserve"> гипотез</w:t>
      </w:r>
      <w:r w:rsidRPr="00DB5D74">
        <w:t xml:space="preserve"> отдельными узлами</w:t>
      </w:r>
      <w:bookmarkEnd w:id="24"/>
    </w:p>
    <w:p w:rsidR="00D71BAC" w:rsidRPr="00DB5D74" w:rsidRDefault="00D71BAC" w:rsidP="004F03D0">
      <w:pPr>
        <w:pStyle w:val="Web"/>
        <w:ind w:firstLine="576"/>
        <w:rPr>
          <w:color w:val="000000"/>
          <w:sz w:val="28"/>
          <w:szCs w:val="28"/>
        </w:rPr>
      </w:pPr>
      <w:r w:rsidRPr="00DB5D74">
        <w:rPr>
          <w:color w:val="000000"/>
          <w:sz w:val="28"/>
          <w:szCs w:val="28"/>
        </w:rPr>
        <w:t xml:space="preserve">Узел HTM не «знает», что он делает. Он не знает, представляет ли получаемая информация свет, сигналы сонара, экономические данные, слова или данные производственного процесса. Узел также не знает, где он располагается в иерархии. </w:t>
      </w:r>
    </w:p>
    <w:p w:rsidR="00D71BAC" w:rsidRPr="00DB5D74" w:rsidRDefault="00D71BAC" w:rsidP="004F03D0">
      <w:pPr>
        <w:pStyle w:val="Web"/>
        <w:ind w:firstLine="709"/>
        <w:rPr>
          <w:color w:val="000000"/>
          <w:sz w:val="28"/>
          <w:szCs w:val="28"/>
        </w:rPr>
      </w:pPr>
      <w:r w:rsidRPr="00DB5D74">
        <w:rPr>
          <w:color w:val="000000"/>
          <w:sz w:val="28"/>
          <w:szCs w:val="28"/>
        </w:rPr>
        <w:lastRenderedPageBreak/>
        <w:t>«</w:t>
      </w:r>
      <w:r w:rsidR="00805D87">
        <w:rPr>
          <w:color w:val="000000"/>
          <w:sz w:val="28"/>
          <w:szCs w:val="28"/>
        </w:rPr>
        <w:t>П</w:t>
      </w:r>
      <w:r w:rsidRPr="00DB5D74">
        <w:rPr>
          <w:color w:val="000000"/>
          <w:sz w:val="28"/>
          <w:szCs w:val="28"/>
        </w:rPr>
        <w:t xml:space="preserve">ричина» - это всего лишь постоянная или повторяющаяся структура в мире. Таким </w:t>
      </w:r>
      <w:r w:rsidR="00D23794" w:rsidRPr="00DB5D74">
        <w:rPr>
          <w:color w:val="000000"/>
          <w:sz w:val="28"/>
          <w:szCs w:val="28"/>
        </w:rPr>
        <w:t>образом,</w:t>
      </w:r>
      <w:r w:rsidRPr="00DB5D74">
        <w:rPr>
          <w:color w:val="000000"/>
          <w:sz w:val="28"/>
          <w:szCs w:val="28"/>
        </w:rPr>
        <w:t xml:space="preserve"> узел пытается назначить причины повторяющимся паттернам в его входном потоке. Есть два основных типа паттернов, пространственные и временные. Предположим, у узла есть сотня входов, и два из этих входов, i1 и i2 стали активными одновременно. Если это происходит достаточно часто (гораздо чаще, чем просто случайно), то </w:t>
      </w:r>
      <w:r w:rsidR="0059197B">
        <w:rPr>
          <w:color w:val="000000"/>
          <w:sz w:val="28"/>
          <w:szCs w:val="28"/>
        </w:rPr>
        <w:t>можно</w:t>
      </w:r>
      <w:r w:rsidRPr="00DB5D74">
        <w:rPr>
          <w:color w:val="000000"/>
          <w:sz w:val="28"/>
          <w:szCs w:val="28"/>
        </w:rPr>
        <w:t xml:space="preserve"> предположить, что у i1 и i2 общая причина. Это просто здравый смысл. Если вещи часто возникают вместе, </w:t>
      </w:r>
      <w:r w:rsidR="0059197B">
        <w:rPr>
          <w:color w:val="000000"/>
          <w:sz w:val="28"/>
          <w:szCs w:val="28"/>
        </w:rPr>
        <w:t>можно</w:t>
      </w:r>
      <w:r w:rsidRPr="00DB5D74">
        <w:rPr>
          <w:color w:val="000000"/>
          <w:sz w:val="28"/>
          <w:szCs w:val="28"/>
        </w:rPr>
        <w:t xml:space="preserve"> предположить, что у них общая причина где-то в мире. Другие частые пространственные паттерны могли бы включать десятки причин, возникающих вместе. Скажем, узел идентифицирует пятьдесят частых пространственных паттернов, на</w:t>
      </w:r>
      <w:r w:rsidR="00805D87">
        <w:rPr>
          <w:color w:val="000000"/>
          <w:sz w:val="28"/>
          <w:szCs w:val="28"/>
        </w:rPr>
        <w:t xml:space="preserve">йденных во входной информации. </w:t>
      </w:r>
      <w:r w:rsidRPr="00DB5D74">
        <w:rPr>
          <w:color w:val="000000"/>
          <w:sz w:val="28"/>
          <w:szCs w:val="28"/>
        </w:rPr>
        <w:t>Когда приходит новый и оригинальный паттерн, узел определяет, насколько близко новый паттерн к ранее изученным 50 паттернам. Узел назначает вероятности, что новый паттерн соответствует каждому из 50 известных паттернов. Эти пространственные паттерны являются точками квантования, которые обсуждались ранее.</w:t>
      </w:r>
    </w:p>
    <w:p w:rsidR="00D71BAC" w:rsidRPr="00DB5D74" w:rsidRDefault="00D23794" w:rsidP="004F03D0">
      <w:pPr>
        <w:pStyle w:val="Web"/>
        <w:ind w:firstLine="709"/>
        <w:rPr>
          <w:color w:val="000000"/>
          <w:sz w:val="28"/>
          <w:szCs w:val="28"/>
        </w:rPr>
      </w:pPr>
      <w:r>
        <w:rPr>
          <w:color w:val="000000"/>
          <w:sz w:val="28"/>
          <w:szCs w:val="28"/>
        </w:rPr>
        <w:t xml:space="preserve">Пусть </w:t>
      </w:r>
      <w:r w:rsidR="00D71BAC" w:rsidRPr="00DB5D74">
        <w:rPr>
          <w:color w:val="000000"/>
          <w:sz w:val="28"/>
          <w:szCs w:val="28"/>
        </w:rPr>
        <w:t>изученные пространственные паттерны</w:t>
      </w:r>
      <w:r>
        <w:rPr>
          <w:color w:val="000000"/>
          <w:sz w:val="28"/>
          <w:szCs w:val="28"/>
        </w:rPr>
        <w:t xml:space="preserve"> будут иметь имена</w:t>
      </w:r>
      <w:r w:rsidR="00D71BAC" w:rsidRPr="00DB5D74">
        <w:rPr>
          <w:color w:val="000000"/>
          <w:sz w:val="28"/>
          <w:szCs w:val="28"/>
        </w:rPr>
        <w:t xml:space="preserve"> от sp1 до sp50. Предположим, узел наблюдает, что с течением времени sp4 чаще всего следует за sp7, и это происходит гораздо чаще, чем может позволить случай. Затем узел может предположить, что временной паттерн sp7-sp4 имеет общую причину. Это также здравый смысл. Если паттерны постоянно следуют один за другим во времени, то они вероятнее всего разделяют общую причину где-то в мире. Предположим, узел хранит 100 обобщенных временных последовательностей. Вероятность того, что каждая из этих последовательностей активна – это выходная информация этого узла. Эти 100 последовательностей представляют 100 причин, изученных этим узлом.</w:t>
      </w:r>
    </w:p>
    <w:p w:rsidR="00D71BAC" w:rsidRPr="00DB5D74" w:rsidRDefault="00D71BAC" w:rsidP="004F03D0">
      <w:pPr>
        <w:pStyle w:val="Web"/>
        <w:ind w:firstLine="709"/>
        <w:rPr>
          <w:color w:val="000000"/>
          <w:sz w:val="28"/>
          <w:szCs w:val="28"/>
        </w:rPr>
      </w:pPr>
      <w:r w:rsidRPr="00DB5D74">
        <w:rPr>
          <w:color w:val="000000"/>
          <w:sz w:val="28"/>
          <w:szCs w:val="28"/>
        </w:rPr>
        <w:t>В каждый момент времени узел</w:t>
      </w:r>
      <w:r w:rsidR="00732C92" w:rsidRPr="00732C92">
        <w:rPr>
          <w:color w:val="000000"/>
          <w:sz w:val="28"/>
          <w:szCs w:val="28"/>
        </w:rPr>
        <w:t xml:space="preserve"> </w:t>
      </w:r>
      <w:r w:rsidR="00732C92">
        <w:rPr>
          <w:color w:val="000000"/>
          <w:sz w:val="28"/>
          <w:szCs w:val="28"/>
        </w:rPr>
        <w:t xml:space="preserve">в </w:t>
      </w:r>
      <w:r w:rsidR="00732C92">
        <w:rPr>
          <w:color w:val="000000"/>
          <w:sz w:val="28"/>
          <w:szCs w:val="28"/>
          <w:lang w:val="en-US"/>
        </w:rPr>
        <w:t>HTM</w:t>
      </w:r>
      <w:r w:rsidRPr="00DB5D74">
        <w:rPr>
          <w:color w:val="000000"/>
          <w:sz w:val="28"/>
          <w:szCs w:val="28"/>
        </w:rPr>
        <w:t xml:space="preserve"> смотрит на входную информацию и назначает вероятность того, что эта входная информация соответствует каждому элементу из множества чаще всего возникающих пространственных паттернов. Затем узел берет это распределение вероятностей и комбинирует его с предыдущим состоянием, чтобы назначить вероятность того, что текущая входящая информация является частью множества чаще всего возникающих временных последовательностей. Распределение по множеству последовательностей является выходной информацией узла и передается вверх по иерархии. В конечном счете, если узел продолжает обучаться, то он мог бы модифицировать множество сохраненных </w:t>
      </w:r>
      <w:r w:rsidRPr="00DB5D74">
        <w:rPr>
          <w:color w:val="000000"/>
          <w:sz w:val="28"/>
          <w:szCs w:val="28"/>
        </w:rPr>
        <w:lastRenderedPageBreak/>
        <w:t>пространственных и временных паттернов для того, чтоб наиболее точно отражать новую информацию.</w:t>
      </w:r>
    </w:p>
    <w:p w:rsidR="00D71BAC" w:rsidRPr="00DB5D74" w:rsidRDefault="008B0AB5" w:rsidP="004F03D0">
      <w:pPr>
        <w:pStyle w:val="Web"/>
        <w:ind w:firstLine="709"/>
        <w:rPr>
          <w:color w:val="000000"/>
          <w:sz w:val="28"/>
          <w:szCs w:val="28"/>
        </w:rPr>
      </w:pPr>
      <w:r>
        <w:rPr>
          <w:color w:val="000000"/>
          <w:sz w:val="28"/>
          <w:szCs w:val="28"/>
        </w:rPr>
        <w:t>Д</w:t>
      </w:r>
      <w:r w:rsidR="00D71BAC" w:rsidRPr="00DB5D74">
        <w:rPr>
          <w:color w:val="000000"/>
          <w:sz w:val="28"/>
          <w:szCs w:val="28"/>
        </w:rPr>
        <w:t xml:space="preserve">ля иллюстрации </w:t>
      </w:r>
      <w:r>
        <w:rPr>
          <w:color w:val="000000"/>
          <w:sz w:val="28"/>
          <w:szCs w:val="28"/>
        </w:rPr>
        <w:t xml:space="preserve">можно привести пример </w:t>
      </w:r>
      <w:r w:rsidR="00D71BAC" w:rsidRPr="00DB5D74">
        <w:rPr>
          <w:color w:val="000000"/>
          <w:sz w:val="28"/>
          <w:szCs w:val="28"/>
        </w:rPr>
        <w:t xml:space="preserve">из зрительной </w:t>
      </w:r>
      <w:r w:rsidR="00D71BAC" w:rsidRPr="00F834FE">
        <w:rPr>
          <w:color w:val="000000"/>
          <w:sz w:val="28"/>
          <w:szCs w:val="28"/>
        </w:rPr>
        <w:t xml:space="preserve">системы. </w:t>
      </w:r>
      <w:r w:rsidR="00794F73">
        <w:fldChar w:fldCharType="begin"/>
      </w:r>
      <w:r w:rsidR="00794F73">
        <w:instrText xml:space="preserve"> REF _Ref262674755 \h  \* MERGEFORMAT </w:instrText>
      </w:r>
      <w:r w:rsidR="00794F73">
        <w:fldChar w:fldCharType="separate"/>
      </w:r>
      <w:r w:rsidR="00825151" w:rsidRPr="00825151">
        <w:rPr>
          <w:sz w:val="28"/>
          <w:szCs w:val="28"/>
        </w:rPr>
        <w:t>Рис. 7</w:t>
      </w:r>
      <w:r w:rsidR="00794F73">
        <w:fldChar w:fldCharType="end"/>
      </w:r>
      <w:r w:rsidR="00057198" w:rsidRPr="00F834FE">
        <w:rPr>
          <w:color w:val="000000"/>
          <w:sz w:val="28"/>
          <w:szCs w:val="28"/>
        </w:rPr>
        <w:t xml:space="preserve"> </w:t>
      </w:r>
      <w:r w:rsidR="00D71BAC" w:rsidRPr="00F834FE">
        <w:rPr>
          <w:color w:val="000000"/>
          <w:sz w:val="28"/>
          <w:szCs w:val="28"/>
        </w:rPr>
        <w:t>показывает</w:t>
      </w:r>
      <w:r w:rsidR="00D71BAC" w:rsidRPr="00DB5D74">
        <w:rPr>
          <w:color w:val="000000"/>
          <w:sz w:val="28"/>
          <w:szCs w:val="28"/>
        </w:rPr>
        <w:t xml:space="preserve"> входные паттерны, которые узел мог бы ранее видеть на первом уровне гипотетической визуальной HTM. Этот узел имеет 16 входов, представляющих клочок двоичной картинки 4х4 пикселя. Рисунок показывает несколько возможных паттернов, которые могли бы появиться на этом клочке пикселей. Некоторые их этих паттернов более вероятны, чем другие. </w:t>
      </w:r>
      <w:r w:rsidR="0052202C">
        <w:rPr>
          <w:color w:val="000000"/>
          <w:sz w:val="28"/>
          <w:szCs w:val="28"/>
        </w:rPr>
        <w:t>Можно предположить</w:t>
      </w:r>
      <w:r w:rsidR="00D71BAC" w:rsidRPr="00DB5D74">
        <w:rPr>
          <w:color w:val="000000"/>
          <w:sz w:val="28"/>
          <w:szCs w:val="28"/>
        </w:rPr>
        <w:t>, что паттерны, которые могли бы быть частью линии или угла будут более вероятными, чем паттерны, выглядящие случайно. Однако, узел не знает, что он смотрин на клочок 4х4 пикселя и не имеет встроенных знаний о том, какие паттерны встречаются чаще и что они могли бы «обозначать». Все, что он видит – это 16 входов, которые могут принимать значения между 0 и 1. Он смотрит на свои входы в течение некоторого промежутка времени и пытается определить, каике паттерны наиболее часто встречаются. Он хранит представления для частых паттернов. Разработчик HTM назначает количество пространственных паттернов, или точек квантования, которые данный узел может представлять.</w:t>
      </w:r>
    </w:p>
    <w:p w:rsidR="00D71BAC" w:rsidRPr="00DB5D74" w:rsidRDefault="00D71BAC" w:rsidP="00D71BAC">
      <w:pPr>
        <w:pStyle w:val="Web"/>
        <w:jc w:val="center"/>
        <w:rPr>
          <w:b/>
          <w:bCs/>
          <w:color w:val="000000"/>
          <w:sz w:val="28"/>
          <w:szCs w:val="28"/>
        </w:rPr>
      </w:pPr>
      <w:r w:rsidRPr="00DB5D74">
        <w:rPr>
          <w:noProof/>
          <w:color w:val="000000"/>
          <w:sz w:val="28"/>
          <w:szCs w:val="28"/>
          <w:lang w:val="en-US" w:eastAsia="en-US"/>
        </w:rPr>
        <w:drawing>
          <wp:inline distT="0" distB="0" distL="0" distR="0">
            <wp:extent cx="5170467" cy="1527072"/>
            <wp:effectExtent l="19050" t="0" r="0" b="0"/>
            <wp:docPr id="6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srcRect/>
                    <a:stretch>
                      <a:fillRect/>
                    </a:stretch>
                  </pic:blipFill>
                  <pic:spPr bwMode="auto">
                    <a:xfrm>
                      <a:off x="0" y="0"/>
                      <a:ext cx="5173386" cy="1527934"/>
                    </a:xfrm>
                    <a:prstGeom prst="rect">
                      <a:avLst/>
                    </a:prstGeom>
                    <a:solidFill>
                      <a:srgbClr val="FFFFFF"/>
                    </a:solidFill>
                    <a:ln w="9525">
                      <a:noFill/>
                      <a:miter lim="800000"/>
                      <a:headEnd/>
                      <a:tailEnd/>
                    </a:ln>
                  </pic:spPr>
                </pic:pic>
              </a:graphicData>
            </a:graphic>
          </wp:inline>
        </w:drawing>
      </w:r>
    </w:p>
    <w:p w:rsidR="00BC108E" w:rsidRPr="007C31F7" w:rsidRDefault="00BC108E" w:rsidP="00BC108E">
      <w:pPr>
        <w:pStyle w:val="Caption"/>
        <w:jc w:val="center"/>
        <w:rPr>
          <w:lang w:val="ru-RU"/>
        </w:rPr>
      </w:pPr>
      <w:bookmarkStart w:id="25" w:name="_Ref262674755"/>
      <w:r w:rsidRPr="00BC108E">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7</w:t>
      </w:r>
      <w:r w:rsidR="007A7A97">
        <w:rPr>
          <w:lang w:val="ru-RU"/>
        </w:rPr>
        <w:fldChar w:fldCharType="end"/>
      </w:r>
      <w:bookmarkEnd w:id="25"/>
      <w:r w:rsidR="007C31F7">
        <w:rPr>
          <w:lang w:val="ru-RU"/>
        </w:rPr>
        <w:t xml:space="preserve"> Память точек квантования</w:t>
      </w:r>
    </w:p>
    <w:p w:rsidR="00D71BAC" w:rsidRPr="00DB5D74" w:rsidRDefault="00794F73" w:rsidP="004F03D0">
      <w:pPr>
        <w:pStyle w:val="Web"/>
        <w:ind w:firstLine="709"/>
        <w:rPr>
          <w:color w:val="000000"/>
          <w:sz w:val="28"/>
          <w:szCs w:val="28"/>
        </w:rPr>
      </w:pPr>
      <w:r>
        <w:fldChar w:fldCharType="begin"/>
      </w:r>
      <w:r>
        <w:instrText xml:space="preserve"> REF _Ref262674768 \h  \* MERGEFORMAT </w:instrText>
      </w:r>
      <w:r>
        <w:fldChar w:fldCharType="separate"/>
      </w:r>
      <w:r w:rsidR="00825151" w:rsidRPr="00825151">
        <w:rPr>
          <w:sz w:val="28"/>
          <w:szCs w:val="28"/>
        </w:rPr>
        <w:t>Рис. 8</w:t>
      </w:r>
      <w:r>
        <w:fldChar w:fldCharType="end"/>
      </w:r>
      <w:r w:rsidR="00AD4C0B" w:rsidRPr="0052202C">
        <w:rPr>
          <w:color w:val="000000"/>
          <w:sz w:val="28"/>
          <w:szCs w:val="28"/>
        </w:rPr>
        <w:t xml:space="preserve"> </w:t>
      </w:r>
      <w:r w:rsidR="00D71BAC" w:rsidRPr="0052202C">
        <w:rPr>
          <w:color w:val="000000"/>
          <w:sz w:val="28"/>
          <w:szCs w:val="28"/>
        </w:rPr>
        <w:t>показывает</w:t>
      </w:r>
      <w:r w:rsidR="00D71BAC" w:rsidRPr="00DB5D74">
        <w:rPr>
          <w:color w:val="000000"/>
          <w:sz w:val="28"/>
          <w:szCs w:val="28"/>
        </w:rPr>
        <w:t xml:space="preserve"> три последовательности пространственных паттернов, которые могли бы видеть низкоуровневые визуальные узлы. Первые две строки паттернов являются последовательностями, которые будут вероятнее всего чаще встречаемыми. </w:t>
      </w:r>
      <w:r w:rsidR="006D01A5">
        <w:rPr>
          <w:color w:val="000000"/>
          <w:sz w:val="28"/>
          <w:szCs w:val="28"/>
        </w:rPr>
        <w:t>Можно видеть</w:t>
      </w:r>
      <w:r w:rsidR="00D71BAC" w:rsidRPr="00DB5D74">
        <w:rPr>
          <w:color w:val="000000"/>
          <w:sz w:val="28"/>
          <w:szCs w:val="28"/>
        </w:rPr>
        <w:t>, что они представляют линию, движущуюся слева направо и угол, двигающийся из левого верхнего угла в правый нижний. Третья строка это последовательность паттернов, которая маловероятно попадалась узлу. И снова, у узла нет способа знать, ни то, какие последовательности наиболее вероятны, ни то, что они могли бы обозначать. Все, что он может сделать – это попытаться запомнить наиболее часто встречающиеся последовательности.</w:t>
      </w:r>
    </w:p>
    <w:p w:rsidR="00D71BAC" w:rsidRPr="00DB5D74" w:rsidRDefault="00D71BAC" w:rsidP="00D71BAC">
      <w:pPr>
        <w:pStyle w:val="Web"/>
        <w:jc w:val="center"/>
        <w:rPr>
          <w:b/>
          <w:bCs/>
          <w:color w:val="000000"/>
          <w:sz w:val="28"/>
          <w:szCs w:val="28"/>
        </w:rPr>
      </w:pPr>
      <w:r w:rsidRPr="00DB5D74">
        <w:rPr>
          <w:noProof/>
          <w:color w:val="000000"/>
          <w:sz w:val="28"/>
          <w:szCs w:val="28"/>
          <w:lang w:val="en-US" w:eastAsia="en-US"/>
        </w:rPr>
        <w:lastRenderedPageBreak/>
        <w:drawing>
          <wp:inline distT="0" distB="0" distL="0" distR="0">
            <wp:extent cx="5075464" cy="2354429"/>
            <wp:effectExtent l="19050" t="0" r="0" b="0"/>
            <wp:docPr id="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srcRect/>
                    <a:stretch>
                      <a:fillRect/>
                    </a:stretch>
                  </pic:blipFill>
                  <pic:spPr bwMode="auto">
                    <a:xfrm>
                      <a:off x="0" y="0"/>
                      <a:ext cx="5076522" cy="2354920"/>
                    </a:xfrm>
                    <a:prstGeom prst="rect">
                      <a:avLst/>
                    </a:prstGeom>
                    <a:solidFill>
                      <a:srgbClr val="FFFFFF"/>
                    </a:solidFill>
                    <a:ln w="9525">
                      <a:noFill/>
                      <a:miter lim="800000"/>
                      <a:headEnd/>
                      <a:tailEnd/>
                    </a:ln>
                  </pic:spPr>
                </pic:pic>
              </a:graphicData>
            </a:graphic>
          </wp:inline>
        </w:drawing>
      </w:r>
    </w:p>
    <w:p w:rsidR="00BC108E" w:rsidRPr="00DD3280" w:rsidRDefault="00BC108E" w:rsidP="00BC108E">
      <w:pPr>
        <w:pStyle w:val="Caption"/>
        <w:jc w:val="center"/>
        <w:rPr>
          <w:lang w:val="ru-RU"/>
        </w:rPr>
      </w:pPr>
      <w:bookmarkStart w:id="26" w:name="_Ref262674768"/>
      <w:r w:rsidRPr="00BC108E">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8</w:t>
      </w:r>
      <w:r w:rsidR="007A7A97">
        <w:rPr>
          <w:lang w:val="ru-RU"/>
        </w:rPr>
        <w:fldChar w:fldCharType="end"/>
      </w:r>
      <w:bookmarkEnd w:id="26"/>
      <w:r w:rsidR="00DD3280">
        <w:rPr>
          <w:lang w:val="ru-RU"/>
        </w:rPr>
        <w:t xml:space="preserve"> Память последовательностей</w:t>
      </w:r>
    </w:p>
    <w:p w:rsidR="00D71BAC" w:rsidRPr="00DB5D74" w:rsidRDefault="00D71BAC" w:rsidP="004F03D0">
      <w:pPr>
        <w:pStyle w:val="Web"/>
        <w:ind w:firstLine="709"/>
        <w:rPr>
          <w:color w:val="000000"/>
          <w:sz w:val="28"/>
          <w:szCs w:val="28"/>
        </w:rPr>
      </w:pPr>
      <w:r w:rsidRPr="00DB5D74">
        <w:rPr>
          <w:color w:val="000000"/>
          <w:sz w:val="28"/>
          <w:szCs w:val="28"/>
        </w:rPr>
        <w:t>В вышеприведенном примере не проиллюстрирована другая общая (но не всегда необходимая) функция узла. Если HTM делает предсказания, она использует свою память последовательностей для предсказания того, какие пространственные паттерны вероятнее всего появятся далее. Это предсказание в форме распределения вероятностей по изученным пространственным паттернам передается вниз по иерархии к дочерним узлам. Предсказание выступает в качестве «предпочтения», влияющего на нижестоящий узел.</w:t>
      </w:r>
    </w:p>
    <w:p w:rsidR="00D71BAC" w:rsidRPr="00DB5D74" w:rsidRDefault="00D71BAC" w:rsidP="004F03D0">
      <w:pPr>
        <w:pStyle w:val="Web"/>
        <w:ind w:firstLine="709"/>
        <w:rPr>
          <w:color w:val="000000"/>
          <w:sz w:val="28"/>
          <w:szCs w:val="28"/>
        </w:rPr>
      </w:pPr>
      <w:r w:rsidRPr="00DB5D74">
        <w:rPr>
          <w:color w:val="000000"/>
          <w:sz w:val="28"/>
          <w:szCs w:val="28"/>
        </w:rPr>
        <w:t xml:space="preserve">Таким образом, </w:t>
      </w:r>
      <w:r w:rsidR="0059197B">
        <w:rPr>
          <w:color w:val="000000"/>
          <w:sz w:val="28"/>
          <w:szCs w:val="28"/>
        </w:rPr>
        <w:t>можно</w:t>
      </w:r>
      <w:r w:rsidRPr="00DB5D74">
        <w:rPr>
          <w:color w:val="000000"/>
          <w:sz w:val="28"/>
          <w:szCs w:val="28"/>
        </w:rPr>
        <w:t xml:space="preserve"> сказать, что каждый узел в HTM сначала учится представлять наиболее часто встречающиеся пространственные паттерны во входном потоке. Затем он обучается представлять наиболее часто возникающие последовательности таких пространственных паттернов. Выход узла, идущий вверх по иерархии, является набором переменных, представляющих последовательности, или, более точно, вероятности того, что эти последовательности активны в данный момент времени. Узел также может передавать предсказываемые пространственные паттерны вниз по иерархии.</w:t>
      </w:r>
    </w:p>
    <w:p w:rsidR="00D71BAC" w:rsidRPr="00DB5D74" w:rsidRDefault="00D71BAC" w:rsidP="00D71BAC">
      <w:pPr>
        <w:pStyle w:val="Web"/>
        <w:rPr>
          <w:b/>
          <w:bCs/>
          <w:color w:val="000000"/>
          <w:sz w:val="28"/>
          <w:szCs w:val="28"/>
        </w:rPr>
      </w:pPr>
      <w:r w:rsidRPr="00DB5D74">
        <w:rPr>
          <w:b/>
          <w:bCs/>
          <w:color w:val="000000"/>
          <w:sz w:val="28"/>
          <w:szCs w:val="28"/>
        </w:rPr>
        <w:t>Обработка распределений и данных из реального мира</w:t>
      </w:r>
    </w:p>
    <w:p w:rsidR="00D71BAC" w:rsidRPr="00DB5D74" w:rsidRDefault="00D71BAC" w:rsidP="004F03D0">
      <w:pPr>
        <w:pStyle w:val="Web"/>
        <w:ind w:firstLine="709"/>
        <w:rPr>
          <w:color w:val="000000"/>
          <w:sz w:val="28"/>
          <w:szCs w:val="28"/>
        </w:rPr>
      </w:pPr>
      <w:r w:rsidRPr="00DB5D74">
        <w:rPr>
          <w:color w:val="000000"/>
          <w:sz w:val="28"/>
          <w:szCs w:val="28"/>
        </w:rPr>
        <w:t xml:space="preserve">Паттерны на предыдущих рисунках были не реалистичными. Большинство будет иметь более 16 входных линий, и, следовательно, входные паттерны, получаемые узлом, смотрящим в реальный мир будут гораздо больше и практически никогда не будут повторяться. К тому же, элементы входных данных в общем случае имеют непрерывную градацию. Следовательно, узел должен иметь способность решить, какими являются обобщенные пространственные </w:t>
      </w:r>
      <w:r w:rsidRPr="00DB5D74">
        <w:rPr>
          <w:color w:val="000000"/>
          <w:sz w:val="28"/>
          <w:szCs w:val="28"/>
        </w:rPr>
        <w:lastRenderedPageBreak/>
        <w:t>паттерны, даже если ни один из паттернов не повторялся дважды и ни один из паттернов не был «чистым».</w:t>
      </w:r>
    </w:p>
    <w:p w:rsidR="00D71BAC" w:rsidRPr="00DB5D74" w:rsidRDefault="00D71BAC" w:rsidP="004F03D0">
      <w:pPr>
        <w:pStyle w:val="Web"/>
        <w:ind w:firstLine="576"/>
        <w:rPr>
          <w:color w:val="000000"/>
          <w:sz w:val="28"/>
          <w:szCs w:val="28"/>
        </w:rPr>
      </w:pPr>
      <w:r w:rsidRPr="00DB5D74">
        <w:rPr>
          <w:color w:val="000000"/>
          <w:sz w:val="28"/>
          <w:szCs w:val="28"/>
        </w:rPr>
        <w:t>Похожая проблема существует и в отношении временных паттернов. Узел должен определить обобщенные последовательности пространственных паттернов, но должен делать это, основываясь на распределе</w:t>
      </w:r>
      <w:r w:rsidR="00FE2DED">
        <w:rPr>
          <w:color w:val="000000"/>
          <w:sz w:val="28"/>
          <w:szCs w:val="28"/>
        </w:rPr>
        <w:t>нии пространственных паттернов.</w:t>
      </w:r>
    </w:p>
    <w:p w:rsidR="00D71BAC" w:rsidRPr="00DB5D74" w:rsidRDefault="00D71BAC" w:rsidP="004F03D0">
      <w:pPr>
        <w:pStyle w:val="Web"/>
        <w:ind w:firstLine="576"/>
        <w:rPr>
          <w:color w:val="000000"/>
          <w:sz w:val="28"/>
          <w:szCs w:val="28"/>
        </w:rPr>
      </w:pPr>
      <w:r w:rsidRPr="00DB5D74">
        <w:rPr>
          <w:color w:val="000000"/>
          <w:sz w:val="28"/>
          <w:szCs w:val="28"/>
        </w:rPr>
        <w:t>Тот факт, что узел всегда видит распределения, обозначает, что в общем случае надо не просто перечислить и сосчитать пространственные и временные паттерны. Должны быть использованы вероятностные методики.</w:t>
      </w:r>
      <w:r w:rsidRPr="006A5192">
        <w:rPr>
          <w:color w:val="000000" w:themeColor="text1"/>
          <w:sz w:val="28"/>
          <w:szCs w:val="28"/>
        </w:rPr>
        <w:t xml:space="preserve"> Например, идея последовательности в HTM в общем случае не такая ясная, как последовательность нот в мелодии. В мелодии вы можете точно сказать, какой длины последовательность и сколько в ней элементов (нот). Но для большинства причин в мире не ясно, когда начинается и заканчивается последовательность, и существуют возможные разветвления на любом элементе. Аналогией могло бы быть хождение по улицам знакомого города. Выбираемый вами путь – это последовательность событий. Однако, нет набора путей по городу. «Последовательность» улиц в городе может изменяться, поскольку вы можете повернуть направо или налево на любом перекрестке. Также, не очевидны начало и конец последовательности. Но вы всегда знаете, в каком месте города вы находитесь. Пока вы передвигаетесь по улицам, вы уверены, что находитесь в том же самом городе.</w:t>
      </w:r>
    </w:p>
    <w:p w:rsidR="00D71BAC" w:rsidRPr="00DB5D74" w:rsidRDefault="00D71BAC" w:rsidP="004F03D0">
      <w:pPr>
        <w:pStyle w:val="Web"/>
        <w:ind w:firstLine="576"/>
        <w:rPr>
          <w:color w:val="000000"/>
          <w:sz w:val="28"/>
          <w:szCs w:val="28"/>
        </w:rPr>
      </w:pPr>
      <w:r w:rsidRPr="00DB5D74">
        <w:rPr>
          <w:color w:val="000000"/>
          <w:sz w:val="28"/>
          <w:szCs w:val="28"/>
        </w:rPr>
        <w:t>Другая проблема возникает сама по себе при изучении последовательностей. Для того, чтобы сформировать последовательность, узел должен знать, когда приходит новый паттерн, то есть, где начинается элемент последовательности. Например, когда вы слышите мелодию, каждая новая нота имеет резкое начало, которое четко отмечает начало нового пространственного паттерна. Мелодия – это последовательность пространственных паттернов, где каждый паттерн отмечен началом новой ноты. Некоторые сенсорные паттерны подобны мелодиям, но большинство – нет. Если вы медленно вращаете объект, когда смотрите на него, сложно сказать, когда возникает новый пространственный паттерн. Узлы HTM должны решать, когда изменение во входном паттерне достаточно для того, чтоб отметить начало нового элемента.</w:t>
      </w:r>
    </w:p>
    <w:p w:rsidR="00D71BAC" w:rsidRPr="00DB5D74" w:rsidRDefault="00D71BAC" w:rsidP="004F03D0">
      <w:pPr>
        <w:pStyle w:val="Web"/>
        <w:ind w:firstLine="576"/>
        <w:rPr>
          <w:color w:val="000000"/>
          <w:sz w:val="28"/>
          <w:szCs w:val="28"/>
        </w:rPr>
      </w:pPr>
      <w:r w:rsidRPr="00DB5D74">
        <w:rPr>
          <w:color w:val="000000"/>
          <w:sz w:val="28"/>
          <w:szCs w:val="28"/>
        </w:rPr>
        <w:t xml:space="preserve">Существует много прототипов того, как изучать пространственные паттерны с искаженными данными из реального </w:t>
      </w:r>
      <w:r w:rsidRPr="00DB5D74">
        <w:rPr>
          <w:color w:val="000000"/>
          <w:sz w:val="28"/>
          <w:szCs w:val="28"/>
        </w:rPr>
        <w:lastRenderedPageBreak/>
        <w:t>мира.  Некоторые</w:t>
      </w:r>
      <w:r w:rsidRPr="00F70220">
        <w:rPr>
          <w:color w:val="000000"/>
          <w:sz w:val="28"/>
          <w:szCs w:val="28"/>
        </w:rPr>
        <w:t xml:space="preserve"> </w:t>
      </w:r>
      <w:r w:rsidRPr="00DB5D74">
        <w:rPr>
          <w:color w:val="000000"/>
          <w:sz w:val="28"/>
          <w:szCs w:val="28"/>
        </w:rPr>
        <w:t>из</w:t>
      </w:r>
      <w:r w:rsidRPr="00F70220">
        <w:rPr>
          <w:color w:val="000000"/>
          <w:sz w:val="28"/>
          <w:szCs w:val="28"/>
        </w:rPr>
        <w:t xml:space="preserve"> </w:t>
      </w:r>
      <w:r w:rsidRPr="00DB5D74">
        <w:rPr>
          <w:color w:val="000000"/>
          <w:sz w:val="28"/>
          <w:szCs w:val="28"/>
        </w:rPr>
        <w:t>этих</w:t>
      </w:r>
      <w:r w:rsidRPr="00F70220">
        <w:rPr>
          <w:color w:val="000000"/>
          <w:sz w:val="28"/>
          <w:szCs w:val="28"/>
        </w:rPr>
        <w:t xml:space="preserve"> </w:t>
      </w:r>
      <w:r w:rsidRPr="00DB5D74">
        <w:rPr>
          <w:color w:val="000000"/>
          <w:sz w:val="28"/>
          <w:szCs w:val="28"/>
        </w:rPr>
        <w:t>моделей</w:t>
      </w:r>
      <w:r w:rsidRPr="00F70220">
        <w:rPr>
          <w:color w:val="000000"/>
          <w:sz w:val="28"/>
          <w:szCs w:val="28"/>
        </w:rPr>
        <w:t xml:space="preserve"> </w:t>
      </w:r>
      <w:r w:rsidRPr="00DB5D74">
        <w:rPr>
          <w:color w:val="000000"/>
          <w:sz w:val="28"/>
          <w:szCs w:val="28"/>
        </w:rPr>
        <w:t>пытаются</w:t>
      </w:r>
      <w:r w:rsidRPr="00F70220">
        <w:rPr>
          <w:color w:val="000000"/>
          <w:sz w:val="28"/>
          <w:szCs w:val="28"/>
        </w:rPr>
        <w:t xml:space="preserve"> </w:t>
      </w:r>
      <w:r w:rsidRPr="00DB5D74">
        <w:rPr>
          <w:color w:val="000000"/>
          <w:sz w:val="28"/>
          <w:szCs w:val="28"/>
        </w:rPr>
        <w:t>смоделировать</w:t>
      </w:r>
      <w:r w:rsidRPr="00F70220">
        <w:rPr>
          <w:color w:val="000000"/>
          <w:sz w:val="28"/>
          <w:szCs w:val="28"/>
        </w:rPr>
        <w:t xml:space="preserve"> </w:t>
      </w:r>
      <w:r w:rsidRPr="00DB5D74">
        <w:rPr>
          <w:color w:val="000000"/>
          <w:sz w:val="28"/>
          <w:szCs w:val="28"/>
        </w:rPr>
        <w:t>часть</w:t>
      </w:r>
      <w:r w:rsidRPr="00F70220">
        <w:rPr>
          <w:color w:val="000000"/>
          <w:sz w:val="28"/>
          <w:szCs w:val="28"/>
        </w:rPr>
        <w:t xml:space="preserve"> </w:t>
      </w:r>
      <w:r w:rsidRPr="00DB5D74">
        <w:rPr>
          <w:color w:val="000000"/>
          <w:sz w:val="28"/>
          <w:szCs w:val="28"/>
        </w:rPr>
        <w:t>визуального</w:t>
      </w:r>
      <w:r w:rsidRPr="00F70220">
        <w:rPr>
          <w:color w:val="000000"/>
          <w:sz w:val="28"/>
          <w:szCs w:val="28"/>
        </w:rPr>
        <w:t xml:space="preserve"> </w:t>
      </w:r>
      <w:r w:rsidRPr="00DB5D74">
        <w:rPr>
          <w:color w:val="000000"/>
          <w:sz w:val="28"/>
          <w:szCs w:val="28"/>
        </w:rPr>
        <w:t>кортекса</w:t>
      </w:r>
      <w:sdt>
        <w:sdtPr>
          <w:rPr>
            <w:color w:val="000000"/>
            <w:sz w:val="28"/>
            <w:szCs w:val="28"/>
          </w:rPr>
          <w:id w:val="33148549"/>
          <w:citation/>
        </w:sdtPr>
        <w:sdtEndPr/>
        <w:sdtContent>
          <w:r w:rsidR="007A7A97">
            <w:rPr>
              <w:color w:val="000000"/>
              <w:sz w:val="28"/>
              <w:szCs w:val="28"/>
            </w:rPr>
            <w:fldChar w:fldCharType="begin"/>
          </w:r>
          <w:r w:rsidR="00AB1494" w:rsidRPr="00F70220">
            <w:rPr>
              <w:color w:val="000000"/>
              <w:sz w:val="28"/>
              <w:szCs w:val="28"/>
            </w:rPr>
            <w:instrText xml:space="preserve"> </w:instrText>
          </w:r>
          <w:r w:rsidR="00AB1494" w:rsidRPr="001A51EC">
            <w:rPr>
              <w:color w:val="000000"/>
              <w:sz w:val="28"/>
              <w:szCs w:val="28"/>
              <w:lang w:val="en-US"/>
            </w:rPr>
            <w:instrText>CITATION</w:instrText>
          </w:r>
          <w:r w:rsidR="00AB1494" w:rsidRPr="00F70220">
            <w:rPr>
              <w:color w:val="000000"/>
              <w:sz w:val="28"/>
              <w:szCs w:val="28"/>
            </w:rPr>
            <w:instrText xml:space="preserve"> </w:instrText>
          </w:r>
          <w:r w:rsidR="00AB1494" w:rsidRPr="001A51EC">
            <w:rPr>
              <w:color w:val="000000"/>
              <w:sz w:val="28"/>
              <w:szCs w:val="28"/>
              <w:lang w:val="en-US"/>
            </w:rPr>
            <w:instrText>Jim</w:instrText>
          </w:r>
          <w:r w:rsidR="00AB1494" w:rsidRPr="00F70220">
            <w:rPr>
              <w:color w:val="000000"/>
              <w:sz w:val="28"/>
              <w:szCs w:val="28"/>
            </w:rPr>
            <w:instrText>08 \</w:instrText>
          </w:r>
          <w:r w:rsidR="00AB1494" w:rsidRPr="001A51EC">
            <w:rPr>
              <w:color w:val="000000"/>
              <w:sz w:val="28"/>
              <w:szCs w:val="28"/>
              <w:lang w:val="en-US"/>
            </w:rPr>
            <w:instrText>l</w:instrText>
          </w:r>
          <w:r w:rsidR="00AB1494" w:rsidRPr="00F70220">
            <w:rPr>
              <w:color w:val="000000"/>
              <w:sz w:val="28"/>
              <w:szCs w:val="28"/>
            </w:rPr>
            <w:instrText xml:space="preserve"> 1049 </w:instrText>
          </w:r>
          <w:r w:rsidR="007A7A97">
            <w:rPr>
              <w:color w:val="000000"/>
              <w:sz w:val="28"/>
              <w:szCs w:val="28"/>
            </w:rPr>
            <w:fldChar w:fldCharType="separate"/>
          </w:r>
          <w:r w:rsidR="00DA30C4" w:rsidRPr="00B75DB9">
            <w:rPr>
              <w:noProof/>
              <w:color w:val="000000"/>
              <w:sz w:val="28"/>
              <w:szCs w:val="28"/>
            </w:rPr>
            <w:t xml:space="preserve"> [</w:t>
          </w:r>
          <w:hyperlink w:anchor="Jim08" w:history="1">
            <w:r w:rsidR="00DA30C4" w:rsidRPr="00B75DB9">
              <w:rPr>
                <w:noProof/>
                <w:color w:val="000000"/>
                <w:sz w:val="28"/>
                <w:szCs w:val="28"/>
              </w:rPr>
              <w:t>15</w:t>
            </w:r>
          </w:hyperlink>
          <w:r w:rsidR="00DA30C4" w:rsidRPr="00B75DB9">
            <w:rPr>
              <w:noProof/>
              <w:color w:val="000000"/>
              <w:sz w:val="28"/>
              <w:szCs w:val="28"/>
            </w:rPr>
            <w:t>]</w:t>
          </w:r>
          <w:r w:rsidR="007A7A97">
            <w:rPr>
              <w:color w:val="000000"/>
              <w:sz w:val="28"/>
              <w:szCs w:val="28"/>
            </w:rPr>
            <w:fldChar w:fldCharType="end"/>
          </w:r>
        </w:sdtContent>
      </w:sdt>
      <w:r w:rsidRPr="00F70220">
        <w:rPr>
          <w:color w:val="000000"/>
          <w:sz w:val="28"/>
          <w:szCs w:val="28"/>
        </w:rPr>
        <w:t xml:space="preserve">. </w:t>
      </w:r>
      <w:r w:rsidRPr="00DB5D74">
        <w:rPr>
          <w:color w:val="000000"/>
          <w:sz w:val="28"/>
          <w:szCs w:val="28"/>
        </w:rPr>
        <w:t xml:space="preserve">Гораздо меньше прототипов того, как изучать последовательности распределений, по крайней </w:t>
      </w:r>
      <w:r w:rsidR="00DA30C4" w:rsidRPr="00DB5D74">
        <w:rPr>
          <w:color w:val="000000"/>
          <w:sz w:val="28"/>
          <w:szCs w:val="28"/>
        </w:rPr>
        <w:t>мере,</w:t>
      </w:r>
      <w:r w:rsidRPr="00DB5D74">
        <w:rPr>
          <w:color w:val="000000"/>
          <w:sz w:val="28"/>
          <w:szCs w:val="28"/>
        </w:rPr>
        <w:t xml:space="preserve"> не таким образом, как это работает в HTM.</w:t>
      </w:r>
    </w:p>
    <w:p w:rsidR="00D71BAC" w:rsidRPr="00DB5D74" w:rsidRDefault="002364B8" w:rsidP="00936E2B">
      <w:pPr>
        <w:pStyle w:val="Heading2"/>
      </w:pPr>
      <w:bookmarkStart w:id="27" w:name="_Toc263111225"/>
      <w:r w:rsidRPr="00DB5D74">
        <w:t>О необходимости времени</w:t>
      </w:r>
      <w:r w:rsidR="00D71BAC" w:rsidRPr="00DB5D74">
        <w:t xml:space="preserve"> для обучения</w:t>
      </w:r>
      <w:bookmarkEnd w:id="27"/>
    </w:p>
    <w:p w:rsidR="00D71BAC" w:rsidRPr="00DB5D74" w:rsidRDefault="00D71BAC" w:rsidP="004F03D0">
      <w:pPr>
        <w:pStyle w:val="Web"/>
        <w:ind w:firstLine="576"/>
        <w:rPr>
          <w:color w:val="000000"/>
          <w:sz w:val="28"/>
          <w:szCs w:val="28"/>
        </w:rPr>
      </w:pPr>
      <w:r w:rsidRPr="00DB5D74">
        <w:rPr>
          <w:color w:val="000000"/>
          <w:sz w:val="28"/>
          <w:szCs w:val="28"/>
        </w:rPr>
        <w:t>HTM могла бы выдвигать гипотезы относительно «статических» сенсорных паттернов; основным примером может являться зрение.</w:t>
      </w:r>
      <w:r w:rsidR="0059197B">
        <w:rPr>
          <w:color w:val="000000"/>
          <w:sz w:val="28"/>
          <w:szCs w:val="28"/>
        </w:rPr>
        <w:t xml:space="preserve"> </w:t>
      </w:r>
      <w:r w:rsidRPr="00DB5D74">
        <w:rPr>
          <w:color w:val="000000"/>
          <w:sz w:val="28"/>
          <w:szCs w:val="28"/>
        </w:rPr>
        <w:t>Однако, для обучения необходима изменяющаяся во времени информация. Даже системе статического зрения необходимо подавать изображения объектов, движущиеся в визуальном поле, чтоб она правильно обучалась, чтобы обнаруживала причины.</w:t>
      </w:r>
    </w:p>
    <w:p w:rsidR="00D71BAC" w:rsidRPr="00DB5D74" w:rsidRDefault="009716EC" w:rsidP="004F03D0">
      <w:pPr>
        <w:pStyle w:val="Web"/>
        <w:ind w:firstLine="709"/>
        <w:rPr>
          <w:color w:val="000000"/>
          <w:sz w:val="28"/>
          <w:szCs w:val="28"/>
        </w:rPr>
      </w:pPr>
      <w:r>
        <w:rPr>
          <w:color w:val="000000"/>
          <w:sz w:val="28"/>
          <w:szCs w:val="28"/>
        </w:rPr>
        <w:t xml:space="preserve">Обучение требует </w:t>
      </w:r>
      <w:r w:rsidRPr="00DB5D74">
        <w:rPr>
          <w:color w:val="000000"/>
          <w:sz w:val="28"/>
          <w:szCs w:val="28"/>
        </w:rPr>
        <w:t>изменяющейся во времени информации</w:t>
      </w:r>
      <w:r>
        <w:rPr>
          <w:color w:val="000000"/>
          <w:sz w:val="28"/>
          <w:szCs w:val="28"/>
        </w:rPr>
        <w:t xml:space="preserve"> п</w:t>
      </w:r>
      <w:r w:rsidR="00D71BAC" w:rsidRPr="00DB5D74">
        <w:rPr>
          <w:color w:val="000000"/>
          <w:sz w:val="28"/>
          <w:szCs w:val="28"/>
        </w:rPr>
        <w:t xml:space="preserve">оскольку каждый узел запоминает обобщенные последовательности паттернов, единственный способ сделать это – предоставить узлу последовательности паттернов во времени. </w:t>
      </w:r>
    </w:p>
    <w:p w:rsidR="00D71BAC" w:rsidRPr="00DB5D74" w:rsidRDefault="00D71BAC" w:rsidP="004F03D0">
      <w:pPr>
        <w:pStyle w:val="Web"/>
        <w:ind w:firstLine="709"/>
        <w:rPr>
          <w:color w:val="000000"/>
          <w:sz w:val="28"/>
          <w:szCs w:val="28"/>
        </w:rPr>
      </w:pPr>
      <w:r w:rsidRPr="00DB5D74">
        <w:rPr>
          <w:color w:val="000000"/>
          <w:sz w:val="28"/>
          <w:szCs w:val="28"/>
        </w:rPr>
        <w:t xml:space="preserve">На самом базовом уровне, распознавание паттернов влечет за собой отнесение неизвестного входного паттерна к одной из нескольких категорий. </w:t>
      </w:r>
      <w:r w:rsidR="00220F43">
        <w:rPr>
          <w:color w:val="000000"/>
          <w:sz w:val="28"/>
          <w:szCs w:val="28"/>
        </w:rPr>
        <w:t>Пусть</w:t>
      </w:r>
      <w:r w:rsidRPr="00DB5D74">
        <w:rPr>
          <w:color w:val="000000"/>
          <w:sz w:val="28"/>
          <w:szCs w:val="28"/>
        </w:rPr>
        <w:t xml:space="preserve">, у нас есть система искусственного зрения, умеющая распознавать 1000 объектов или категорий. Существует практически неограниченное число возможных изображений, которые </w:t>
      </w:r>
      <w:r w:rsidR="00220F43">
        <w:rPr>
          <w:color w:val="000000"/>
          <w:sz w:val="28"/>
          <w:szCs w:val="28"/>
        </w:rPr>
        <w:t xml:space="preserve">можно </w:t>
      </w:r>
      <w:r w:rsidRPr="00DB5D74">
        <w:rPr>
          <w:color w:val="000000"/>
          <w:sz w:val="28"/>
          <w:szCs w:val="28"/>
        </w:rPr>
        <w:t>показать нашей системе и надеяться, что она отнесет каждое неизвестное изображение к правильной категории. Если «лошадь» - это одна из категорий, которые может распознать наша система, есть миллиарды визуальных паттернов, в которых вы немедленно бы распознали «лошадь». Мы хотели бы, чтобы наша система искусственного зрения делала то же самое.</w:t>
      </w:r>
    </w:p>
    <w:p w:rsidR="00D71BAC" w:rsidRPr="00DB5D74" w:rsidRDefault="00D71BAC" w:rsidP="004F03D0">
      <w:pPr>
        <w:pStyle w:val="Web"/>
        <w:ind w:firstLine="709"/>
        <w:rPr>
          <w:color w:val="000000"/>
          <w:sz w:val="28"/>
          <w:szCs w:val="28"/>
        </w:rPr>
      </w:pPr>
      <w:r w:rsidRPr="00DB5D74">
        <w:rPr>
          <w:color w:val="000000"/>
          <w:sz w:val="28"/>
          <w:szCs w:val="28"/>
        </w:rPr>
        <w:t>Следовательно, распознавание паттернов это задача отображения «многие-к-одному». В одну категорию отображаются множество входных паттернов. Введем новый термин для описания отображения многие-к-одному: «пулинг»(“</w:t>
      </w:r>
      <w:r w:rsidRPr="00DB5D74">
        <w:rPr>
          <w:color w:val="000000"/>
          <w:sz w:val="28"/>
          <w:szCs w:val="28"/>
          <w:lang w:val="en-AU"/>
        </w:rPr>
        <w:t>pooling</w:t>
      </w:r>
      <w:r w:rsidRPr="00DB5D74">
        <w:rPr>
          <w:color w:val="000000"/>
          <w:sz w:val="28"/>
          <w:szCs w:val="28"/>
        </w:rPr>
        <w:t>”). Пулинг обозначает назначение одного обозначения многим паттернам, то есть складывание их в один и тот же пул(</w:t>
      </w:r>
      <w:r w:rsidRPr="00DB5D74">
        <w:rPr>
          <w:color w:val="000000"/>
          <w:sz w:val="28"/>
          <w:szCs w:val="28"/>
          <w:lang w:val="en-AU"/>
        </w:rPr>
        <w:t>pool</w:t>
      </w:r>
      <w:r w:rsidRPr="00DB5D74">
        <w:rPr>
          <w:color w:val="000000"/>
          <w:sz w:val="28"/>
          <w:szCs w:val="28"/>
        </w:rPr>
        <w:t>).</w:t>
      </w:r>
    </w:p>
    <w:p w:rsidR="00D71BAC" w:rsidRPr="00DB5D74" w:rsidRDefault="00D71BAC" w:rsidP="004F03D0">
      <w:pPr>
        <w:pStyle w:val="Web"/>
        <w:ind w:firstLine="709"/>
        <w:rPr>
          <w:color w:val="000000"/>
          <w:sz w:val="28"/>
          <w:szCs w:val="28"/>
        </w:rPr>
      </w:pPr>
      <w:r w:rsidRPr="00DB5D74">
        <w:rPr>
          <w:color w:val="000000"/>
          <w:sz w:val="28"/>
          <w:szCs w:val="28"/>
        </w:rPr>
        <w:t xml:space="preserve">Каждый узел в HTM должен выполнять пулинг, поскольку иерархия в целом предназначена для выдвижения гипотез. Каждый узел должен делать это, даже если он просто распознает пространственные паттерны. </w:t>
      </w:r>
      <w:r w:rsidR="00745BBE">
        <w:rPr>
          <w:color w:val="000000"/>
          <w:sz w:val="28"/>
          <w:szCs w:val="28"/>
        </w:rPr>
        <w:t>Уже было показано</w:t>
      </w:r>
      <w:r w:rsidRPr="00DB5D74">
        <w:rPr>
          <w:color w:val="000000"/>
          <w:sz w:val="28"/>
          <w:szCs w:val="28"/>
        </w:rPr>
        <w:t xml:space="preserve"> два механизма для пулинга, хотя </w:t>
      </w:r>
      <w:r w:rsidR="00745BBE">
        <w:rPr>
          <w:color w:val="000000"/>
          <w:sz w:val="28"/>
          <w:szCs w:val="28"/>
        </w:rPr>
        <w:t>они так</w:t>
      </w:r>
      <w:r w:rsidRPr="00DB5D74">
        <w:rPr>
          <w:color w:val="000000"/>
          <w:sz w:val="28"/>
          <w:szCs w:val="28"/>
        </w:rPr>
        <w:t xml:space="preserve"> и не называли</w:t>
      </w:r>
      <w:r w:rsidR="00745BBE">
        <w:rPr>
          <w:color w:val="000000"/>
          <w:sz w:val="28"/>
          <w:szCs w:val="28"/>
        </w:rPr>
        <w:t>сь</w:t>
      </w:r>
      <w:r w:rsidRPr="00DB5D74">
        <w:rPr>
          <w:color w:val="000000"/>
          <w:sz w:val="28"/>
          <w:szCs w:val="28"/>
        </w:rPr>
        <w:t xml:space="preserve">. Пространственное квантование – это механизм пулинга, основанный на пространственном подобии. В </w:t>
      </w:r>
      <w:r w:rsidRPr="00DB5D74">
        <w:rPr>
          <w:color w:val="000000"/>
          <w:sz w:val="28"/>
          <w:szCs w:val="28"/>
        </w:rPr>
        <w:lastRenderedPageBreak/>
        <w:t xml:space="preserve">этом случае </w:t>
      </w:r>
      <w:r w:rsidR="00745BBE">
        <w:rPr>
          <w:color w:val="000000"/>
          <w:sz w:val="28"/>
          <w:szCs w:val="28"/>
        </w:rPr>
        <w:t>берется</w:t>
      </w:r>
      <w:r w:rsidRPr="00DB5D74">
        <w:rPr>
          <w:color w:val="000000"/>
          <w:sz w:val="28"/>
          <w:szCs w:val="28"/>
        </w:rPr>
        <w:t xml:space="preserve"> неизвестный паттерн и определяе</w:t>
      </w:r>
      <w:r w:rsidR="00745BBE">
        <w:rPr>
          <w:color w:val="000000"/>
          <w:sz w:val="28"/>
          <w:szCs w:val="28"/>
        </w:rPr>
        <w:t>тся</w:t>
      </w:r>
      <w:r w:rsidRPr="00DB5D74">
        <w:rPr>
          <w:color w:val="000000"/>
          <w:sz w:val="28"/>
          <w:szCs w:val="28"/>
        </w:rPr>
        <w:t>, насколько близко он к каждой из точек квантования. Два паттерна, которые в достаточной степени «перекрываются», рассматриваются как один и тот же. Таким образом, множество возможных паттернов объединяются в каждую точку квантования. Это слабая форма пулинга, и сама по себе она недостаточна для решения большинства задач по выдвижению гипотез. Второй метод пулинга – это изучение последовательностей. В этом случае узел отображает множество точек квантования в единую последовательность. Этот метод пулинга более мощный, поскольку он допускает произвольное отображение. Он позволяет узлу группировать различные паттерны, которые пространственно не перекрываются. Он допускает произвольные отображения многие-к-одному.</w:t>
      </w:r>
    </w:p>
    <w:p w:rsidR="00D71BAC" w:rsidRPr="00DB5D74" w:rsidRDefault="00D71BAC" w:rsidP="004F03D0">
      <w:pPr>
        <w:pStyle w:val="Web"/>
        <w:ind w:firstLine="709"/>
        <w:rPr>
          <w:color w:val="000000"/>
          <w:sz w:val="28"/>
          <w:szCs w:val="28"/>
        </w:rPr>
      </w:pPr>
      <w:r w:rsidRPr="00DB5D74">
        <w:rPr>
          <w:color w:val="000000"/>
          <w:sz w:val="28"/>
          <w:szCs w:val="28"/>
        </w:rPr>
        <w:t>Рассмотрим, например, распознавание изображения арбуза. Арбуз снаружи совсем не похож на внутренности арбуза</w:t>
      </w:r>
      <w:r w:rsidRPr="002003EB">
        <w:rPr>
          <w:color w:val="000000" w:themeColor="text1"/>
          <w:sz w:val="28"/>
          <w:szCs w:val="28"/>
        </w:rPr>
        <w:t>.</w:t>
      </w:r>
      <w:r w:rsidRPr="00745BBE">
        <w:rPr>
          <w:color w:val="FF0000"/>
          <w:sz w:val="28"/>
          <w:szCs w:val="28"/>
        </w:rPr>
        <w:t xml:space="preserve"> </w:t>
      </w:r>
      <w:r w:rsidRPr="00DB5D74">
        <w:rPr>
          <w:color w:val="000000"/>
          <w:sz w:val="28"/>
          <w:szCs w:val="28"/>
        </w:rPr>
        <w:t>Нет существенного «пространственного» перекрытия между двумя этими изображениями или даже между частями изображений, так что в этом смысле это «произвольное» отображение.</w:t>
      </w:r>
      <w:r w:rsidR="002003EB">
        <w:rPr>
          <w:color w:val="000000"/>
          <w:sz w:val="28"/>
          <w:szCs w:val="28"/>
        </w:rPr>
        <w:t xml:space="preserve"> </w:t>
      </w:r>
      <w:proofErr w:type="gramStart"/>
      <w:r w:rsidR="002003EB">
        <w:rPr>
          <w:color w:val="000000"/>
          <w:sz w:val="28"/>
          <w:szCs w:val="28"/>
          <w:lang w:val="en-US"/>
        </w:rPr>
        <w:t>HTM</w:t>
      </w:r>
      <w:r w:rsidR="002003EB" w:rsidRPr="002003EB">
        <w:rPr>
          <w:color w:val="000000"/>
          <w:sz w:val="28"/>
          <w:szCs w:val="28"/>
        </w:rPr>
        <w:t xml:space="preserve">  </w:t>
      </w:r>
      <w:r w:rsidR="002003EB">
        <w:rPr>
          <w:color w:val="000000"/>
          <w:sz w:val="28"/>
          <w:szCs w:val="28"/>
        </w:rPr>
        <w:t>использует</w:t>
      </w:r>
      <w:proofErr w:type="gramEnd"/>
      <w:r w:rsidR="002003EB">
        <w:rPr>
          <w:color w:val="000000"/>
          <w:sz w:val="28"/>
          <w:szCs w:val="28"/>
        </w:rPr>
        <w:t xml:space="preserve"> время для пуллинга различных паттернов в одну группу. </w:t>
      </w:r>
      <w:r w:rsidR="001D45B5">
        <w:rPr>
          <w:color w:val="000000"/>
          <w:sz w:val="28"/>
          <w:szCs w:val="28"/>
        </w:rPr>
        <w:t>При вращении среза арбуза</w:t>
      </w:r>
      <w:r w:rsidRPr="00DB5D74">
        <w:rPr>
          <w:color w:val="000000"/>
          <w:sz w:val="28"/>
          <w:szCs w:val="28"/>
        </w:rPr>
        <w:t xml:space="preserve"> </w:t>
      </w:r>
      <w:r w:rsidR="001D45B5">
        <w:rPr>
          <w:color w:val="000000"/>
          <w:sz w:val="28"/>
          <w:szCs w:val="28"/>
        </w:rPr>
        <w:t xml:space="preserve">идет </w:t>
      </w:r>
      <w:r w:rsidRPr="00DB5D74">
        <w:rPr>
          <w:color w:val="000000"/>
          <w:sz w:val="28"/>
          <w:szCs w:val="28"/>
        </w:rPr>
        <w:t xml:space="preserve">непрерывный поток паттернов, который </w:t>
      </w:r>
      <w:r w:rsidR="001D45B5">
        <w:rPr>
          <w:color w:val="000000"/>
          <w:sz w:val="28"/>
          <w:szCs w:val="28"/>
        </w:rPr>
        <w:t>изменятся</w:t>
      </w:r>
      <w:r w:rsidRPr="00DB5D74">
        <w:rPr>
          <w:color w:val="000000"/>
          <w:sz w:val="28"/>
          <w:szCs w:val="28"/>
        </w:rPr>
        <w:t xml:space="preserve"> от созерцания наружной стороны арбуза к созерцанию внутренностей. Самая исходная причина, «арбуз», остается постоянной во времени по мере того, как паттерны </w:t>
      </w:r>
      <w:r w:rsidRPr="001D45B5">
        <w:rPr>
          <w:color w:val="000000" w:themeColor="text1"/>
          <w:sz w:val="28"/>
          <w:szCs w:val="28"/>
        </w:rPr>
        <w:t>изменяются.</w:t>
      </w:r>
    </w:p>
    <w:p w:rsidR="00D71BAC" w:rsidRPr="00DB5D74" w:rsidRDefault="00D71BAC" w:rsidP="004F03D0">
      <w:pPr>
        <w:pStyle w:val="Web"/>
        <w:ind w:firstLine="709"/>
        <w:rPr>
          <w:color w:val="000000"/>
          <w:sz w:val="28"/>
          <w:szCs w:val="28"/>
        </w:rPr>
      </w:pPr>
      <w:r w:rsidRPr="00DB5D74">
        <w:rPr>
          <w:color w:val="000000"/>
          <w:sz w:val="28"/>
          <w:szCs w:val="28"/>
        </w:rPr>
        <w:t xml:space="preserve">Конечно, ни один узел в HTM не помнит всю последовательность целиком. Узлы внизу иерархии запоминают довольно короткие последовательности, что вызвано небольшой областью паттернов, которые он может увидеть. Узлы на следующих уровнях более стабильны. Они запоминают последовательности последовательностей от предыдущего уровня. Стабильность возрастает по мере того, как паттерны поднимаются по иерархии. При достаточном обучении </w:t>
      </w:r>
      <w:r w:rsidR="00745BBE">
        <w:rPr>
          <w:color w:val="000000"/>
          <w:sz w:val="28"/>
          <w:szCs w:val="28"/>
        </w:rPr>
        <w:t>можно обнаружить</w:t>
      </w:r>
      <w:r w:rsidRPr="00DB5D74">
        <w:rPr>
          <w:color w:val="000000"/>
          <w:sz w:val="28"/>
          <w:szCs w:val="28"/>
        </w:rPr>
        <w:t>, что выход самого высшего узла иерархии остается стабильным в течение всей последовательности. Каждый узел в иерархии выполняет пространственный и временной пулинг. Без временного пулинга</w:t>
      </w:r>
      <w:r w:rsidR="00745BBE">
        <w:rPr>
          <w:color w:val="000000"/>
          <w:sz w:val="28"/>
          <w:szCs w:val="28"/>
        </w:rPr>
        <w:t xml:space="preserve"> </w:t>
      </w:r>
      <w:r w:rsidRPr="00DB5D74">
        <w:rPr>
          <w:color w:val="000000"/>
          <w:sz w:val="28"/>
          <w:szCs w:val="28"/>
        </w:rPr>
        <w:t>HTM сама по себе не смогла бы узнать, что наружная сторона и внутренности арбуза имеют общую причину.</w:t>
      </w:r>
    </w:p>
    <w:p w:rsidR="00D71BAC" w:rsidRPr="00DB5D74" w:rsidRDefault="00D71BAC" w:rsidP="004F03D0">
      <w:pPr>
        <w:pStyle w:val="Web"/>
        <w:ind w:firstLine="709"/>
        <w:rPr>
          <w:color w:val="000000"/>
          <w:sz w:val="28"/>
          <w:szCs w:val="28"/>
        </w:rPr>
      </w:pPr>
      <w:r w:rsidRPr="00DB5D74">
        <w:rPr>
          <w:color w:val="000000"/>
          <w:sz w:val="28"/>
          <w:szCs w:val="28"/>
        </w:rPr>
        <w:t xml:space="preserve">Этот аргумент верен для большинства возможных высокоуровневых причин в мире, являются ли они по своей сути временными (такие как речь, музыка и погода), или могут быть распознаны статически (такие, как зрение). Таким образом, </w:t>
      </w:r>
      <w:r w:rsidRPr="00DB5D74">
        <w:rPr>
          <w:color w:val="000000"/>
          <w:sz w:val="28"/>
          <w:szCs w:val="28"/>
        </w:rPr>
        <w:lastRenderedPageBreak/>
        <w:t>изменяющаяся во времени информация необходима для изучения причин мира.</w:t>
      </w:r>
    </w:p>
    <w:p w:rsidR="00D71BAC" w:rsidRPr="00DB5D74" w:rsidRDefault="00D71BAC" w:rsidP="00D71BAC">
      <w:pPr>
        <w:pStyle w:val="Web"/>
        <w:rPr>
          <w:b/>
          <w:bCs/>
          <w:color w:val="000000"/>
          <w:sz w:val="28"/>
          <w:szCs w:val="28"/>
        </w:rPr>
      </w:pPr>
      <w:r w:rsidRPr="00DB5D74">
        <w:rPr>
          <w:b/>
          <w:bCs/>
          <w:color w:val="000000"/>
          <w:sz w:val="28"/>
          <w:szCs w:val="28"/>
        </w:rPr>
        <w:t>Роль учителя</w:t>
      </w:r>
    </w:p>
    <w:p w:rsidR="00D71BAC" w:rsidRPr="00DB5D74" w:rsidRDefault="00D71BAC" w:rsidP="004F03D0">
      <w:pPr>
        <w:pStyle w:val="Web"/>
        <w:ind w:firstLine="709"/>
        <w:rPr>
          <w:color w:val="000000"/>
          <w:sz w:val="28"/>
          <w:szCs w:val="28"/>
        </w:rPr>
      </w:pPr>
      <w:r w:rsidRPr="00DB5D74">
        <w:rPr>
          <w:color w:val="000000"/>
          <w:sz w:val="28"/>
          <w:szCs w:val="28"/>
        </w:rPr>
        <w:t>Не гарантируется, что HTM всегда будет изучать желаемые причины путем ощущения последовательностей входных паттернов. Например, что если HTM сначала была натренирована на внутренностях арбуза, а затем на его наружной стороне</w:t>
      </w:r>
      <w:r w:rsidR="00CD6881">
        <w:rPr>
          <w:color w:val="000000"/>
          <w:sz w:val="28"/>
          <w:szCs w:val="28"/>
        </w:rPr>
        <w:t>, то б</w:t>
      </w:r>
      <w:r w:rsidRPr="00DB5D74">
        <w:rPr>
          <w:color w:val="000000"/>
          <w:sz w:val="28"/>
          <w:szCs w:val="28"/>
        </w:rPr>
        <w:t xml:space="preserve">ыло бы естественным отнести эти отдельные паттерны к различным причинам. Следовательно, мы обучаем HTM на срезе арбуза, когда ей показывают последовательность от внутренностей до наружной стороны. Возможно, что HTM сформирует высокоуровневую причину (арбуз), которая представляет пулинг двух низкоуровневых причин (красные внутренности становятся зеленой наружной стороной). Но, также возможно, что этого не случится. Это зависит от дизайна иерархии, от того, как </w:t>
      </w:r>
      <w:r w:rsidR="00CD6881">
        <w:rPr>
          <w:color w:val="000000"/>
          <w:sz w:val="28"/>
          <w:szCs w:val="28"/>
        </w:rPr>
        <w:t>мы обучаем</w:t>
      </w:r>
      <w:r w:rsidRPr="00DB5D74">
        <w:rPr>
          <w:color w:val="000000"/>
          <w:sz w:val="28"/>
          <w:szCs w:val="28"/>
        </w:rPr>
        <w:t xml:space="preserve"> HTM и от статистики входной информации. Если переход между внутренностями и наружной стороной займет много времени, или если будет слишком много промежуточных шагов, может получиться, что HTM не совершит пулинг причин так, как </w:t>
      </w:r>
      <w:r w:rsidR="00CD6881">
        <w:rPr>
          <w:color w:val="000000"/>
          <w:sz w:val="28"/>
          <w:szCs w:val="28"/>
        </w:rPr>
        <w:t>ожидается.</w:t>
      </w:r>
    </w:p>
    <w:p w:rsidR="00D71BAC" w:rsidRPr="00DB5D74" w:rsidRDefault="00D71BAC" w:rsidP="004F03D0">
      <w:pPr>
        <w:pStyle w:val="Web"/>
        <w:ind w:firstLine="709"/>
        <w:rPr>
          <w:color w:val="000000"/>
          <w:sz w:val="28"/>
          <w:szCs w:val="28"/>
        </w:rPr>
      </w:pPr>
      <w:r w:rsidRPr="00DB5D74">
        <w:rPr>
          <w:color w:val="000000"/>
          <w:sz w:val="28"/>
          <w:szCs w:val="28"/>
        </w:rPr>
        <w:t>Обучение корректной категоризации, то есть обучение корректным причинам может быть выполнено гораздо быстрее и определеннее при использовании обучения с учителем. В HTM это делается путем установки предварительных ожиданий на узлах верхнего уровня иерархии в процессе обучения.</w:t>
      </w:r>
    </w:p>
    <w:p w:rsidR="00D71BAC" w:rsidRPr="00DB5D74" w:rsidRDefault="00D71BAC" w:rsidP="00D71BAC">
      <w:pPr>
        <w:pStyle w:val="Web"/>
        <w:rPr>
          <w:b/>
          <w:bCs/>
          <w:color w:val="000000"/>
          <w:sz w:val="28"/>
          <w:szCs w:val="28"/>
        </w:rPr>
      </w:pPr>
      <w:r w:rsidRPr="00DB5D74">
        <w:rPr>
          <w:b/>
          <w:bCs/>
          <w:color w:val="000000"/>
          <w:sz w:val="28"/>
          <w:szCs w:val="28"/>
        </w:rPr>
        <w:t>Представление времени</w:t>
      </w:r>
    </w:p>
    <w:p w:rsidR="00D71BAC" w:rsidRPr="00DB5D74" w:rsidRDefault="00745BBE" w:rsidP="004F03D0">
      <w:pPr>
        <w:pStyle w:val="Web"/>
        <w:ind w:firstLine="432"/>
        <w:rPr>
          <w:color w:val="000000"/>
          <w:sz w:val="28"/>
          <w:szCs w:val="28"/>
        </w:rPr>
      </w:pPr>
      <w:r>
        <w:rPr>
          <w:color w:val="000000"/>
          <w:sz w:val="28"/>
          <w:szCs w:val="28"/>
        </w:rPr>
        <w:t>Для некоторых временных паттернов</w:t>
      </w:r>
      <w:r w:rsidR="00D71BAC" w:rsidRPr="00DB5D74">
        <w:rPr>
          <w:color w:val="000000"/>
          <w:sz w:val="28"/>
          <w:szCs w:val="28"/>
        </w:rPr>
        <w:t xml:space="preserve"> важно конкретное или относительное время между элементами в последовательности. Например, временные интервалы между нотами в мелодии или время между фонемами в произносимом слове – важная часть этих причин. Биологический мозг имеет возможность изучать последовательности и с конкретной временной информацией, и без. Если в последовательности есть устойчивые временные интервалы, мозг запоминает их. Если устойчивых временных интервалов нет, мозг хранит последовательность без времени. В</w:t>
      </w:r>
      <w:r w:rsidR="00D71BAC" w:rsidRPr="001A51EC">
        <w:rPr>
          <w:color w:val="000000"/>
          <w:sz w:val="28"/>
          <w:szCs w:val="28"/>
        </w:rPr>
        <w:t xml:space="preserve"> </w:t>
      </w:r>
      <w:sdt>
        <w:sdtPr>
          <w:rPr>
            <w:color w:val="000000"/>
            <w:sz w:val="28"/>
            <w:szCs w:val="28"/>
          </w:rPr>
          <w:id w:val="33148551"/>
          <w:citation/>
        </w:sdtPr>
        <w:sdtEndPr/>
        <w:sdtContent>
          <w:r w:rsidR="007A7A97">
            <w:rPr>
              <w:color w:val="000000"/>
              <w:sz w:val="28"/>
              <w:szCs w:val="28"/>
            </w:rPr>
            <w:fldChar w:fldCharType="begin"/>
          </w:r>
          <w:r w:rsidRPr="001A51EC">
            <w:rPr>
              <w:color w:val="000000"/>
              <w:sz w:val="28"/>
              <w:szCs w:val="28"/>
            </w:rPr>
            <w:instrText xml:space="preserve"> </w:instrText>
          </w:r>
          <w:r w:rsidRPr="001A51EC">
            <w:rPr>
              <w:color w:val="000000"/>
              <w:sz w:val="28"/>
              <w:szCs w:val="28"/>
              <w:lang w:val="en-US"/>
            </w:rPr>
            <w:instrText>CITATION</w:instrText>
          </w:r>
          <w:r w:rsidRPr="001A51EC">
            <w:rPr>
              <w:color w:val="000000"/>
              <w:sz w:val="28"/>
              <w:szCs w:val="28"/>
            </w:rPr>
            <w:instrText xml:space="preserve"> </w:instrText>
          </w:r>
          <w:r w:rsidRPr="001A51EC">
            <w:rPr>
              <w:color w:val="000000"/>
              <w:sz w:val="28"/>
              <w:szCs w:val="28"/>
              <w:lang w:val="en-US"/>
            </w:rPr>
            <w:instrText>Jef</w:instrText>
          </w:r>
          <w:r w:rsidRPr="001A51EC">
            <w:rPr>
              <w:color w:val="000000"/>
              <w:sz w:val="28"/>
              <w:szCs w:val="28"/>
            </w:rPr>
            <w:instrText>04 \</w:instrText>
          </w:r>
          <w:r w:rsidRPr="001A51EC">
            <w:rPr>
              <w:color w:val="000000"/>
              <w:sz w:val="28"/>
              <w:szCs w:val="28"/>
              <w:lang w:val="en-US"/>
            </w:rPr>
            <w:instrText>l</w:instrText>
          </w:r>
          <w:r w:rsidRPr="001A51EC">
            <w:rPr>
              <w:color w:val="000000"/>
              <w:sz w:val="28"/>
              <w:szCs w:val="28"/>
            </w:rPr>
            <w:instrText xml:space="preserve"> 1049 </w:instrText>
          </w:r>
          <w:r w:rsidR="007A7A97">
            <w:rPr>
              <w:color w:val="000000"/>
              <w:sz w:val="28"/>
              <w:szCs w:val="28"/>
            </w:rPr>
            <w:fldChar w:fldCharType="separate"/>
          </w:r>
          <w:r w:rsidR="00DA30C4" w:rsidRPr="00DA30C4">
            <w:rPr>
              <w:noProof/>
              <w:color w:val="000000"/>
              <w:sz w:val="28"/>
              <w:szCs w:val="28"/>
            </w:rPr>
            <w:t>[</w:t>
          </w:r>
          <w:hyperlink w:anchor="Jef04" w:history="1">
            <w:r w:rsidR="00DA30C4" w:rsidRPr="00DA30C4">
              <w:rPr>
                <w:noProof/>
                <w:color w:val="000000"/>
                <w:sz w:val="28"/>
                <w:szCs w:val="28"/>
              </w:rPr>
              <w:t>7</w:t>
            </w:r>
          </w:hyperlink>
          <w:r w:rsidR="00DA30C4" w:rsidRPr="00DA30C4">
            <w:rPr>
              <w:noProof/>
              <w:color w:val="000000"/>
              <w:sz w:val="28"/>
              <w:szCs w:val="28"/>
            </w:rPr>
            <w:t>]</w:t>
          </w:r>
          <w:r w:rsidR="007A7A97">
            <w:rPr>
              <w:color w:val="000000"/>
              <w:sz w:val="28"/>
              <w:szCs w:val="28"/>
            </w:rPr>
            <w:fldChar w:fldCharType="end"/>
          </w:r>
        </w:sdtContent>
      </w:sdt>
      <w:r w:rsidRPr="001A51EC">
        <w:rPr>
          <w:color w:val="000000"/>
          <w:sz w:val="28"/>
          <w:szCs w:val="28"/>
        </w:rPr>
        <w:t xml:space="preserve"> </w:t>
      </w:r>
      <w:r w:rsidR="00D71BAC" w:rsidRPr="00DB5D74">
        <w:rPr>
          <w:color w:val="000000"/>
          <w:sz w:val="28"/>
          <w:szCs w:val="28"/>
        </w:rPr>
        <w:t>было сделано предположение о том, как мозг хранит эту временную информацию. HTM нужен эквивалентный механизм для обнаружения и распознавания причин, которые требуют конкретной временной информации</w:t>
      </w:r>
      <w:r w:rsidR="00B21096">
        <w:rPr>
          <w:color w:val="000000"/>
          <w:sz w:val="28"/>
          <w:szCs w:val="28"/>
        </w:rPr>
        <w:t>.</w:t>
      </w:r>
    </w:p>
    <w:p w:rsidR="00BD1164" w:rsidRDefault="00BD1164" w:rsidP="00D71BAC">
      <w:pPr>
        <w:pStyle w:val="Web"/>
        <w:rPr>
          <w:color w:val="000000"/>
          <w:sz w:val="28"/>
          <w:szCs w:val="28"/>
        </w:rPr>
      </w:pPr>
    </w:p>
    <w:p w:rsidR="008106E6" w:rsidRPr="00DB5D74" w:rsidRDefault="006B478D" w:rsidP="008106E6">
      <w:pPr>
        <w:pStyle w:val="Heading1"/>
        <w:rPr>
          <w:rFonts w:ascii="Times New Roman" w:hAnsi="Times New Roman"/>
          <w:sz w:val="28"/>
          <w:szCs w:val="28"/>
        </w:rPr>
      </w:pPr>
      <w:bookmarkStart w:id="28" w:name="_Toc263111226"/>
      <w:r w:rsidRPr="00DB5D74">
        <w:rPr>
          <w:rFonts w:ascii="Times New Roman" w:hAnsi="Times New Roman"/>
          <w:sz w:val="28"/>
          <w:szCs w:val="28"/>
        </w:rPr>
        <w:lastRenderedPageBreak/>
        <w:t>МЕТОДЫ</w:t>
      </w:r>
      <w:r w:rsidR="00535D60">
        <w:rPr>
          <w:rFonts w:ascii="Times New Roman" w:hAnsi="Times New Roman"/>
          <w:sz w:val="28"/>
          <w:szCs w:val="28"/>
        </w:rPr>
        <w:t xml:space="preserve"> ПРЕДОБРАБОТКИ И</w:t>
      </w:r>
      <w:r w:rsidR="004C082F">
        <w:rPr>
          <w:rFonts w:ascii="Times New Roman" w:hAnsi="Times New Roman"/>
          <w:sz w:val="28"/>
          <w:szCs w:val="28"/>
        </w:rPr>
        <w:t xml:space="preserve"> КЛАССИФИКАЦИИ ДАННЫХ</w:t>
      </w:r>
      <w:bookmarkEnd w:id="28"/>
    </w:p>
    <w:p w:rsidR="00322A96" w:rsidRDefault="00322A96" w:rsidP="005C166C">
      <w:pPr>
        <w:rPr>
          <w:rFonts w:cs="Times New Roman"/>
          <w:sz w:val="28"/>
          <w:szCs w:val="28"/>
          <w:lang w:val="ru-RU" w:eastAsia="ru-RU"/>
        </w:rPr>
      </w:pPr>
    </w:p>
    <w:p w:rsidR="00517E24" w:rsidRPr="00517E24" w:rsidRDefault="00517E24" w:rsidP="0044297C">
      <w:pPr>
        <w:ind w:firstLine="432"/>
        <w:rPr>
          <w:rFonts w:cs="Times New Roman"/>
          <w:sz w:val="28"/>
          <w:szCs w:val="28"/>
          <w:lang w:val="ru-RU" w:eastAsia="ru-RU"/>
        </w:rPr>
      </w:pPr>
      <w:r>
        <w:rPr>
          <w:rFonts w:cs="Times New Roman"/>
          <w:sz w:val="28"/>
          <w:szCs w:val="28"/>
          <w:lang w:val="ru-RU" w:eastAsia="ru-RU"/>
        </w:rPr>
        <w:t xml:space="preserve">В данной главе описаны </w:t>
      </w:r>
      <w:r w:rsidR="007939F4" w:rsidRPr="00517E24">
        <w:rPr>
          <w:rFonts w:cs="Times New Roman"/>
          <w:sz w:val="28"/>
          <w:szCs w:val="28"/>
          <w:lang w:val="ru-RU" w:eastAsia="ru-RU"/>
        </w:rPr>
        <w:t>методы,</w:t>
      </w:r>
      <w:r w:rsidRPr="00517E24">
        <w:rPr>
          <w:rFonts w:cs="Times New Roman"/>
          <w:sz w:val="28"/>
          <w:szCs w:val="28"/>
          <w:lang w:val="ru-RU" w:eastAsia="ru-RU"/>
        </w:rPr>
        <w:t xml:space="preserve"> используемые в </w:t>
      </w:r>
      <w:r w:rsidR="00604388">
        <w:rPr>
          <w:rFonts w:cs="Times New Roman"/>
          <w:sz w:val="28"/>
          <w:szCs w:val="28"/>
          <w:lang w:val="ru-RU" w:eastAsia="ru-RU"/>
        </w:rPr>
        <w:t xml:space="preserve">данной работе для предобработки звука и классификации </w:t>
      </w:r>
      <w:r w:rsidRPr="00517E24">
        <w:rPr>
          <w:rFonts w:cs="Times New Roman"/>
          <w:sz w:val="28"/>
          <w:szCs w:val="28"/>
          <w:lang w:val="ru-RU" w:eastAsia="ru-RU"/>
        </w:rPr>
        <w:t>получе</w:t>
      </w:r>
      <w:r w:rsidR="00604388">
        <w:rPr>
          <w:rFonts w:cs="Times New Roman"/>
          <w:sz w:val="28"/>
          <w:szCs w:val="28"/>
          <w:lang w:val="ru-RU" w:eastAsia="ru-RU"/>
        </w:rPr>
        <w:t>нных векторов признаков.</w:t>
      </w:r>
    </w:p>
    <w:p w:rsidR="000C6A40" w:rsidRPr="00DB5D74" w:rsidRDefault="004A4A22" w:rsidP="000C6A40">
      <w:pPr>
        <w:pStyle w:val="Heading2"/>
      </w:pPr>
      <w:bookmarkStart w:id="29" w:name="_Toc263111227"/>
      <w:r>
        <w:t>Предобработка</w:t>
      </w:r>
      <w:r w:rsidR="006F05C2">
        <w:t xml:space="preserve"> музыкальных данных</w:t>
      </w:r>
      <w:bookmarkEnd w:id="29"/>
    </w:p>
    <w:p w:rsidR="00137114" w:rsidRPr="008930E9" w:rsidRDefault="00191F49" w:rsidP="000E205E">
      <w:pPr>
        <w:widowControl/>
        <w:suppressAutoHyphens w:val="0"/>
        <w:autoSpaceDE w:val="0"/>
        <w:adjustRightInd w:val="0"/>
        <w:ind w:firstLine="576"/>
        <w:textAlignment w:val="auto"/>
        <w:rPr>
          <w:rFonts w:cs="Times New Roman"/>
          <w:kern w:val="0"/>
          <w:sz w:val="28"/>
          <w:szCs w:val="28"/>
          <w:lang w:val="ru-RU"/>
        </w:rPr>
      </w:pPr>
      <w:r w:rsidRPr="00E7416C">
        <w:rPr>
          <w:rFonts w:cs="Times New Roman"/>
          <w:kern w:val="0"/>
          <w:sz w:val="28"/>
          <w:szCs w:val="28"/>
          <w:lang w:val="ru-RU"/>
        </w:rPr>
        <w:t>Звуковой моно сигнал конвертируется в 64ех полосную логарифмическую СПМ</w:t>
      </w:r>
      <w:r w:rsidR="00FC25EE" w:rsidRPr="00E7416C">
        <w:rPr>
          <w:rFonts w:cs="Times New Roman"/>
          <w:kern w:val="0"/>
          <w:sz w:val="28"/>
          <w:szCs w:val="28"/>
          <w:lang w:val="ru-RU"/>
        </w:rPr>
        <w:t xml:space="preserve"> </w:t>
      </w:r>
      <w:r w:rsidR="001D5EB1" w:rsidRPr="00E7416C">
        <w:rPr>
          <w:rFonts w:cs="Times New Roman"/>
          <w:kern w:val="0"/>
          <w:sz w:val="28"/>
          <w:szCs w:val="28"/>
          <w:lang w:val="ru-RU"/>
        </w:rPr>
        <w:t xml:space="preserve">взятую с частотой </w:t>
      </w:r>
      <w:r w:rsidRPr="00E7416C">
        <w:rPr>
          <w:rFonts w:cs="Times New Roman"/>
          <w:kern w:val="0"/>
          <w:sz w:val="28"/>
          <w:szCs w:val="28"/>
          <w:lang w:val="ru-RU"/>
        </w:rPr>
        <w:t xml:space="preserve">100 окон </w:t>
      </w:r>
      <w:r w:rsidR="00394849" w:rsidRPr="00E7416C">
        <w:rPr>
          <w:rFonts w:cs="Times New Roman"/>
          <w:kern w:val="0"/>
          <w:sz w:val="28"/>
          <w:szCs w:val="28"/>
          <w:lang w:val="ru-RU"/>
        </w:rPr>
        <w:t>на</w:t>
      </w:r>
      <w:r w:rsidRPr="00E7416C">
        <w:rPr>
          <w:rFonts w:cs="Times New Roman"/>
          <w:kern w:val="0"/>
          <w:sz w:val="28"/>
          <w:szCs w:val="28"/>
          <w:lang w:val="ru-RU"/>
        </w:rPr>
        <w:t xml:space="preserve"> секунду</w:t>
      </w:r>
      <w:r w:rsidR="0014052E" w:rsidRPr="00E7416C">
        <w:rPr>
          <w:rFonts w:cs="Times New Roman"/>
          <w:kern w:val="0"/>
          <w:sz w:val="28"/>
          <w:szCs w:val="28"/>
          <w:lang w:val="ru-RU"/>
        </w:rPr>
        <w:t xml:space="preserve"> записи</w:t>
      </w:r>
      <w:r w:rsidRPr="00E7416C">
        <w:rPr>
          <w:rFonts w:cs="Times New Roman"/>
          <w:kern w:val="0"/>
          <w:sz w:val="28"/>
          <w:szCs w:val="28"/>
          <w:lang w:val="ru-RU"/>
        </w:rPr>
        <w:t>.</w:t>
      </w:r>
      <w:r w:rsidR="00137114" w:rsidRPr="00E7416C">
        <w:rPr>
          <w:rFonts w:cs="Times New Roman"/>
          <w:kern w:val="0"/>
          <w:sz w:val="28"/>
          <w:szCs w:val="28"/>
          <w:lang w:val="ru-RU"/>
        </w:rPr>
        <w:t xml:space="preserve"> </w:t>
      </w:r>
      <w:r w:rsidR="000F5220">
        <w:rPr>
          <w:rFonts w:cs="Times New Roman"/>
          <w:kern w:val="0"/>
          <w:sz w:val="28"/>
          <w:szCs w:val="28"/>
          <w:lang w:val="ru-RU"/>
        </w:rPr>
        <w:t>Фильтры</w:t>
      </w:r>
      <w:r w:rsidR="00137114" w:rsidRPr="00E7416C">
        <w:rPr>
          <w:rFonts w:cs="Times New Roman"/>
          <w:kern w:val="0"/>
          <w:sz w:val="28"/>
          <w:szCs w:val="28"/>
          <w:lang w:val="ru-RU"/>
        </w:rPr>
        <w:t xml:space="preserve"> СПМ </w:t>
      </w:r>
      <w:r w:rsidR="00A63551">
        <w:rPr>
          <w:rFonts w:cs="Times New Roman"/>
          <w:kern w:val="0"/>
          <w:sz w:val="28"/>
          <w:szCs w:val="28"/>
          <w:lang w:val="ru-RU"/>
        </w:rPr>
        <w:t xml:space="preserve">расположены </w:t>
      </w:r>
      <w:r w:rsidR="00137114" w:rsidRPr="00E7416C">
        <w:rPr>
          <w:rFonts w:cs="Times New Roman"/>
          <w:kern w:val="0"/>
          <w:sz w:val="28"/>
          <w:szCs w:val="28"/>
          <w:lang w:val="ru-RU"/>
        </w:rPr>
        <w:t>логарифмически линейн</w:t>
      </w:r>
      <w:r w:rsidR="00A63551">
        <w:rPr>
          <w:rFonts w:cs="Times New Roman"/>
          <w:kern w:val="0"/>
          <w:sz w:val="28"/>
          <w:szCs w:val="28"/>
          <w:lang w:val="ru-RU"/>
        </w:rPr>
        <w:t>о</w:t>
      </w:r>
      <w:r w:rsidR="00E7416C" w:rsidRPr="00E7416C">
        <w:rPr>
          <w:rFonts w:cs="Times New Roman"/>
          <w:kern w:val="0"/>
          <w:sz w:val="28"/>
          <w:szCs w:val="28"/>
          <w:lang w:val="ru-RU"/>
        </w:rPr>
        <w:t xml:space="preserve"> и являются простой имитацией поведения внутреннего уха человека. </w:t>
      </w:r>
      <w:r w:rsidR="00137114" w:rsidRPr="00E7416C">
        <w:rPr>
          <w:rFonts w:cs="Times New Roman"/>
          <w:kern w:val="0"/>
          <w:sz w:val="28"/>
          <w:szCs w:val="28"/>
          <w:lang w:val="ru-RU"/>
        </w:rPr>
        <w:t xml:space="preserve"> </w:t>
      </w:r>
      <w:r w:rsidR="00E7416C" w:rsidRPr="00E7416C">
        <w:rPr>
          <w:rFonts w:cs="Times New Roman"/>
          <w:kern w:val="0"/>
          <w:sz w:val="28"/>
          <w:szCs w:val="28"/>
          <w:lang w:val="ru-RU"/>
        </w:rPr>
        <w:t>Шагами</w:t>
      </w:r>
      <w:r w:rsidR="00E7416C" w:rsidRPr="00624BDA">
        <w:rPr>
          <w:rFonts w:cs="Times New Roman"/>
          <w:kern w:val="0"/>
          <w:sz w:val="28"/>
          <w:szCs w:val="28"/>
          <w:lang w:val="ru-RU"/>
        </w:rPr>
        <w:t xml:space="preserve"> </w:t>
      </w:r>
      <w:r w:rsidR="00E7416C" w:rsidRPr="00E7416C">
        <w:rPr>
          <w:rFonts w:cs="Times New Roman"/>
          <w:kern w:val="0"/>
          <w:sz w:val="28"/>
          <w:szCs w:val="28"/>
          <w:lang w:val="ru-RU"/>
        </w:rPr>
        <w:t>трансформации</w:t>
      </w:r>
      <w:r w:rsidR="00E7416C" w:rsidRPr="00624BDA">
        <w:rPr>
          <w:rFonts w:cs="Times New Roman"/>
          <w:kern w:val="0"/>
          <w:sz w:val="28"/>
          <w:szCs w:val="28"/>
          <w:lang w:val="ru-RU"/>
        </w:rPr>
        <w:t xml:space="preserve"> </w:t>
      </w:r>
      <w:r w:rsidR="00E7416C" w:rsidRPr="00E7416C">
        <w:rPr>
          <w:rFonts w:cs="Times New Roman"/>
          <w:kern w:val="0"/>
          <w:sz w:val="28"/>
          <w:szCs w:val="28"/>
          <w:lang w:val="ru-RU"/>
        </w:rPr>
        <w:t>являются</w:t>
      </w:r>
      <w:r w:rsidR="00E7416C" w:rsidRPr="00624BDA">
        <w:rPr>
          <w:rFonts w:cs="Times New Roman"/>
          <w:kern w:val="0"/>
          <w:sz w:val="28"/>
          <w:szCs w:val="28"/>
          <w:lang w:val="ru-RU"/>
        </w:rPr>
        <w:t>:</w:t>
      </w:r>
      <w:r w:rsidR="008930E9">
        <w:rPr>
          <w:rFonts w:cs="Times New Roman"/>
          <w:kern w:val="0"/>
          <w:sz w:val="28"/>
          <w:szCs w:val="28"/>
          <w:lang w:val="ru-RU"/>
        </w:rPr>
        <w:t xml:space="preserve"> </w:t>
      </w:r>
    </w:p>
    <w:p w:rsidR="00893B16" w:rsidRDefault="00893B16" w:rsidP="0005739B">
      <w:pPr>
        <w:ind w:firstLine="576"/>
        <w:rPr>
          <w:rFonts w:cs="Times New Roman"/>
          <w:kern w:val="0"/>
          <w:sz w:val="28"/>
          <w:szCs w:val="28"/>
          <w:lang w:val="ru-RU"/>
        </w:rPr>
      </w:pPr>
      <w:r w:rsidRPr="008930E9">
        <w:rPr>
          <w:rFonts w:cs="Times New Roman"/>
          <w:kern w:val="0"/>
          <w:sz w:val="28"/>
          <w:szCs w:val="28"/>
          <w:lang w:val="ru-RU"/>
        </w:rPr>
        <w:t xml:space="preserve">1. </w:t>
      </w:r>
      <w:r w:rsidR="008930E9">
        <w:rPr>
          <w:rFonts w:cs="Times New Roman"/>
          <w:kern w:val="0"/>
          <w:sz w:val="28"/>
          <w:szCs w:val="28"/>
          <w:lang w:val="ru-RU"/>
        </w:rPr>
        <w:t>Чтение</w:t>
      </w:r>
      <w:r w:rsidR="008930E9" w:rsidRPr="008930E9">
        <w:rPr>
          <w:rFonts w:cs="Times New Roman"/>
          <w:kern w:val="0"/>
          <w:sz w:val="28"/>
          <w:szCs w:val="28"/>
          <w:lang w:val="ru-RU"/>
        </w:rPr>
        <w:t xml:space="preserve"> </w:t>
      </w:r>
      <w:r w:rsidR="008930E9">
        <w:rPr>
          <w:rFonts w:cs="Times New Roman"/>
          <w:kern w:val="0"/>
          <w:sz w:val="28"/>
          <w:szCs w:val="28"/>
          <w:lang w:val="ru-RU"/>
        </w:rPr>
        <w:t>аудио</w:t>
      </w:r>
      <w:r w:rsidR="008930E9" w:rsidRPr="008930E9">
        <w:rPr>
          <w:rFonts w:cs="Times New Roman"/>
          <w:kern w:val="0"/>
          <w:sz w:val="28"/>
          <w:szCs w:val="28"/>
          <w:lang w:val="ru-RU"/>
        </w:rPr>
        <w:t xml:space="preserve"> </w:t>
      </w:r>
      <w:r w:rsidR="008930E9">
        <w:rPr>
          <w:rFonts w:cs="Times New Roman"/>
          <w:kern w:val="0"/>
          <w:sz w:val="28"/>
          <w:szCs w:val="28"/>
          <w:lang w:val="ru-RU"/>
        </w:rPr>
        <w:t>сигнал</w:t>
      </w:r>
      <w:r w:rsidR="008930E9" w:rsidRPr="008930E9">
        <w:rPr>
          <w:rFonts w:cs="Times New Roman"/>
          <w:kern w:val="0"/>
          <w:sz w:val="28"/>
          <w:szCs w:val="28"/>
          <w:lang w:val="ru-RU"/>
        </w:rPr>
        <w:t xml:space="preserve"> </w:t>
      </w:r>
      <w:r w:rsidR="008930E9">
        <w:rPr>
          <w:rFonts w:cs="Times New Roman"/>
          <w:kern w:val="0"/>
          <w:sz w:val="28"/>
          <w:szCs w:val="28"/>
          <w:lang w:val="ru-RU"/>
        </w:rPr>
        <w:t>из</w:t>
      </w:r>
      <w:r w:rsidR="008930E9" w:rsidRPr="008930E9">
        <w:rPr>
          <w:rFonts w:cs="Times New Roman"/>
          <w:kern w:val="0"/>
          <w:sz w:val="28"/>
          <w:szCs w:val="28"/>
          <w:lang w:val="ru-RU"/>
        </w:rPr>
        <w:t xml:space="preserve"> </w:t>
      </w:r>
      <w:r w:rsidR="008930E9">
        <w:rPr>
          <w:rFonts w:cs="Times New Roman"/>
          <w:kern w:val="0"/>
          <w:sz w:val="28"/>
          <w:szCs w:val="28"/>
          <w:lang w:val="ru-RU"/>
        </w:rPr>
        <w:t>файла. Аудио</w:t>
      </w:r>
      <w:r w:rsidR="008930E9" w:rsidRPr="008930E9">
        <w:rPr>
          <w:rFonts w:cs="Times New Roman"/>
          <w:kern w:val="0"/>
          <w:sz w:val="28"/>
          <w:szCs w:val="28"/>
          <w:lang w:val="ru-RU"/>
        </w:rPr>
        <w:t xml:space="preserve"> </w:t>
      </w:r>
      <w:r w:rsidR="008930E9">
        <w:rPr>
          <w:rFonts w:cs="Times New Roman"/>
          <w:kern w:val="0"/>
          <w:sz w:val="28"/>
          <w:szCs w:val="28"/>
          <w:lang w:val="ru-RU"/>
        </w:rPr>
        <w:t>сигналы</w:t>
      </w:r>
      <w:r w:rsidR="008930E9" w:rsidRPr="008930E9">
        <w:rPr>
          <w:rFonts w:cs="Times New Roman"/>
          <w:kern w:val="0"/>
          <w:sz w:val="28"/>
          <w:szCs w:val="28"/>
          <w:lang w:val="ru-RU"/>
        </w:rPr>
        <w:t xml:space="preserve"> </w:t>
      </w:r>
      <w:r w:rsidR="008930E9">
        <w:rPr>
          <w:rFonts w:cs="Times New Roman"/>
          <w:kern w:val="0"/>
          <w:sz w:val="28"/>
          <w:szCs w:val="28"/>
          <w:lang w:val="ru-RU"/>
        </w:rPr>
        <w:t>изначально</w:t>
      </w:r>
      <w:r w:rsidR="008930E9" w:rsidRPr="008930E9">
        <w:rPr>
          <w:rFonts w:cs="Times New Roman"/>
          <w:kern w:val="0"/>
          <w:sz w:val="28"/>
          <w:szCs w:val="28"/>
          <w:lang w:val="ru-RU"/>
        </w:rPr>
        <w:t xml:space="preserve"> </w:t>
      </w:r>
      <w:r w:rsidR="008930E9">
        <w:rPr>
          <w:rFonts w:cs="Times New Roman"/>
          <w:kern w:val="0"/>
          <w:sz w:val="28"/>
          <w:szCs w:val="28"/>
          <w:lang w:val="ru-RU"/>
        </w:rPr>
        <w:t>читаются</w:t>
      </w:r>
      <w:r w:rsidR="008930E9" w:rsidRPr="008930E9">
        <w:rPr>
          <w:rFonts w:cs="Times New Roman"/>
          <w:kern w:val="0"/>
          <w:sz w:val="28"/>
          <w:szCs w:val="28"/>
          <w:lang w:val="ru-RU"/>
        </w:rPr>
        <w:t xml:space="preserve"> </w:t>
      </w:r>
      <w:r w:rsidR="00096EF4">
        <w:rPr>
          <w:rFonts w:cs="Times New Roman"/>
          <w:kern w:val="0"/>
          <w:sz w:val="28"/>
          <w:szCs w:val="28"/>
          <w:lang w:val="ru-RU"/>
        </w:rPr>
        <w:t>как</w:t>
      </w:r>
      <w:r w:rsidR="008930E9" w:rsidRPr="008930E9">
        <w:rPr>
          <w:rFonts w:cs="Times New Roman"/>
          <w:kern w:val="0"/>
          <w:sz w:val="28"/>
          <w:szCs w:val="28"/>
          <w:lang w:val="ru-RU"/>
        </w:rPr>
        <w:t xml:space="preserve"> </w:t>
      </w:r>
      <w:r w:rsidR="00096EF4" w:rsidRPr="00771004">
        <w:rPr>
          <w:rFonts w:cs="Times New Roman"/>
          <w:color w:val="000000"/>
          <w:sz w:val="28"/>
          <w:szCs w:val="28"/>
        </w:rPr>
        <w:t>Pulse</w:t>
      </w:r>
      <w:r w:rsidR="00096EF4" w:rsidRPr="00096EF4">
        <w:rPr>
          <w:rFonts w:cs="Times New Roman"/>
          <w:color w:val="000000"/>
          <w:sz w:val="28"/>
          <w:szCs w:val="28"/>
          <w:lang w:val="ru-RU"/>
        </w:rPr>
        <w:t xml:space="preserve"> </w:t>
      </w:r>
      <w:r w:rsidR="00096EF4" w:rsidRPr="00771004">
        <w:rPr>
          <w:rFonts w:cs="Times New Roman"/>
          <w:color w:val="000000"/>
          <w:sz w:val="28"/>
          <w:szCs w:val="28"/>
        </w:rPr>
        <w:t>Code</w:t>
      </w:r>
      <w:r w:rsidR="00096EF4" w:rsidRPr="00096EF4">
        <w:rPr>
          <w:rFonts w:cs="Times New Roman"/>
          <w:color w:val="000000"/>
          <w:sz w:val="28"/>
          <w:szCs w:val="28"/>
          <w:lang w:val="ru-RU"/>
        </w:rPr>
        <w:t xml:space="preserve"> </w:t>
      </w:r>
      <w:r w:rsidR="00096EF4" w:rsidRPr="00096EF4">
        <w:rPr>
          <w:rFonts w:cs="Times New Roman"/>
          <w:color w:val="000000"/>
          <w:sz w:val="28"/>
          <w:szCs w:val="28"/>
        </w:rPr>
        <w:t>Modulation</w:t>
      </w:r>
      <w:r w:rsidR="00096EF4" w:rsidRPr="00096EF4">
        <w:rPr>
          <w:rFonts w:cs="Times New Roman"/>
          <w:color w:val="000000"/>
          <w:sz w:val="28"/>
          <w:szCs w:val="28"/>
          <w:lang w:val="ru-RU"/>
        </w:rPr>
        <w:t xml:space="preserve"> (</w:t>
      </w:r>
      <w:r w:rsidR="00096EF4" w:rsidRPr="00096EF4">
        <w:rPr>
          <w:rFonts w:cs="Times New Roman"/>
          <w:color w:val="000000"/>
          <w:sz w:val="28"/>
          <w:szCs w:val="28"/>
        </w:rPr>
        <w:t>PCM</w:t>
      </w:r>
      <w:r w:rsidR="00096EF4" w:rsidRPr="00096EF4">
        <w:rPr>
          <w:rFonts w:cs="Times New Roman"/>
          <w:color w:val="000000"/>
          <w:sz w:val="28"/>
          <w:szCs w:val="28"/>
          <w:lang w:val="ru-RU"/>
        </w:rPr>
        <w:t>)</w:t>
      </w:r>
      <w:r w:rsidR="008930E9" w:rsidRPr="00096EF4">
        <w:rPr>
          <w:rFonts w:cs="Times New Roman"/>
          <w:kern w:val="0"/>
          <w:sz w:val="28"/>
          <w:szCs w:val="28"/>
          <w:lang w:val="ru-RU"/>
        </w:rPr>
        <w:t xml:space="preserve"> </w:t>
      </w:r>
      <w:r w:rsidR="00096EF4" w:rsidRPr="00096EF4">
        <w:rPr>
          <w:rFonts w:cs="Times New Roman"/>
          <w:kern w:val="0"/>
          <w:sz w:val="28"/>
          <w:szCs w:val="28"/>
          <w:lang w:val="ru-RU"/>
        </w:rPr>
        <w:t>данные</w:t>
      </w:r>
      <w:r w:rsidR="00AD4C0B" w:rsidRPr="00096EF4">
        <w:rPr>
          <w:rFonts w:cs="Times New Roman"/>
          <w:kern w:val="0"/>
          <w:sz w:val="28"/>
          <w:szCs w:val="28"/>
          <w:lang w:val="ru-RU"/>
        </w:rPr>
        <w:t xml:space="preserve"> </w:t>
      </w:r>
      <w:r w:rsidR="008930E9" w:rsidRPr="00096EF4">
        <w:rPr>
          <w:rFonts w:cs="Times New Roman"/>
          <w:kern w:val="0"/>
          <w:sz w:val="28"/>
          <w:szCs w:val="28"/>
          <w:lang w:val="ru-RU"/>
        </w:rPr>
        <w:t>в форму очень длинных временных последовательностей</w:t>
      </w:r>
      <w:r w:rsidR="00096EF4" w:rsidRPr="00096EF4">
        <w:rPr>
          <w:rFonts w:cs="Times New Roman"/>
          <w:kern w:val="0"/>
          <w:sz w:val="28"/>
          <w:szCs w:val="28"/>
          <w:lang w:val="ru-RU"/>
        </w:rPr>
        <w:t xml:space="preserve"> (</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262674833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Рис. 9</w:t>
      </w:r>
      <w:r w:rsidR="00794F73">
        <w:fldChar w:fldCharType="end"/>
      </w:r>
      <w:r w:rsidR="00096EF4" w:rsidRPr="00096EF4">
        <w:rPr>
          <w:rFonts w:cs="Times New Roman"/>
          <w:kern w:val="0"/>
          <w:sz w:val="28"/>
          <w:szCs w:val="28"/>
          <w:lang w:val="ru-RU"/>
        </w:rPr>
        <w:t>)</w:t>
      </w:r>
      <w:r w:rsidR="008930E9" w:rsidRPr="00096EF4">
        <w:rPr>
          <w:rFonts w:cs="Times New Roman"/>
          <w:kern w:val="0"/>
          <w:sz w:val="28"/>
          <w:szCs w:val="28"/>
          <w:lang w:val="ru-RU"/>
        </w:rPr>
        <w:t>. Потом</w:t>
      </w:r>
      <w:r w:rsidR="008930E9" w:rsidRPr="008930E9">
        <w:rPr>
          <w:rFonts w:cs="Times New Roman"/>
          <w:kern w:val="0"/>
          <w:sz w:val="28"/>
          <w:szCs w:val="28"/>
          <w:lang w:val="ru-RU"/>
        </w:rPr>
        <w:t xml:space="preserve"> </w:t>
      </w:r>
      <w:r w:rsidR="008930E9">
        <w:rPr>
          <w:rFonts w:cs="Times New Roman"/>
          <w:kern w:val="0"/>
          <w:sz w:val="28"/>
          <w:szCs w:val="28"/>
          <w:lang w:val="ru-RU"/>
        </w:rPr>
        <w:t>сигнал</w:t>
      </w:r>
      <w:r w:rsidR="008930E9" w:rsidRPr="008930E9">
        <w:rPr>
          <w:rFonts w:cs="Times New Roman"/>
          <w:kern w:val="0"/>
          <w:sz w:val="28"/>
          <w:szCs w:val="28"/>
          <w:lang w:val="ru-RU"/>
        </w:rPr>
        <w:t xml:space="preserve"> </w:t>
      </w:r>
      <w:r w:rsidR="008930E9">
        <w:rPr>
          <w:rFonts w:cs="Times New Roman"/>
          <w:kern w:val="0"/>
          <w:sz w:val="28"/>
          <w:szCs w:val="28"/>
          <w:lang w:val="ru-RU"/>
        </w:rPr>
        <w:t>суммируется</w:t>
      </w:r>
      <w:r w:rsidR="008930E9" w:rsidRPr="008930E9">
        <w:rPr>
          <w:rFonts w:cs="Times New Roman"/>
          <w:kern w:val="0"/>
          <w:sz w:val="28"/>
          <w:szCs w:val="28"/>
          <w:lang w:val="ru-RU"/>
        </w:rPr>
        <w:t xml:space="preserve"> </w:t>
      </w:r>
      <w:r w:rsidR="008930E9">
        <w:rPr>
          <w:rFonts w:cs="Times New Roman"/>
          <w:kern w:val="0"/>
          <w:sz w:val="28"/>
          <w:szCs w:val="28"/>
          <w:lang w:val="ru-RU"/>
        </w:rPr>
        <w:t>в</w:t>
      </w:r>
      <w:r w:rsidR="008930E9" w:rsidRPr="008930E9">
        <w:rPr>
          <w:rFonts w:cs="Times New Roman"/>
          <w:kern w:val="0"/>
          <w:sz w:val="28"/>
          <w:szCs w:val="28"/>
          <w:lang w:val="ru-RU"/>
        </w:rPr>
        <w:t xml:space="preserve"> </w:t>
      </w:r>
      <w:r w:rsidR="008930E9">
        <w:rPr>
          <w:rFonts w:cs="Times New Roman"/>
          <w:kern w:val="0"/>
          <w:sz w:val="28"/>
          <w:szCs w:val="28"/>
          <w:lang w:val="ru-RU"/>
        </w:rPr>
        <w:t>один</w:t>
      </w:r>
      <w:r w:rsidR="008930E9" w:rsidRPr="008930E9">
        <w:rPr>
          <w:rFonts w:cs="Times New Roman"/>
          <w:kern w:val="0"/>
          <w:sz w:val="28"/>
          <w:szCs w:val="28"/>
          <w:lang w:val="ru-RU"/>
        </w:rPr>
        <w:t xml:space="preserve"> </w:t>
      </w:r>
      <w:r w:rsidR="008930E9">
        <w:rPr>
          <w:rFonts w:cs="Times New Roman"/>
          <w:kern w:val="0"/>
          <w:sz w:val="28"/>
          <w:szCs w:val="28"/>
          <w:lang w:val="ru-RU"/>
        </w:rPr>
        <w:t>сигнал</w:t>
      </w:r>
      <w:r w:rsidR="008930E9" w:rsidRPr="008930E9">
        <w:rPr>
          <w:rFonts w:cs="Times New Roman"/>
          <w:kern w:val="0"/>
          <w:sz w:val="28"/>
          <w:szCs w:val="28"/>
          <w:lang w:val="ru-RU"/>
        </w:rPr>
        <w:t xml:space="preserve">, </w:t>
      </w:r>
      <w:r w:rsidR="008930E9">
        <w:rPr>
          <w:rFonts w:cs="Times New Roman"/>
          <w:kern w:val="0"/>
          <w:sz w:val="28"/>
          <w:szCs w:val="28"/>
          <w:lang w:val="ru-RU"/>
        </w:rPr>
        <w:t>если</w:t>
      </w:r>
      <w:r w:rsidR="008930E9" w:rsidRPr="008930E9">
        <w:rPr>
          <w:rFonts w:cs="Times New Roman"/>
          <w:kern w:val="0"/>
          <w:sz w:val="28"/>
          <w:szCs w:val="28"/>
          <w:lang w:val="ru-RU"/>
        </w:rPr>
        <w:t xml:space="preserve"> </w:t>
      </w:r>
      <w:r w:rsidR="008930E9">
        <w:rPr>
          <w:rFonts w:cs="Times New Roman"/>
          <w:kern w:val="0"/>
          <w:sz w:val="28"/>
          <w:szCs w:val="28"/>
          <w:lang w:val="ru-RU"/>
        </w:rPr>
        <w:t>аудио</w:t>
      </w:r>
      <w:r w:rsidR="008930E9" w:rsidRPr="008930E9">
        <w:rPr>
          <w:rFonts w:cs="Times New Roman"/>
          <w:kern w:val="0"/>
          <w:sz w:val="28"/>
          <w:szCs w:val="28"/>
          <w:lang w:val="ru-RU"/>
        </w:rPr>
        <w:t xml:space="preserve"> </w:t>
      </w:r>
      <w:r w:rsidR="008930E9">
        <w:rPr>
          <w:rFonts w:cs="Times New Roman"/>
          <w:kern w:val="0"/>
          <w:sz w:val="28"/>
          <w:szCs w:val="28"/>
          <w:lang w:val="ru-RU"/>
        </w:rPr>
        <w:t>в</w:t>
      </w:r>
      <w:r w:rsidR="008930E9" w:rsidRPr="008930E9">
        <w:rPr>
          <w:rFonts w:cs="Times New Roman"/>
          <w:kern w:val="0"/>
          <w:sz w:val="28"/>
          <w:szCs w:val="28"/>
          <w:lang w:val="ru-RU"/>
        </w:rPr>
        <w:t xml:space="preserve"> </w:t>
      </w:r>
      <w:r w:rsidR="008930E9">
        <w:rPr>
          <w:rFonts w:cs="Times New Roman"/>
          <w:kern w:val="0"/>
          <w:sz w:val="28"/>
          <w:szCs w:val="28"/>
          <w:lang w:val="ru-RU"/>
        </w:rPr>
        <w:t>стерео</w:t>
      </w:r>
      <w:r w:rsidR="008930E9" w:rsidRPr="008930E9">
        <w:rPr>
          <w:rFonts w:cs="Times New Roman"/>
          <w:kern w:val="0"/>
          <w:sz w:val="28"/>
          <w:szCs w:val="28"/>
          <w:lang w:val="ru-RU"/>
        </w:rPr>
        <w:t xml:space="preserve"> </w:t>
      </w:r>
      <w:r w:rsidR="008930E9">
        <w:rPr>
          <w:rFonts w:cs="Times New Roman"/>
          <w:kern w:val="0"/>
          <w:sz w:val="28"/>
          <w:szCs w:val="28"/>
          <w:lang w:val="ru-RU"/>
        </w:rPr>
        <w:t>формате.</w:t>
      </w:r>
    </w:p>
    <w:p w:rsidR="003D228A" w:rsidRPr="00624BDA" w:rsidRDefault="003D228A" w:rsidP="0005739B">
      <w:pPr>
        <w:ind w:firstLine="576"/>
        <w:rPr>
          <w:rFonts w:cs="Times New Roman"/>
          <w:kern w:val="0"/>
          <w:sz w:val="28"/>
          <w:szCs w:val="28"/>
          <w:lang w:val="ru-RU"/>
        </w:rPr>
      </w:pPr>
    </w:p>
    <w:p w:rsidR="001E7EF8" w:rsidRDefault="001E7EF8" w:rsidP="007A4F71">
      <w:pPr>
        <w:widowControl/>
        <w:suppressAutoHyphens w:val="0"/>
        <w:autoSpaceDE w:val="0"/>
        <w:adjustRightInd w:val="0"/>
        <w:jc w:val="center"/>
        <w:textAlignment w:val="auto"/>
        <w:rPr>
          <w:rFonts w:cs="Times New Roman"/>
          <w:kern w:val="0"/>
          <w:sz w:val="28"/>
          <w:szCs w:val="28"/>
        </w:rPr>
      </w:pPr>
      <w:r w:rsidRPr="001E7EF8">
        <w:rPr>
          <w:rFonts w:cs="Times New Roman"/>
          <w:noProof/>
          <w:kern w:val="0"/>
          <w:sz w:val="28"/>
          <w:szCs w:val="28"/>
        </w:rPr>
        <w:drawing>
          <wp:inline distT="0" distB="0" distL="0" distR="0">
            <wp:extent cx="5200155" cy="2000778"/>
            <wp:effectExtent l="19050" t="0" r="49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04841" cy="2002581"/>
                    </a:xfrm>
                    <a:prstGeom prst="rect">
                      <a:avLst/>
                    </a:prstGeom>
                    <a:noFill/>
                    <a:ln w="9525">
                      <a:noFill/>
                      <a:miter lim="800000"/>
                      <a:headEnd/>
                      <a:tailEnd/>
                    </a:ln>
                  </pic:spPr>
                </pic:pic>
              </a:graphicData>
            </a:graphic>
          </wp:inline>
        </w:drawing>
      </w:r>
    </w:p>
    <w:p w:rsidR="00BC108E" w:rsidRPr="004D3718" w:rsidRDefault="00BC108E" w:rsidP="00E51F73">
      <w:pPr>
        <w:pStyle w:val="Caption"/>
        <w:jc w:val="center"/>
        <w:rPr>
          <w:rFonts w:cs="Times New Roman"/>
          <w:kern w:val="0"/>
          <w:sz w:val="28"/>
          <w:szCs w:val="28"/>
          <w:lang w:val="ru-RU"/>
        </w:rPr>
      </w:pPr>
      <w:bookmarkStart w:id="30" w:name="_Ref262674833"/>
      <w:r w:rsidRPr="00624BDA">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9</w:t>
      </w:r>
      <w:r w:rsidR="007A7A97">
        <w:rPr>
          <w:lang w:val="ru-RU"/>
        </w:rPr>
        <w:fldChar w:fldCharType="end"/>
      </w:r>
      <w:bookmarkEnd w:id="30"/>
      <w:r w:rsidR="004D3718">
        <w:rPr>
          <w:lang w:val="ru-RU"/>
        </w:rPr>
        <w:t xml:space="preserve"> Сигнал</w:t>
      </w:r>
    </w:p>
    <w:p w:rsidR="00893B16" w:rsidRPr="008930E9" w:rsidRDefault="00893B16" w:rsidP="000E205E">
      <w:pPr>
        <w:widowControl/>
        <w:suppressAutoHyphens w:val="0"/>
        <w:autoSpaceDE w:val="0"/>
        <w:adjustRightInd w:val="0"/>
        <w:ind w:firstLine="709"/>
        <w:textAlignment w:val="auto"/>
        <w:rPr>
          <w:rFonts w:cs="Times New Roman"/>
          <w:kern w:val="0"/>
          <w:sz w:val="28"/>
          <w:szCs w:val="28"/>
          <w:lang w:val="ru-RU"/>
        </w:rPr>
      </w:pPr>
      <w:r w:rsidRPr="008930E9">
        <w:rPr>
          <w:rFonts w:cs="Times New Roman"/>
          <w:kern w:val="0"/>
          <w:sz w:val="28"/>
          <w:szCs w:val="28"/>
          <w:lang w:val="ru-RU"/>
        </w:rPr>
        <w:t xml:space="preserve">2. </w:t>
      </w:r>
      <w:r w:rsidR="008930E9">
        <w:rPr>
          <w:rFonts w:cs="Times New Roman"/>
          <w:kern w:val="0"/>
          <w:sz w:val="28"/>
          <w:szCs w:val="28"/>
          <w:lang w:val="ru-RU"/>
        </w:rPr>
        <w:t>Если</w:t>
      </w:r>
      <w:r w:rsidR="008930E9" w:rsidRPr="008930E9">
        <w:rPr>
          <w:rFonts w:cs="Times New Roman"/>
          <w:kern w:val="0"/>
          <w:sz w:val="28"/>
          <w:szCs w:val="28"/>
          <w:lang w:val="ru-RU"/>
        </w:rPr>
        <w:t xml:space="preserve"> </w:t>
      </w:r>
      <w:r w:rsidR="008930E9">
        <w:rPr>
          <w:rFonts w:cs="Times New Roman"/>
          <w:kern w:val="0"/>
          <w:sz w:val="28"/>
          <w:szCs w:val="28"/>
          <w:lang w:val="ru-RU"/>
        </w:rPr>
        <w:t>необходимо</w:t>
      </w:r>
      <w:r w:rsidR="008930E9" w:rsidRPr="008930E9">
        <w:rPr>
          <w:rFonts w:cs="Times New Roman"/>
          <w:kern w:val="0"/>
          <w:sz w:val="28"/>
          <w:szCs w:val="28"/>
          <w:lang w:val="ru-RU"/>
        </w:rPr>
        <w:t xml:space="preserve">, </w:t>
      </w:r>
      <w:r w:rsidR="008930E9">
        <w:rPr>
          <w:rFonts w:cs="Times New Roman"/>
          <w:kern w:val="0"/>
          <w:sz w:val="28"/>
          <w:szCs w:val="28"/>
          <w:lang w:val="ru-RU"/>
        </w:rPr>
        <w:t>сигнал</w:t>
      </w:r>
      <w:r w:rsidR="008930E9" w:rsidRPr="008930E9">
        <w:rPr>
          <w:rFonts w:cs="Times New Roman"/>
          <w:kern w:val="0"/>
          <w:sz w:val="28"/>
          <w:szCs w:val="28"/>
          <w:lang w:val="ru-RU"/>
        </w:rPr>
        <w:t xml:space="preserve"> </w:t>
      </w:r>
      <w:r w:rsidR="008930E9">
        <w:rPr>
          <w:rFonts w:cs="Times New Roman"/>
          <w:kern w:val="0"/>
          <w:sz w:val="28"/>
          <w:szCs w:val="28"/>
          <w:lang w:val="ru-RU"/>
        </w:rPr>
        <w:t>прореживается</w:t>
      </w:r>
      <w:r w:rsidR="008930E9" w:rsidRPr="008930E9">
        <w:rPr>
          <w:rFonts w:cs="Times New Roman"/>
          <w:kern w:val="0"/>
          <w:sz w:val="28"/>
          <w:szCs w:val="28"/>
          <w:lang w:val="ru-RU"/>
        </w:rPr>
        <w:t xml:space="preserve"> </w:t>
      </w:r>
      <w:r w:rsidR="008930E9">
        <w:rPr>
          <w:rFonts w:cs="Times New Roman"/>
          <w:kern w:val="0"/>
          <w:sz w:val="28"/>
          <w:szCs w:val="28"/>
          <w:lang w:val="ru-RU"/>
        </w:rPr>
        <w:t>до</w:t>
      </w:r>
      <w:r w:rsidR="008930E9" w:rsidRPr="008930E9">
        <w:rPr>
          <w:rFonts w:cs="Times New Roman"/>
          <w:kern w:val="0"/>
          <w:sz w:val="28"/>
          <w:szCs w:val="28"/>
          <w:lang w:val="ru-RU"/>
        </w:rPr>
        <w:t xml:space="preserve"> </w:t>
      </w:r>
      <w:r w:rsidRPr="008930E9">
        <w:rPr>
          <w:rFonts w:cs="Times New Roman"/>
          <w:kern w:val="0"/>
          <w:sz w:val="28"/>
          <w:szCs w:val="28"/>
          <w:lang w:val="ru-RU"/>
        </w:rPr>
        <w:t xml:space="preserve">8 </w:t>
      </w:r>
      <w:r w:rsidRPr="00E7416C">
        <w:rPr>
          <w:rFonts w:cs="Times New Roman"/>
          <w:kern w:val="0"/>
          <w:sz w:val="28"/>
          <w:szCs w:val="28"/>
        </w:rPr>
        <w:t>KHz</w:t>
      </w:r>
      <w:r w:rsidRPr="008930E9">
        <w:rPr>
          <w:rFonts w:cs="Times New Roman"/>
          <w:kern w:val="0"/>
          <w:sz w:val="28"/>
          <w:szCs w:val="28"/>
          <w:lang w:val="ru-RU"/>
        </w:rPr>
        <w:t>.</w:t>
      </w:r>
    </w:p>
    <w:p w:rsidR="00893B16" w:rsidRPr="004E5AB7" w:rsidRDefault="00893B16" w:rsidP="000E205E">
      <w:pPr>
        <w:widowControl/>
        <w:suppressAutoHyphens w:val="0"/>
        <w:autoSpaceDE w:val="0"/>
        <w:adjustRightInd w:val="0"/>
        <w:ind w:firstLine="709"/>
        <w:textAlignment w:val="auto"/>
        <w:rPr>
          <w:rFonts w:cs="Times New Roman"/>
          <w:kern w:val="0"/>
          <w:sz w:val="28"/>
          <w:szCs w:val="28"/>
          <w:lang w:val="ru-RU"/>
        </w:rPr>
      </w:pPr>
      <w:r w:rsidRPr="00A01C17">
        <w:rPr>
          <w:rFonts w:cs="Times New Roman"/>
          <w:kern w:val="0"/>
          <w:sz w:val="28"/>
          <w:szCs w:val="28"/>
          <w:lang w:val="ru-RU"/>
        </w:rPr>
        <w:t xml:space="preserve">3. </w:t>
      </w:r>
      <w:r w:rsidR="00A01C17">
        <w:rPr>
          <w:rFonts w:cs="Times New Roman"/>
          <w:kern w:val="0"/>
          <w:sz w:val="28"/>
          <w:szCs w:val="28"/>
          <w:lang w:val="ru-RU"/>
        </w:rPr>
        <w:t>Сигнал</w:t>
      </w:r>
      <w:r w:rsidR="00A01C17" w:rsidRPr="00A01C17">
        <w:rPr>
          <w:rFonts w:cs="Times New Roman"/>
          <w:kern w:val="0"/>
          <w:sz w:val="28"/>
          <w:szCs w:val="28"/>
          <w:lang w:val="ru-RU"/>
        </w:rPr>
        <w:t xml:space="preserve"> </w:t>
      </w:r>
      <w:r w:rsidR="004F01A5">
        <w:rPr>
          <w:rFonts w:cs="Times New Roman"/>
          <w:kern w:val="0"/>
          <w:sz w:val="28"/>
          <w:szCs w:val="28"/>
          <w:lang w:val="ru-RU"/>
        </w:rPr>
        <w:t>разделяется</w:t>
      </w:r>
      <w:r w:rsidR="00A01C17" w:rsidRPr="00A01C17">
        <w:rPr>
          <w:rFonts w:cs="Times New Roman"/>
          <w:kern w:val="0"/>
          <w:sz w:val="28"/>
          <w:szCs w:val="28"/>
          <w:lang w:val="ru-RU"/>
        </w:rPr>
        <w:t xml:space="preserve"> </w:t>
      </w:r>
      <w:r w:rsidR="00A01C17">
        <w:rPr>
          <w:rFonts w:cs="Times New Roman"/>
          <w:kern w:val="0"/>
          <w:sz w:val="28"/>
          <w:szCs w:val="28"/>
          <w:lang w:val="ru-RU"/>
        </w:rPr>
        <w:t>в</w:t>
      </w:r>
      <w:r w:rsidR="00A01C17" w:rsidRPr="00A01C17">
        <w:rPr>
          <w:rFonts w:cs="Times New Roman"/>
          <w:kern w:val="0"/>
          <w:sz w:val="28"/>
          <w:szCs w:val="28"/>
          <w:lang w:val="ru-RU"/>
        </w:rPr>
        <w:t xml:space="preserve"> </w:t>
      </w:r>
      <w:r w:rsidR="00A01C17">
        <w:rPr>
          <w:rFonts w:cs="Times New Roman"/>
          <w:kern w:val="0"/>
          <w:sz w:val="28"/>
          <w:szCs w:val="28"/>
          <w:lang w:val="ru-RU"/>
        </w:rPr>
        <w:t>перекрывающиеся</w:t>
      </w:r>
      <w:r w:rsidR="00A01C17" w:rsidRPr="00A01C17">
        <w:rPr>
          <w:rFonts w:cs="Times New Roman"/>
          <w:kern w:val="0"/>
          <w:sz w:val="28"/>
          <w:szCs w:val="28"/>
          <w:lang w:val="ru-RU"/>
        </w:rPr>
        <w:t xml:space="preserve"> </w:t>
      </w:r>
      <w:r w:rsidR="00A01C17">
        <w:rPr>
          <w:rFonts w:cs="Times New Roman"/>
          <w:kern w:val="0"/>
          <w:sz w:val="28"/>
          <w:szCs w:val="28"/>
          <w:lang w:val="ru-RU"/>
        </w:rPr>
        <w:t>окна</w:t>
      </w:r>
      <w:r w:rsidR="00A01C17" w:rsidRPr="00A01C17">
        <w:rPr>
          <w:rFonts w:cs="Times New Roman"/>
          <w:kern w:val="0"/>
          <w:sz w:val="28"/>
          <w:szCs w:val="28"/>
          <w:lang w:val="ru-RU"/>
        </w:rPr>
        <w:t xml:space="preserve"> </w:t>
      </w:r>
      <w:r w:rsidR="00A01C17">
        <w:rPr>
          <w:rFonts w:cs="Times New Roman"/>
          <w:kern w:val="0"/>
          <w:sz w:val="28"/>
          <w:szCs w:val="28"/>
          <w:lang w:val="ru-RU"/>
        </w:rPr>
        <w:t>размеро</w:t>
      </w:r>
      <w:r w:rsidR="004F01A5">
        <w:rPr>
          <w:rFonts w:cs="Times New Roman"/>
          <w:kern w:val="0"/>
          <w:sz w:val="28"/>
          <w:szCs w:val="28"/>
          <w:lang w:val="ru-RU"/>
        </w:rPr>
        <w:t>м</w:t>
      </w:r>
      <w:r w:rsidR="00A01C17" w:rsidRPr="00A01C17">
        <w:rPr>
          <w:rFonts w:cs="Times New Roman"/>
          <w:kern w:val="0"/>
          <w:sz w:val="28"/>
          <w:szCs w:val="28"/>
          <w:lang w:val="ru-RU"/>
        </w:rPr>
        <w:t xml:space="preserve"> </w:t>
      </w:r>
      <w:r w:rsidR="00A01C17">
        <w:rPr>
          <w:rFonts w:cs="Times New Roman"/>
          <w:kern w:val="0"/>
          <w:sz w:val="28"/>
          <w:szCs w:val="28"/>
          <w:lang w:val="ru-RU"/>
        </w:rPr>
        <w:t>в 512 значений.</w:t>
      </w:r>
      <w:r w:rsidRPr="00A01C17">
        <w:rPr>
          <w:rFonts w:cs="Times New Roman"/>
          <w:kern w:val="0"/>
          <w:sz w:val="28"/>
          <w:szCs w:val="28"/>
          <w:lang w:val="ru-RU"/>
        </w:rPr>
        <w:t xml:space="preserve"> </w:t>
      </w:r>
      <w:r w:rsidR="00A01C17">
        <w:rPr>
          <w:rFonts w:cs="Times New Roman"/>
          <w:kern w:val="0"/>
          <w:sz w:val="28"/>
          <w:szCs w:val="28"/>
          <w:lang w:val="ru-RU"/>
        </w:rPr>
        <w:t>Первое</w:t>
      </w:r>
      <w:r w:rsidR="00A01C17" w:rsidRPr="00624BDA">
        <w:rPr>
          <w:rFonts w:cs="Times New Roman"/>
          <w:kern w:val="0"/>
          <w:sz w:val="28"/>
          <w:szCs w:val="28"/>
          <w:lang w:val="ru-RU"/>
        </w:rPr>
        <w:t xml:space="preserve"> </w:t>
      </w:r>
      <w:r w:rsidR="00A01C17">
        <w:rPr>
          <w:rFonts w:cs="Times New Roman"/>
          <w:kern w:val="0"/>
          <w:sz w:val="28"/>
          <w:szCs w:val="28"/>
          <w:lang w:val="ru-RU"/>
        </w:rPr>
        <w:t>окно</w:t>
      </w:r>
      <w:r w:rsidR="00A01C17" w:rsidRPr="00624BDA">
        <w:rPr>
          <w:rFonts w:cs="Times New Roman"/>
          <w:kern w:val="0"/>
          <w:sz w:val="28"/>
          <w:szCs w:val="28"/>
          <w:lang w:val="ru-RU"/>
        </w:rPr>
        <w:t xml:space="preserve"> </w:t>
      </w:r>
      <w:r w:rsidR="00A01C17">
        <w:rPr>
          <w:rFonts w:cs="Times New Roman"/>
          <w:kern w:val="0"/>
          <w:sz w:val="28"/>
          <w:szCs w:val="28"/>
          <w:lang w:val="ru-RU"/>
        </w:rPr>
        <w:t>формируется</w:t>
      </w:r>
      <w:r w:rsidR="00A01C17" w:rsidRPr="00624BDA">
        <w:rPr>
          <w:rFonts w:cs="Times New Roman"/>
          <w:kern w:val="0"/>
          <w:sz w:val="28"/>
          <w:szCs w:val="28"/>
          <w:lang w:val="ru-RU"/>
        </w:rPr>
        <w:t xml:space="preserve"> </w:t>
      </w:r>
      <w:r w:rsidR="00A01C17">
        <w:rPr>
          <w:rFonts w:cs="Times New Roman"/>
          <w:kern w:val="0"/>
          <w:sz w:val="28"/>
          <w:szCs w:val="28"/>
          <w:lang w:val="ru-RU"/>
        </w:rPr>
        <w:t>из</w:t>
      </w:r>
      <w:r w:rsidR="00A01C17" w:rsidRPr="00624BDA">
        <w:rPr>
          <w:rFonts w:cs="Times New Roman"/>
          <w:kern w:val="0"/>
          <w:sz w:val="28"/>
          <w:szCs w:val="28"/>
          <w:lang w:val="ru-RU"/>
        </w:rPr>
        <w:t xml:space="preserve"> </w:t>
      </w:r>
      <w:r w:rsidR="00A01C17">
        <w:rPr>
          <w:rFonts w:cs="Times New Roman"/>
          <w:kern w:val="0"/>
          <w:sz w:val="28"/>
          <w:szCs w:val="28"/>
          <w:lang w:val="ru-RU"/>
        </w:rPr>
        <w:t>первых</w:t>
      </w:r>
      <w:r w:rsidR="00A01C17" w:rsidRPr="00624BDA">
        <w:rPr>
          <w:rFonts w:cs="Times New Roman"/>
          <w:kern w:val="0"/>
          <w:sz w:val="28"/>
          <w:szCs w:val="28"/>
          <w:lang w:val="ru-RU"/>
        </w:rPr>
        <w:t xml:space="preserve"> 512 </w:t>
      </w:r>
      <w:r w:rsidR="00A01C17">
        <w:rPr>
          <w:rFonts w:cs="Times New Roman"/>
          <w:kern w:val="0"/>
          <w:sz w:val="28"/>
          <w:szCs w:val="28"/>
          <w:lang w:val="ru-RU"/>
        </w:rPr>
        <w:t>значений</w:t>
      </w:r>
      <w:r w:rsidR="00A01C17" w:rsidRPr="00624BDA">
        <w:rPr>
          <w:rFonts w:cs="Times New Roman"/>
          <w:kern w:val="0"/>
          <w:sz w:val="28"/>
          <w:szCs w:val="28"/>
          <w:lang w:val="ru-RU"/>
        </w:rPr>
        <w:t xml:space="preserve"> </w:t>
      </w:r>
      <w:r w:rsidR="00A01C17">
        <w:rPr>
          <w:rFonts w:cs="Times New Roman"/>
          <w:kern w:val="0"/>
          <w:sz w:val="28"/>
          <w:szCs w:val="28"/>
          <w:lang w:val="ru-RU"/>
        </w:rPr>
        <w:t>аудио</w:t>
      </w:r>
      <w:r w:rsidR="00A01C17" w:rsidRPr="00624BDA">
        <w:rPr>
          <w:rFonts w:cs="Times New Roman"/>
          <w:kern w:val="0"/>
          <w:sz w:val="28"/>
          <w:szCs w:val="28"/>
          <w:lang w:val="ru-RU"/>
        </w:rPr>
        <w:t xml:space="preserve"> </w:t>
      </w:r>
      <w:r w:rsidR="00A01C17">
        <w:rPr>
          <w:rFonts w:cs="Times New Roman"/>
          <w:kern w:val="0"/>
          <w:sz w:val="28"/>
          <w:szCs w:val="28"/>
          <w:lang w:val="ru-RU"/>
        </w:rPr>
        <w:t>данных</w:t>
      </w:r>
      <w:r w:rsidR="00A01C17" w:rsidRPr="00624BDA">
        <w:rPr>
          <w:rFonts w:cs="Times New Roman"/>
          <w:kern w:val="0"/>
          <w:sz w:val="28"/>
          <w:szCs w:val="28"/>
          <w:lang w:val="ru-RU"/>
        </w:rPr>
        <w:t xml:space="preserve">. </w:t>
      </w:r>
      <w:r w:rsidR="00A01C17">
        <w:rPr>
          <w:rFonts w:cs="Times New Roman"/>
          <w:kern w:val="0"/>
          <w:sz w:val="28"/>
          <w:szCs w:val="28"/>
          <w:lang w:val="ru-RU"/>
        </w:rPr>
        <w:t>Последующее</w:t>
      </w:r>
      <w:r w:rsidR="00A01C17" w:rsidRPr="00624BDA">
        <w:rPr>
          <w:rFonts w:cs="Times New Roman"/>
          <w:kern w:val="0"/>
          <w:sz w:val="28"/>
          <w:szCs w:val="28"/>
          <w:lang w:val="ru-RU"/>
        </w:rPr>
        <w:t xml:space="preserve"> </w:t>
      </w:r>
      <w:r w:rsidR="00A01C17">
        <w:rPr>
          <w:rFonts w:cs="Times New Roman"/>
          <w:kern w:val="0"/>
          <w:sz w:val="28"/>
          <w:szCs w:val="28"/>
          <w:lang w:val="ru-RU"/>
        </w:rPr>
        <w:t>окно</w:t>
      </w:r>
      <w:r w:rsidR="00A01C17" w:rsidRPr="00624BDA">
        <w:rPr>
          <w:rFonts w:cs="Times New Roman"/>
          <w:kern w:val="0"/>
          <w:sz w:val="28"/>
          <w:szCs w:val="28"/>
          <w:lang w:val="ru-RU"/>
        </w:rPr>
        <w:t xml:space="preserve"> </w:t>
      </w:r>
      <w:r w:rsidR="00A01C17">
        <w:rPr>
          <w:rFonts w:cs="Times New Roman"/>
          <w:kern w:val="0"/>
          <w:sz w:val="28"/>
          <w:szCs w:val="28"/>
          <w:lang w:val="ru-RU"/>
        </w:rPr>
        <w:t>формируется</w:t>
      </w:r>
      <w:r w:rsidR="00A01C17" w:rsidRPr="00624BDA">
        <w:rPr>
          <w:rFonts w:cs="Times New Roman"/>
          <w:kern w:val="0"/>
          <w:sz w:val="28"/>
          <w:szCs w:val="28"/>
          <w:lang w:val="ru-RU"/>
        </w:rPr>
        <w:t xml:space="preserve"> </w:t>
      </w:r>
      <w:r w:rsidR="004F01A5">
        <w:rPr>
          <w:rFonts w:cs="Times New Roman"/>
          <w:kern w:val="0"/>
          <w:sz w:val="28"/>
          <w:szCs w:val="28"/>
          <w:lang w:val="ru-RU"/>
        </w:rPr>
        <w:t>отбрасыванием</w:t>
      </w:r>
      <w:r w:rsidR="00A01C17" w:rsidRPr="00624BDA">
        <w:rPr>
          <w:rFonts w:cs="Times New Roman"/>
          <w:kern w:val="0"/>
          <w:sz w:val="28"/>
          <w:szCs w:val="28"/>
          <w:lang w:val="ru-RU"/>
        </w:rPr>
        <w:t xml:space="preserve"> </w:t>
      </w:r>
      <w:r w:rsidR="00A01C17">
        <w:rPr>
          <w:rFonts w:cs="Times New Roman"/>
          <w:kern w:val="0"/>
          <w:sz w:val="28"/>
          <w:szCs w:val="28"/>
          <w:lang w:val="ru-RU"/>
        </w:rPr>
        <w:t>самых</w:t>
      </w:r>
      <w:r w:rsidR="00A01C17" w:rsidRPr="00624BDA">
        <w:rPr>
          <w:rFonts w:cs="Times New Roman"/>
          <w:kern w:val="0"/>
          <w:sz w:val="28"/>
          <w:szCs w:val="28"/>
          <w:lang w:val="ru-RU"/>
        </w:rPr>
        <w:t xml:space="preserve"> </w:t>
      </w:r>
      <w:r w:rsidR="00A01C17">
        <w:rPr>
          <w:rFonts w:cs="Times New Roman"/>
          <w:kern w:val="0"/>
          <w:sz w:val="28"/>
          <w:szCs w:val="28"/>
          <w:lang w:val="ru-RU"/>
        </w:rPr>
        <w:t>старых</w:t>
      </w:r>
      <w:r w:rsidR="00A01C17" w:rsidRPr="00624BDA">
        <w:rPr>
          <w:rFonts w:cs="Times New Roman"/>
          <w:kern w:val="0"/>
          <w:sz w:val="28"/>
          <w:szCs w:val="28"/>
          <w:lang w:val="ru-RU"/>
        </w:rPr>
        <w:t xml:space="preserve"> 80 </w:t>
      </w:r>
      <w:r w:rsidR="00A01C17" w:rsidRPr="00BE7DE4">
        <w:rPr>
          <w:rFonts w:cs="Times New Roman"/>
          <w:kern w:val="0"/>
          <w:sz w:val="28"/>
          <w:szCs w:val="28"/>
          <w:lang w:val="ru-RU"/>
        </w:rPr>
        <w:t>значений.</w:t>
      </w:r>
      <w:r w:rsidR="004E5AB7" w:rsidRPr="00BE7DE4">
        <w:rPr>
          <w:rFonts w:cs="Times New Roman"/>
          <w:kern w:val="0"/>
          <w:sz w:val="28"/>
          <w:szCs w:val="28"/>
          <w:lang w:val="ru-RU"/>
        </w:rPr>
        <w:t xml:space="preserve"> На </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262674856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 xml:space="preserve">Рис. </w:t>
      </w:r>
      <w:r w:rsidR="00825151" w:rsidRPr="00825151">
        <w:rPr>
          <w:noProof/>
          <w:sz w:val="28"/>
          <w:szCs w:val="28"/>
          <w:lang w:val="ru-RU"/>
        </w:rPr>
        <w:t>10</w:t>
      </w:r>
      <w:r w:rsidR="00794F73">
        <w:fldChar w:fldCharType="end"/>
      </w:r>
      <w:r w:rsidRPr="00BE7DE4">
        <w:rPr>
          <w:rFonts w:cs="Times New Roman"/>
          <w:kern w:val="0"/>
          <w:sz w:val="28"/>
          <w:szCs w:val="28"/>
          <w:lang w:val="ru-RU"/>
        </w:rPr>
        <w:t>,</w:t>
      </w:r>
      <w:r w:rsidRPr="004E5AB7">
        <w:rPr>
          <w:rFonts w:cs="Times New Roman"/>
          <w:kern w:val="0"/>
          <w:sz w:val="28"/>
          <w:szCs w:val="28"/>
          <w:lang w:val="ru-RU"/>
        </w:rPr>
        <w:t xml:space="preserve"> </w:t>
      </w:r>
      <w:r w:rsidR="004E5AB7">
        <w:rPr>
          <w:rFonts w:cs="Times New Roman"/>
          <w:kern w:val="0"/>
          <w:sz w:val="28"/>
          <w:szCs w:val="28"/>
          <w:lang w:val="ru-RU"/>
        </w:rPr>
        <w:t>первое</w:t>
      </w:r>
      <w:r w:rsidR="004E5AB7" w:rsidRPr="004E5AB7">
        <w:rPr>
          <w:rFonts w:cs="Times New Roman"/>
          <w:kern w:val="0"/>
          <w:sz w:val="28"/>
          <w:szCs w:val="28"/>
          <w:lang w:val="ru-RU"/>
        </w:rPr>
        <w:t xml:space="preserve"> </w:t>
      </w:r>
      <w:r w:rsidR="004E5AB7">
        <w:rPr>
          <w:rFonts w:cs="Times New Roman"/>
          <w:kern w:val="0"/>
          <w:sz w:val="28"/>
          <w:szCs w:val="28"/>
          <w:lang w:val="ru-RU"/>
        </w:rPr>
        <w:t>окно</w:t>
      </w:r>
      <w:r w:rsidR="004E5AB7" w:rsidRPr="004E5AB7">
        <w:rPr>
          <w:rFonts w:cs="Times New Roman"/>
          <w:kern w:val="0"/>
          <w:sz w:val="28"/>
          <w:szCs w:val="28"/>
          <w:lang w:val="ru-RU"/>
        </w:rPr>
        <w:t xml:space="preserve"> </w:t>
      </w:r>
      <w:r w:rsidR="004E5AB7">
        <w:rPr>
          <w:rFonts w:cs="Times New Roman"/>
          <w:kern w:val="0"/>
          <w:sz w:val="28"/>
          <w:szCs w:val="28"/>
          <w:lang w:val="ru-RU"/>
        </w:rPr>
        <w:t>показано</w:t>
      </w:r>
      <w:r w:rsidR="004E5AB7" w:rsidRPr="004E5AB7">
        <w:rPr>
          <w:rFonts w:cs="Times New Roman"/>
          <w:kern w:val="0"/>
          <w:sz w:val="28"/>
          <w:szCs w:val="28"/>
          <w:lang w:val="ru-RU"/>
        </w:rPr>
        <w:t xml:space="preserve"> </w:t>
      </w:r>
      <w:r w:rsidR="004E5AB7">
        <w:rPr>
          <w:rFonts w:cs="Times New Roman"/>
          <w:kern w:val="0"/>
          <w:sz w:val="28"/>
          <w:szCs w:val="28"/>
          <w:lang w:val="ru-RU"/>
        </w:rPr>
        <w:t>временными</w:t>
      </w:r>
      <w:r w:rsidR="004E5AB7" w:rsidRPr="004E5AB7">
        <w:rPr>
          <w:rFonts w:cs="Times New Roman"/>
          <w:kern w:val="0"/>
          <w:sz w:val="28"/>
          <w:szCs w:val="28"/>
          <w:lang w:val="ru-RU"/>
        </w:rPr>
        <w:t xml:space="preserve"> </w:t>
      </w:r>
      <w:r w:rsidR="004E5AB7">
        <w:rPr>
          <w:rFonts w:cs="Times New Roman"/>
          <w:kern w:val="0"/>
          <w:sz w:val="28"/>
          <w:szCs w:val="28"/>
          <w:lang w:val="ru-RU"/>
        </w:rPr>
        <w:t>отсчетами</w:t>
      </w:r>
      <w:r w:rsidR="004E5AB7" w:rsidRPr="004E5AB7">
        <w:rPr>
          <w:rFonts w:cs="Times New Roman"/>
          <w:kern w:val="0"/>
          <w:sz w:val="28"/>
          <w:szCs w:val="28"/>
          <w:lang w:val="ru-RU"/>
        </w:rPr>
        <w:t xml:space="preserve"> </w:t>
      </w:r>
      <w:r w:rsidR="004E5AB7">
        <w:rPr>
          <w:rFonts w:cs="Times New Roman"/>
          <w:kern w:val="0"/>
          <w:sz w:val="28"/>
          <w:szCs w:val="28"/>
          <w:lang w:val="ru-RU"/>
        </w:rPr>
        <w:t>соединенными</w:t>
      </w:r>
      <w:r w:rsidR="004E5AB7" w:rsidRPr="004E5AB7">
        <w:rPr>
          <w:rFonts w:cs="Times New Roman"/>
          <w:kern w:val="0"/>
          <w:sz w:val="28"/>
          <w:szCs w:val="28"/>
          <w:lang w:val="ru-RU"/>
        </w:rPr>
        <w:t xml:space="preserve"> </w:t>
      </w:r>
      <w:r w:rsidR="004E5AB7">
        <w:rPr>
          <w:rFonts w:cs="Times New Roman"/>
          <w:kern w:val="0"/>
          <w:sz w:val="28"/>
          <w:szCs w:val="28"/>
          <w:lang w:val="ru-RU"/>
        </w:rPr>
        <w:t>серыми</w:t>
      </w:r>
      <w:r w:rsidR="004E5AB7" w:rsidRPr="004E5AB7">
        <w:rPr>
          <w:rFonts w:cs="Times New Roman"/>
          <w:kern w:val="0"/>
          <w:sz w:val="28"/>
          <w:szCs w:val="28"/>
          <w:lang w:val="ru-RU"/>
        </w:rPr>
        <w:t xml:space="preserve"> </w:t>
      </w:r>
      <w:r w:rsidR="004E5AB7">
        <w:rPr>
          <w:rFonts w:cs="Times New Roman"/>
          <w:kern w:val="0"/>
          <w:sz w:val="28"/>
          <w:szCs w:val="28"/>
          <w:lang w:val="ru-RU"/>
        </w:rPr>
        <w:t>линиями</w:t>
      </w:r>
      <w:r w:rsidRPr="004E5AB7">
        <w:rPr>
          <w:rFonts w:cs="Times New Roman"/>
          <w:kern w:val="0"/>
          <w:sz w:val="28"/>
          <w:szCs w:val="28"/>
          <w:lang w:val="ru-RU"/>
        </w:rPr>
        <w:t>,</w:t>
      </w:r>
      <w:r w:rsidR="004E5AB7">
        <w:rPr>
          <w:rFonts w:cs="Times New Roman"/>
          <w:kern w:val="0"/>
          <w:sz w:val="28"/>
          <w:szCs w:val="28"/>
          <w:lang w:val="ru-RU"/>
        </w:rPr>
        <w:t xml:space="preserve"> а второе окно отрисовано поверх черными линиями</w:t>
      </w:r>
      <w:r w:rsidRPr="004E5AB7">
        <w:rPr>
          <w:rFonts w:cs="Times New Roman"/>
          <w:kern w:val="0"/>
          <w:sz w:val="28"/>
          <w:szCs w:val="28"/>
          <w:lang w:val="ru-RU"/>
        </w:rPr>
        <w:t xml:space="preserve">. </w:t>
      </w:r>
      <w:r w:rsidR="004F01A5">
        <w:rPr>
          <w:rFonts w:cs="Times New Roman"/>
          <w:kern w:val="0"/>
          <w:sz w:val="28"/>
          <w:szCs w:val="28"/>
          <w:lang w:val="ru-RU"/>
        </w:rPr>
        <w:t>Последующие</w:t>
      </w:r>
      <w:r w:rsidR="004E5AB7" w:rsidRPr="00624BDA">
        <w:rPr>
          <w:rFonts w:cs="Times New Roman"/>
          <w:kern w:val="0"/>
          <w:sz w:val="28"/>
          <w:szCs w:val="28"/>
          <w:lang w:val="ru-RU"/>
        </w:rPr>
        <w:t xml:space="preserve"> </w:t>
      </w:r>
      <w:r w:rsidR="004E5AB7">
        <w:rPr>
          <w:rFonts w:cs="Times New Roman"/>
          <w:kern w:val="0"/>
          <w:sz w:val="28"/>
          <w:szCs w:val="28"/>
          <w:lang w:val="ru-RU"/>
        </w:rPr>
        <w:t>окна</w:t>
      </w:r>
      <w:r w:rsidR="004E5AB7" w:rsidRPr="00624BDA">
        <w:rPr>
          <w:rFonts w:cs="Times New Roman"/>
          <w:kern w:val="0"/>
          <w:sz w:val="28"/>
          <w:szCs w:val="28"/>
          <w:lang w:val="ru-RU"/>
        </w:rPr>
        <w:t xml:space="preserve">  </w:t>
      </w:r>
      <w:r w:rsidR="004E5AB7">
        <w:rPr>
          <w:rFonts w:cs="Times New Roman"/>
          <w:kern w:val="0"/>
          <w:sz w:val="28"/>
          <w:szCs w:val="28"/>
          <w:lang w:val="ru-RU"/>
        </w:rPr>
        <w:t>с</w:t>
      </w:r>
      <w:r w:rsidR="00224056">
        <w:rPr>
          <w:rFonts w:cs="Times New Roman"/>
          <w:kern w:val="0"/>
          <w:sz w:val="28"/>
          <w:szCs w:val="28"/>
          <w:lang w:val="ru-RU"/>
        </w:rPr>
        <w:t>д</w:t>
      </w:r>
      <w:r w:rsidR="004E5AB7">
        <w:rPr>
          <w:rFonts w:cs="Times New Roman"/>
          <w:kern w:val="0"/>
          <w:sz w:val="28"/>
          <w:szCs w:val="28"/>
          <w:lang w:val="ru-RU"/>
        </w:rPr>
        <w:t>винут</w:t>
      </w:r>
      <w:r w:rsidR="00D5238D">
        <w:rPr>
          <w:rFonts w:cs="Times New Roman"/>
          <w:kern w:val="0"/>
          <w:sz w:val="28"/>
          <w:szCs w:val="28"/>
          <w:lang w:val="ru-RU"/>
        </w:rPr>
        <w:t>ы</w:t>
      </w:r>
      <w:r w:rsidR="004E5AB7" w:rsidRPr="00624BDA">
        <w:rPr>
          <w:rFonts w:cs="Times New Roman"/>
          <w:kern w:val="0"/>
          <w:sz w:val="28"/>
          <w:szCs w:val="28"/>
          <w:lang w:val="ru-RU"/>
        </w:rPr>
        <w:t xml:space="preserve"> </w:t>
      </w:r>
      <w:r w:rsidR="004E5AB7">
        <w:rPr>
          <w:rFonts w:cs="Times New Roman"/>
          <w:kern w:val="0"/>
          <w:sz w:val="28"/>
          <w:szCs w:val="28"/>
          <w:lang w:val="ru-RU"/>
        </w:rPr>
        <w:t>на</w:t>
      </w:r>
      <w:r w:rsidR="004E5AB7" w:rsidRPr="00624BDA">
        <w:rPr>
          <w:rFonts w:cs="Times New Roman"/>
          <w:kern w:val="0"/>
          <w:sz w:val="28"/>
          <w:szCs w:val="28"/>
          <w:lang w:val="ru-RU"/>
        </w:rPr>
        <w:t xml:space="preserve"> 80 </w:t>
      </w:r>
      <w:r w:rsidR="004E5AB7">
        <w:rPr>
          <w:rFonts w:cs="Times New Roman"/>
          <w:kern w:val="0"/>
          <w:sz w:val="28"/>
          <w:szCs w:val="28"/>
          <w:lang w:val="ru-RU"/>
        </w:rPr>
        <w:t>отсчетов</w:t>
      </w:r>
      <w:r w:rsidR="004E5AB7" w:rsidRPr="00624BDA">
        <w:rPr>
          <w:rFonts w:cs="Times New Roman"/>
          <w:kern w:val="0"/>
          <w:sz w:val="28"/>
          <w:szCs w:val="28"/>
          <w:lang w:val="ru-RU"/>
        </w:rPr>
        <w:t xml:space="preserve">. </w:t>
      </w:r>
      <w:r w:rsidRPr="00624BDA">
        <w:rPr>
          <w:rFonts w:cs="Times New Roman"/>
          <w:kern w:val="0"/>
          <w:sz w:val="28"/>
          <w:szCs w:val="28"/>
          <w:lang w:val="ru-RU"/>
        </w:rPr>
        <w:t xml:space="preserve"> </w:t>
      </w:r>
      <w:r w:rsidR="004E5AB7">
        <w:rPr>
          <w:rFonts w:cs="Times New Roman"/>
          <w:kern w:val="0"/>
          <w:sz w:val="28"/>
          <w:szCs w:val="28"/>
          <w:lang w:val="ru-RU"/>
        </w:rPr>
        <w:t>При</w:t>
      </w:r>
      <w:r w:rsidR="00B61D35" w:rsidRPr="004E5AB7">
        <w:rPr>
          <w:rFonts w:cs="Times New Roman"/>
          <w:kern w:val="0"/>
          <w:sz w:val="28"/>
          <w:szCs w:val="28"/>
          <w:lang w:val="ru-RU"/>
        </w:rPr>
        <w:t xml:space="preserve"> </w:t>
      </w:r>
      <w:r w:rsidRPr="004E5AB7">
        <w:rPr>
          <w:rFonts w:cs="Times New Roman"/>
          <w:kern w:val="0"/>
          <w:sz w:val="28"/>
          <w:szCs w:val="28"/>
          <w:lang w:val="ru-RU"/>
        </w:rPr>
        <w:t xml:space="preserve">8 </w:t>
      </w:r>
      <w:r w:rsidRPr="00E7416C">
        <w:rPr>
          <w:rFonts w:cs="Times New Roman"/>
          <w:kern w:val="0"/>
          <w:sz w:val="28"/>
          <w:szCs w:val="28"/>
        </w:rPr>
        <w:t>KHz</w:t>
      </w:r>
      <w:r w:rsidRPr="004E5AB7">
        <w:rPr>
          <w:rFonts w:cs="Times New Roman"/>
          <w:kern w:val="0"/>
          <w:sz w:val="28"/>
          <w:szCs w:val="28"/>
          <w:lang w:val="ru-RU"/>
        </w:rPr>
        <w:t xml:space="preserve"> </w:t>
      </w:r>
      <w:r w:rsidR="004E5AB7">
        <w:rPr>
          <w:rFonts w:cs="Times New Roman"/>
          <w:kern w:val="0"/>
          <w:sz w:val="28"/>
          <w:szCs w:val="28"/>
          <w:lang w:val="ru-RU"/>
        </w:rPr>
        <w:t>частоте</w:t>
      </w:r>
      <w:r w:rsidR="004E5AB7" w:rsidRPr="004E5AB7">
        <w:rPr>
          <w:rFonts w:cs="Times New Roman"/>
          <w:kern w:val="0"/>
          <w:sz w:val="28"/>
          <w:szCs w:val="28"/>
          <w:lang w:val="ru-RU"/>
        </w:rPr>
        <w:t xml:space="preserve"> </w:t>
      </w:r>
      <w:r w:rsidR="004E5AB7">
        <w:rPr>
          <w:rFonts w:cs="Times New Roman"/>
          <w:kern w:val="0"/>
          <w:sz w:val="28"/>
          <w:szCs w:val="28"/>
          <w:lang w:val="ru-RU"/>
        </w:rPr>
        <w:t>выборки</w:t>
      </w:r>
      <w:r w:rsidRPr="004E5AB7">
        <w:rPr>
          <w:rFonts w:cs="Times New Roman"/>
          <w:kern w:val="0"/>
          <w:sz w:val="28"/>
          <w:szCs w:val="28"/>
          <w:lang w:val="ru-RU"/>
        </w:rPr>
        <w:t xml:space="preserve">, </w:t>
      </w:r>
      <w:r w:rsidR="004E5AB7">
        <w:rPr>
          <w:rFonts w:cs="Times New Roman"/>
          <w:kern w:val="0"/>
          <w:sz w:val="28"/>
          <w:szCs w:val="28"/>
          <w:lang w:val="ru-RU"/>
        </w:rPr>
        <w:t>окно</w:t>
      </w:r>
      <w:r w:rsidR="004E5AB7" w:rsidRPr="004E5AB7">
        <w:rPr>
          <w:rFonts w:cs="Times New Roman"/>
          <w:kern w:val="0"/>
          <w:sz w:val="28"/>
          <w:szCs w:val="28"/>
          <w:lang w:val="ru-RU"/>
        </w:rPr>
        <w:t xml:space="preserve"> </w:t>
      </w:r>
      <w:r w:rsidR="004E5AB7">
        <w:rPr>
          <w:rFonts w:cs="Times New Roman"/>
          <w:kern w:val="0"/>
          <w:sz w:val="28"/>
          <w:szCs w:val="28"/>
          <w:lang w:val="ru-RU"/>
        </w:rPr>
        <w:t>размером</w:t>
      </w:r>
      <w:r w:rsidR="004E5AB7" w:rsidRPr="004E5AB7">
        <w:rPr>
          <w:rFonts w:cs="Times New Roman"/>
          <w:kern w:val="0"/>
          <w:sz w:val="28"/>
          <w:szCs w:val="28"/>
          <w:lang w:val="ru-RU"/>
        </w:rPr>
        <w:t xml:space="preserve"> </w:t>
      </w:r>
      <w:r w:rsidRPr="004E5AB7">
        <w:rPr>
          <w:rFonts w:cs="Times New Roman"/>
          <w:kern w:val="0"/>
          <w:sz w:val="28"/>
          <w:szCs w:val="28"/>
          <w:lang w:val="ru-RU"/>
        </w:rPr>
        <w:t xml:space="preserve">512 </w:t>
      </w:r>
      <w:r w:rsidR="00224056">
        <w:rPr>
          <w:rFonts w:cs="Times New Roman"/>
          <w:kern w:val="0"/>
          <w:sz w:val="28"/>
          <w:szCs w:val="28"/>
          <w:lang w:val="ru-RU"/>
        </w:rPr>
        <w:t>значений</w:t>
      </w:r>
      <w:r w:rsidR="004E5AB7" w:rsidRPr="004E5AB7">
        <w:rPr>
          <w:rFonts w:cs="Times New Roman"/>
          <w:kern w:val="0"/>
          <w:sz w:val="28"/>
          <w:szCs w:val="28"/>
          <w:lang w:val="ru-RU"/>
        </w:rPr>
        <w:t xml:space="preserve"> </w:t>
      </w:r>
      <w:r w:rsidR="004E5AB7">
        <w:rPr>
          <w:rFonts w:cs="Times New Roman"/>
          <w:kern w:val="0"/>
          <w:sz w:val="28"/>
          <w:szCs w:val="28"/>
          <w:lang w:val="ru-RU"/>
        </w:rPr>
        <w:t>представляется</w:t>
      </w:r>
      <w:r w:rsidR="004E5AB7" w:rsidRPr="004E5AB7">
        <w:rPr>
          <w:rFonts w:cs="Times New Roman"/>
          <w:kern w:val="0"/>
          <w:sz w:val="28"/>
          <w:szCs w:val="28"/>
          <w:lang w:val="ru-RU"/>
        </w:rPr>
        <w:t xml:space="preserve"> </w:t>
      </w:r>
      <w:r w:rsidRPr="004E5AB7">
        <w:rPr>
          <w:rFonts w:cs="Times New Roman"/>
          <w:kern w:val="0"/>
          <w:sz w:val="28"/>
          <w:szCs w:val="28"/>
          <w:lang w:val="ru-RU"/>
        </w:rPr>
        <w:t xml:space="preserve">0.064 </w:t>
      </w:r>
      <w:r w:rsidR="004E5AB7">
        <w:rPr>
          <w:rFonts w:cs="Times New Roman"/>
          <w:kern w:val="0"/>
          <w:sz w:val="28"/>
          <w:szCs w:val="28"/>
          <w:lang w:val="ru-RU"/>
        </w:rPr>
        <w:t>секунды</w:t>
      </w:r>
      <w:r w:rsidRPr="004E5AB7">
        <w:rPr>
          <w:rFonts w:cs="Times New Roman"/>
          <w:kern w:val="0"/>
          <w:sz w:val="28"/>
          <w:szCs w:val="28"/>
          <w:lang w:val="ru-RU"/>
        </w:rPr>
        <w:t xml:space="preserve">, </w:t>
      </w:r>
      <w:r w:rsidR="004E5AB7">
        <w:rPr>
          <w:rFonts w:cs="Times New Roman"/>
          <w:kern w:val="0"/>
          <w:sz w:val="28"/>
          <w:szCs w:val="28"/>
          <w:lang w:val="ru-RU"/>
        </w:rPr>
        <w:t>новые</w:t>
      </w:r>
      <w:r w:rsidR="004E5AB7" w:rsidRPr="004E5AB7">
        <w:rPr>
          <w:rFonts w:cs="Times New Roman"/>
          <w:kern w:val="0"/>
          <w:sz w:val="28"/>
          <w:szCs w:val="28"/>
          <w:lang w:val="ru-RU"/>
        </w:rPr>
        <w:t xml:space="preserve"> </w:t>
      </w:r>
      <w:r w:rsidR="004E5AB7">
        <w:rPr>
          <w:rFonts w:cs="Times New Roman"/>
          <w:kern w:val="0"/>
          <w:sz w:val="28"/>
          <w:szCs w:val="28"/>
          <w:lang w:val="ru-RU"/>
        </w:rPr>
        <w:t>окна</w:t>
      </w:r>
      <w:r w:rsidR="004E5AB7" w:rsidRPr="004E5AB7">
        <w:rPr>
          <w:rFonts w:cs="Times New Roman"/>
          <w:kern w:val="0"/>
          <w:sz w:val="28"/>
          <w:szCs w:val="28"/>
          <w:lang w:val="ru-RU"/>
        </w:rPr>
        <w:t xml:space="preserve"> </w:t>
      </w:r>
      <w:r w:rsidR="00224056">
        <w:rPr>
          <w:rFonts w:cs="Times New Roman"/>
          <w:kern w:val="0"/>
          <w:sz w:val="28"/>
          <w:szCs w:val="28"/>
          <w:lang w:val="ru-RU"/>
        </w:rPr>
        <w:t>генерируется</w:t>
      </w:r>
      <w:r w:rsidR="004E5AB7" w:rsidRPr="004E5AB7">
        <w:rPr>
          <w:rFonts w:cs="Times New Roman"/>
          <w:kern w:val="0"/>
          <w:sz w:val="28"/>
          <w:szCs w:val="28"/>
          <w:lang w:val="ru-RU"/>
        </w:rPr>
        <w:t xml:space="preserve"> </w:t>
      </w:r>
      <w:r w:rsidR="004E5AB7">
        <w:rPr>
          <w:rFonts w:cs="Times New Roman"/>
          <w:kern w:val="0"/>
          <w:sz w:val="28"/>
          <w:szCs w:val="28"/>
          <w:lang w:val="ru-RU"/>
        </w:rPr>
        <w:t>с</w:t>
      </w:r>
      <w:r w:rsidR="004E5AB7" w:rsidRPr="004E5AB7">
        <w:rPr>
          <w:rFonts w:cs="Times New Roman"/>
          <w:kern w:val="0"/>
          <w:sz w:val="28"/>
          <w:szCs w:val="28"/>
          <w:lang w:val="ru-RU"/>
        </w:rPr>
        <w:t xml:space="preserve"> </w:t>
      </w:r>
      <w:r w:rsidR="004E5AB7">
        <w:rPr>
          <w:rFonts w:cs="Times New Roman"/>
          <w:kern w:val="0"/>
          <w:sz w:val="28"/>
          <w:szCs w:val="28"/>
          <w:lang w:val="ru-RU"/>
        </w:rPr>
        <w:t>часто</w:t>
      </w:r>
      <w:r w:rsidR="00224056">
        <w:rPr>
          <w:rFonts w:cs="Times New Roman"/>
          <w:kern w:val="0"/>
          <w:sz w:val="28"/>
          <w:szCs w:val="28"/>
          <w:lang w:val="ru-RU"/>
        </w:rPr>
        <w:t>т</w:t>
      </w:r>
      <w:r w:rsidR="004E5AB7">
        <w:rPr>
          <w:rFonts w:cs="Times New Roman"/>
          <w:kern w:val="0"/>
          <w:sz w:val="28"/>
          <w:szCs w:val="28"/>
          <w:lang w:val="ru-RU"/>
        </w:rPr>
        <w:t>о</w:t>
      </w:r>
      <w:r w:rsidR="00224056">
        <w:rPr>
          <w:rFonts w:cs="Times New Roman"/>
          <w:kern w:val="0"/>
          <w:sz w:val="28"/>
          <w:szCs w:val="28"/>
          <w:lang w:val="ru-RU"/>
        </w:rPr>
        <w:t>й</w:t>
      </w:r>
      <w:r w:rsidR="004E5AB7" w:rsidRPr="004E5AB7">
        <w:rPr>
          <w:rFonts w:cs="Times New Roman"/>
          <w:kern w:val="0"/>
          <w:sz w:val="28"/>
          <w:szCs w:val="28"/>
          <w:lang w:val="ru-RU"/>
        </w:rPr>
        <w:t xml:space="preserve"> 100 </w:t>
      </w:r>
      <w:r w:rsidR="004E5AB7">
        <w:rPr>
          <w:rFonts w:cs="Times New Roman"/>
          <w:kern w:val="0"/>
          <w:sz w:val="28"/>
          <w:szCs w:val="28"/>
          <w:lang w:val="ru-RU"/>
        </w:rPr>
        <w:t>на</w:t>
      </w:r>
      <w:r w:rsidR="004E5AB7" w:rsidRPr="004E5AB7">
        <w:rPr>
          <w:rFonts w:cs="Times New Roman"/>
          <w:kern w:val="0"/>
          <w:sz w:val="28"/>
          <w:szCs w:val="28"/>
          <w:lang w:val="ru-RU"/>
        </w:rPr>
        <w:t xml:space="preserve">  </w:t>
      </w:r>
      <w:r w:rsidR="004E5AB7">
        <w:rPr>
          <w:rFonts w:cs="Times New Roman"/>
          <w:kern w:val="0"/>
          <w:sz w:val="28"/>
          <w:szCs w:val="28"/>
          <w:lang w:val="ru-RU"/>
        </w:rPr>
        <w:t>секунду</w:t>
      </w:r>
      <w:r w:rsidR="004E5AB7" w:rsidRPr="004E5AB7">
        <w:rPr>
          <w:rFonts w:cs="Times New Roman"/>
          <w:kern w:val="0"/>
          <w:sz w:val="28"/>
          <w:szCs w:val="28"/>
          <w:lang w:val="ru-RU"/>
        </w:rPr>
        <w:t xml:space="preserve"> </w:t>
      </w:r>
      <w:r w:rsidR="004E5AB7">
        <w:rPr>
          <w:rFonts w:cs="Times New Roman"/>
          <w:kern w:val="0"/>
          <w:sz w:val="28"/>
          <w:szCs w:val="28"/>
          <w:lang w:val="ru-RU"/>
        </w:rPr>
        <w:t xml:space="preserve">сигнала </w:t>
      </w:r>
      <w:r w:rsidRPr="004E5AB7">
        <w:rPr>
          <w:rFonts w:cs="Times New Roman"/>
          <w:kern w:val="0"/>
          <w:sz w:val="28"/>
          <w:szCs w:val="28"/>
          <w:lang w:val="ru-RU"/>
        </w:rPr>
        <w:t>(</w:t>
      </w:r>
      <w:r w:rsidR="004E5AB7">
        <w:rPr>
          <w:rFonts w:cs="Times New Roman"/>
          <w:kern w:val="0"/>
          <w:sz w:val="28"/>
          <w:szCs w:val="28"/>
          <w:lang w:val="ru-RU"/>
        </w:rPr>
        <w:t>благодаря сдвигу на</w:t>
      </w:r>
      <w:r w:rsidRPr="004E5AB7">
        <w:rPr>
          <w:rFonts w:cs="Times New Roman"/>
          <w:kern w:val="0"/>
          <w:sz w:val="28"/>
          <w:szCs w:val="28"/>
          <w:lang w:val="ru-RU"/>
        </w:rPr>
        <w:t xml:space="preserve"> 80 </w:t>
      </w:r>
      <w:r w:rsidR="004E5AB7">
        <w:rPr>
          <w:rFonts w:cs="Times New Roman"/>
          <w:kern w:val="0"/>
          <w:sz w:val="28"/>
          <w:szCs w:val="28"/>
          <w:lang w:val="ru-RU"/>
        </w:rPr>
        <w:t>отсчетов</w:t>
      </w:r>
      <w:r w:rsidRPr="004E5AB7">
        <w:rPr>
          <w:rFonts w:cs="Times New Roman"/>
          <w:kern w:val="0"/>
          <w:sz w:val="28"/>
          <w:szCs w:val="28"/>
          <w:lang w:val="ru-RU"/>
        </w:rPr>
        <w:t>).</w:t>
      </w:r>
    </w:p>
    <w:p w:rsidR="004E5AB7" w:rsidRDefault="004E5AB7" w:rsidP="007A4F71">
      <w:pPr>
        <w:widowControl/>
        <w:suppressAutoHyphens w:val="0"/>
        <w:autoSpaceDE w:val="0"/>
        <w:adjustRightInd w:val="0"/>
        <w:jc w:val="center"/>
        <w:textAlignment w:val="auto"/>
        <w:rPr>
          <w:rFonts w:cs="Times New Roman"/>
          <w:kern w:val="0"/>
          <w:sz w:val="28"/>
          <w:szCs w:val="28"/>
          <w:lang w:val="ru-RU"/>
        </w:rPr>
      </w:pPr>
      <w:r>
        <w:rPr>
          <w:rFonts w:cs="Times New Roman"/>
          <w:noProof/>
          <w:kern w:val="0"/>
          <w:sz w:val="28"/>
          <w:szCs w:val="28"/>
        </w:rPr>
        <w:lastRenderedPageBreak/>
        <w:drawing>
          <wp:inline distT="0" distB="0" distL="0" distR="0">
            <wp:extent cx="5330784" cy="3843272"/>
            <wp:effectExtent l="19050" t="0" r="3216"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331403" cy="3843718"/>
                    </a:xfrm>
                    <a:prstGeom prst="rect">
                      <a:avLst/>
                    </a:prstGeom>
                    <a:noFill/>
                    <a:ln w="9525">
                      <a:noFill/>
                      <a:miter lim="800000"/>
                      <a:headEnd/>
                      <a:tailEnd/>
                    </a:ln>
                  </pic:spPr>
                </pic:pic>
              </a:graphicData>
            </a:graphic>
          </wp:inline>
        </w:drawing>
      </w:r>
    </w:p>
    <w:p w:rsidR="004E5AB7" w:rsidRPr="005C55DA" w:rsidRDefault="00BC108E" w:rsidP="00E51F73">
      <w:pPr>
        <w:pStyle w:val="Caption"/>
        <w:jc w:val="center"/>
        <w:rPr>
          <w:rFonts w:cs="Times New Roman"/>
          <w:kern w:val="0"/>
          <w:sz w:val="28"/>
          <w:szCs w:val="28"/>
          <w:lang w:val="ru-RU"/>
        </w:rPr>
      </w:pPr>
      <w:bookmarkStart w:id="31" w:name="_Ref262674856"/>
      <w:r w:rsidRPr="00624BDA">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10</w:t>
      </w:r>
      <w:r w:rsidR="007A7A97">
        <w:rPr>
          <w:lang w:val="ru-RU"/>
        </w:rPr>
        <w:fldChar w:fldCharType="end"/>
      </w:r>
      <w:bookmarkEnd w:id="31"/>
      <w:r w:rsidR="005C55DA">
        <w:rPr>
          <w:lang w:val="ru-RU"/>
        </w:rPr>
        <w:t xml:space="preserve"> </w:t>
      </w:r>
      <w:r w:rsidR="00F411EC">
        <w:rPr>
          <w:lang w:val="ru-RU"/>
        </w:rPr>
        <w:t>Соседние б</w:t>
      </w:r>
      <w:r w:rsidR="005C55DA">
        <w:rPr>
          <w:lang w:val="ru-RU"/>
        </w:rPr>
        <w:t>лок</w:t>
      </w:r>
      <w:r w:rsidR="00EA3131">
        <w:rPr>
          <w:lang w:val="ru-RU"/>
        </w:rPr>
        <w:t>и</w:t>
      </w:r>
      <w:r w:rsidR="005C55DA">
        <w:rPr>
          <w:lang w:val="ru-RU"/>
        </w:rPr>
        <w:t xml:space="preserve"> сигнала</w:t>
      </w:r>
    </w:p>
    <w:p w:rsidR="00E31FD2" w:rsidRPr="00D11497" w:rsidRDefault="00893B16" w:rsidP="000E205E">
      <w:pPr>
        <w:widowControl/>
        <w:suppressAutoHyphens w:val="0"/>
        <w:autoSpaceDE w:val="0"/>
        <w:adjustRightInd w:val="0"/>
        <w:ind w:firstLine="709"/>
        <w:textAlignment w:val="auto"/>
        <w:rPr>
          <w:rFonts w:cs="Times New Roman"/>
          <w:kern w:val="0"/>
          <w:sz w:val="28"/>
          <w:szCs w:val="28"/>
          <w:lang w:val="ru-RU"/>
        </w:rPr>
      </w:pPr>
      <w:r w:rsidRPr="00FF34A9">
        <w:rPr>
          <w:rFonts w:cs="Times New Roman"/>
          <w:kern w:val="0"/>
          <w:sz w:val="28"/>
          <w:szCs w:val="28"/>
          <w:lang w:val="ru-RU"/>
        </w:rPr>
        <w:t xml:space="preserve">4. </w:t>
      </w:r>
      <w:r w:rsidR="00FF34A9">
        <w:rPr>
          <w:rFonts w:cs="Times New Roman"/>
          <w:kern w:val="0"/>
          <w:sz w:val="28"/>
          <w:szCs w:val="28"/>
          <w:lang w:val="ru-RU"/>
        </w:rPr>
        <w:t>Каждое</w:t>
      </w:r>
      <w:r w:rsidR="00FF34A9" w:rsidRPr="00FF34A9">
        <w:rPr>
          <w:rFonts w:cs="Times New Roman"/>
          <w:kern w:val="0"/>
          <w:sz w:val="28"/>
          <w:szCs w:val="28"/>
          <w:lang w:val="ru-RU"/>
        </w:rPr>
        <w:t xml:space="preserve"> </w:t>
      </w:r>
      <w:r w:rsidR="00FF34A9">
        <w:rPr>
          <w:rFonts w:cs="Times New Roman"/>
          <w:kern w:val="0"/>
          <w:sz w:val="28"/>
          <w:szCs w:val="28"/>
          <w:lang w:val="ru-RU"/>
        </w:rPr>
        <w:t>окно</w:t>
      </w:r>
      <w:r w:rsidR="00FF34A9" w:rsidRPr="00FF34A9">
        <w:rPr>
          <w:rFonts w:cs="Times New Roman"/>
          <w:kern w:val="0"/>
          <w:sz w:val="28"/>
          <w:szCs w:val="28"/>
          <w:lang w:val="ru-RU"/>
        </w:rPr>
        <w:t xml:space="preserve"> </w:t>
      </w:r>
      <w:r w:rsidR="00AE1D80">
        <w:rPr>
          <w:rFonts w:cs="Times New Roman"/>
          <w:kern w:val="0"/>
          <w:sz w:val="28"/>
          <w:szCs w:val="28"/>
          <w:lang w:val="ru-RU"/>
        </w:rPr>
        <w:t>т</w:t>
      </w:r>
      <w:r w:rsidR="00FF34A9">
        <w:rPr>
          <w:rFonts w:cs="Times New Roman"/>
          <w:kern w:val="0"/>
          <w:sz w:val="28"/>
          <w:szCs w:val="28"/>
          <w:lang w:val="ru-RU"/>
        </w:rPr>
        <w:t>р</w:t>
      </w:r>
      <w:r w:rsidR="00AE1D80">
        <w:rPr>
          <w:rFonts w:cs="Times New Roman"/>
          <w:kern w:val="0"/>
          <w:sz w:val="28"/>
          <w:szCs w:val="28"/>
          <w:lang w:val="ru-RU"/>
        </w:rPr>
        <w:t>ан</w:t>
      </w:r>
      <w:r w:rsidR="00FF34A9">
        <w:rPr>
          <w:rFonts w:cs="Times New Roman"/>
          <w:kern w:val="0"/>
          <w:sz w:val="28"/>
          <w:szCs w:val="28"/>
          <w:lang w:val="ru-RU"/>
        </w:rPr>
        <w:t>сформируется</w:t>
      </w:r>
      <w:r w:rsidR="00FF34A9" w:rsidRPr="00FF34A9">
        <w:rPr>
          <w:rFonts w:cs="Times New Roman"/>
          <w:kern w:val="0"/>
          <w:sz w:val="28"/>
          <w:szCs w:val="28"/>
          <w:lang w:val="ru-RU"/>
        </w:rPr>
        <w:t xml:space="preserve"> </w:t>
      </w:r>
      <w:r w:rsidR="00FF34A9">
        <w:rPr>
          <w:rFonts w:cs="Times New Roman"/>
          <w:kern w:val="0"/>
          <w:sz w:val="28"/>
          <w:szCs w:val="28"/>
          <w:lang w:val="ru-RU"/>
        </w:rPr>
        <w:t>в</w:t>
      </w:r>
      <w:r w:rsidR="00FF34A9" w:rsidRPr="00FF34A9">
        <w:rPr>
          <w:rFonts w:cs="Times New Roman"/>
          <w:kern w:val="0"/>
          <w:sz w:val="28"/>
          <w:szCs w:val="28"/>
          <w:lang w:val="ru-RU"/>
        </w:rPr>
        <w:t xml:space="preserve"> </w:t>
      </w:r>
      <w:r w:rsidR="00FF34A9">
        <w:rPr>
          <w:rFonts w:cs="Times New Roman"/>
          <w:kern w:val="0"/>
          <w:sz w:val="28"/>
          <w:szCs w:val="28"/>
          <w:lang w:val="ru-RU"/>
        </w:rPr>
        <w:t>СПМ</w:t>
      </w:r>
      <w:r w:rsidR="00FF34A9" w:rsidRPr="00FF34A9">
        <w:rPr>
          <w:rFonts w:cs="Times New Roman"/>
          <w:kern w:val="0"/>
          <w:sz w:val="28"/>
          <w:szCs w:val="28"/>
          <w:lang w:val="ru-RU"/>
        </w:rPr>
        <w:t xml:space="preserve"> </w:t>
      </w:r>
      <w:r w:rsidR="00FF34A9">
        <w:rPr>
          <w:rFonts w:cs="Times New Roman"/>
          <w:kern w:val="0"/>
          <w:sz w:val="28"/>
          <w:szCs w:val="28"/>
          <w:lang w:val="ru-RU"/>
        </w:rPr>
        <w:t>используя</w:t>
      </w:r>
      <w:r w:rsidR="00FF34A9" w:rsidRPr="00FF34A9">
        <w:rPr>
          <w:rFonts w:cs="Times New Roman"/>
          <w:kern w:val="0"/>
          <w:sz w:val="28"/>
          <w:szCs w:val="28"/>
          <w:lang w:val="ru-RU"/>
        </w:rPr>
        <w:t xml:space="preserve"> </w:t>
      </w:r>
      <w:r w:rsidR="007102B0">
        <w:rPr>
          <w:rFonts w:cs="Times New Roman"/>
          <w:kern w:val="0"/>
          <w:sz w:val="28"/>
          <w:szCs w:val="28"/>
          <w:lang w:val="ru-RU"/>
        </w:rPr>
        <w:t>кратковременно</w:t>
      </w:r>
      <w:r w:rsidR="00AE1D80">
        <w:rPr>
          <w:rFonts w:cs="Times New Roman"/>
          <w:kern w:val="0"/>
          <w:sz w:val="28"/>
          <w:szCs w:val="28"/>
          <w:lang w:val="ru-RU"/>
        </w:rPr>
        <w:t>е ок</w:t>
      </w:r>
      <w:r w:rsidR="007102B0">
        <w:rPr>
          <w:rFonts w:cs="Times New Roman"/>
          <w:kern w:val="0"/>
          <w:sz w:val="28"/>
          <w:szCs w:val="28"/>
          <w:lang w:val="ru-RU"/>
        </w:rPr>
        <w:t xml:space="preserve">онное </w:t>
      </w:r>
      <w:r w:rsidR="007102B0">
        <w:rPr>
          <w:rFonts w:cs="Times New Roman"/>
          <w:kern w:val="0"/>
          <w:sz w:val="28"/>
          <w:szCs w:val="28"/>
        </w:rPr>
        <w:t>DFT</w:t>
      </w:r>
      <w:r w:rsidR="00FF34A9" w:rsidRPr="007102B0">
        <w:rPr>
          <w:rFonts w:cs="Times New Roman"/>
          <w:kern w:val="0"/>
          <w:sz w:val="28"/>
          <w:szCs w:val="28"/>
          <w:lang w:val="ru-RU"/>
        </w:rPr>
        <w:t xml:space="preserve">. </w:t>
      </w:r>
      <w:r w:rsidR="000B0BC0">
        <w:rPr>
          <w:rFonts w:cs="Times New Roman"/>
          <w:kern w:val="0"/>
          <w:sz w:val="28"/>
          <w:szCs w:val="28"/>
          <w:lang w:val="ru-RU"/>
        </w:rPr>
        <w:t xml:space="preserve">Для соответствия </w:t>
      </w:r>
      <w:r w:rsidR="00AE1D80">
        <w:rPr>
          <w:rFonts w:cs="Times New Roman"/>
          <w:kern w:val="0"/>
          <w:sz w:val="28"/>
          <w:szCs w:val="28"/>
          <w:lang w:val="ru-RU"/>
        </w:rPr>
        <w:t>предположениям</w:t>
      </w:r>
      <w:r w:rsidR="000B0BC0">
        <w:rPr>
          <w:rFonts w:cs="Times New Roman"/>
          <w:kern w:val="0"/>
          <w:sz w:val="28"/>
          <w:szCs w:val="28"/>
          <w:lang w:val="ru-RU"/>
        </w:rPr>
        <w:t xml:space="preserve"> </w:t>
      </w:r>
      <w:r w:rsidR="007102B0">
        <w:rPr>
          <w:rFonts w:cs="Times New Roman"/>
          <w:kern w:val="0"/>
          <w:sz w:val="28"/>
          <w:szCs w:val="28"/>
        </w:rPr>
        <w:t>D</w:t>
      </w:r>
      <w:r w:rsidR="000B0BC0">
        <w:rPr>
          <w:rFonts w:cs="Times New Roman"/>
          <w:kern w:val="0"/>
          <w:sz w:val="28"/>
          <w:szCs w:val="28"/>
        </w:rPr>
        <w:t>FT</w:t>
      </w:r>
      <w:r w:rsidR="000B0BC0" w:rsidRPr="000B0BC0">
        <w:rPr>
          <w:rFonts w:cs="Times New Roman"/>
          <w:kern w:val="0"/>
          <w:sz w:val="28"/>
          <w:szCs w:val="28"/>
          <w:lang w:val="ru-RU"/>
        </w:rPr>
        <w:t xml:space="preserve">, </w:t>
      </w:r>
      <w:r w:rsidR="000B0BC0">
        <w:rPr>
          <w:rFonts w:cs="Times New Roman"/>
          <w:kern w:val="0"/>
          <w:sz w:val="28"/>
          <w:szCs w:val="28"/>
          <w:lang w:val="ru-RU"/>
        </w:rPr>
        <w:t xml:space="preserve">каждое окно </w:t>
      </w:r>
      <w:r w:rsidR="00AE1D80">
        <w:rPr>
          <w:rFonts w:cs="Times New Roman"/>
          <w:kern w:val="0"/>
          <w:sz w:val="28"/>
          <w:szCs w:val="28"/>
          <w:lang w:val="ru-RU"/>
        </w:rPr>
        <w:t>фильтруется</w:t>
      </w:r>
      <w:r w:rsidR="000B0BC0">
        <w:rPr>
          <w:rFonts w:cs="Times New Roman"/>
          <w:kern w:val="0"/>
          <w:sz w:val="28"/>
          <w:szCs w:val="28"/>
          <w:lang w:val="ru-RU"/>
        </w:rPr>
        <w:t xml:space="preserve"> так, что оно будет </w:t>
      </w:r>
      <w:r w:rsidR="00AE1D80">
        <w:rPr>
          <w:rFonts w:cs="Times New Roman"/>
          <w:kern w:val="0"/>
          <w:sz w:val="28"/>
          <w:szCs w:val="28"/>
          <w:lang w:val="ru-RU"/>
        </w:rPr>
        <w:t>казаться</w:t>
      </w:r>
      <w:r w:rsidR="000B0BC0">
        <w:rPr>
          <w:rFonts w:cs="Times New Roman"/>
          <w:kern w:val="0"/>
          <w:sz w:val="28"/>
          <w:szCs w:val="28"/>
          <w:lang w:val="ru-RU"/>
        </w:rPr>
        <w:t xml:space="preserve"> периодическим для </w:t>
      </w:r>
      <w:r w:rsidR="00AE1D80">
        <w:rPr>
          <w:rFonts w:cs="Times New Roman"/>
          <w:kern w:val="0"/>
          <w:sz w:val="28"/>
          <w:szCs w:val="28"/>
          <w:lang w:val="ru-RU"/>
        </w:rPr>
        <w:t>трансформации</w:t>
      </w:r>
      <w:r w:rsidRPr="000B0BC0">
        <w:rPr>
          <w:rFonts w:cs="Times New Roman"/>
          <w:kern w:val="0"/>
          <w:sz w:val="28"/>
          <w:szCs w:val="28"/>
          <w:lang w:val="ru-RU"/>
        </w:rPr>
        <w:t xml:space="preserve">. </w:t>
      </w:r>
      <w:r w:rsidR="000B0BC0" w:rsidRPr="000B0BC0">
        <w:rPr>
          <w:rFonts w:cs="Times New Roman"/>
          <w:kern w:val="0"/>
          <w:sz w:val="28"/>
          <w:szCs w:val="28"/>
          <w:lang w:val="ru-RU"/>
        </w:rPr>
        <w:t xml:space="preserve"> </w:t>
      </w:r>
      <w:r w:rsidRPr="000B0BC0">
        <w:rPr>
          <w:rFonts w:cs="Times New Roman"/>
          <w:kern w:val="0"/>
          <w:sz w:val="28"/>
          <w:szCs w:val="28"/>
          <w:lang w:val="ru-RU"/>
        </w:rPr>
        <w:t xml:space="preserve">512 </w:t>
      </w:r>
      <w:r w:rsidR="000B0BC0">
        <w:rPr>
          <w:rFonts w:cs="Times New Roman"/>
          <w:kern w:val="0"/>
          <w:sz w:val="28"/>
          <w:szCs w:val="28"/>
          <w:lang w:val="ru-RU"/>
        </w:rPr>
        <w:t>точечное</w:t>
      </w:r>
      <w:r w:rsidR="000B0BC0" w:rsidRPr="000B0BC0">
        <w:rPr>
          <w:rFonts w:cs="Times New Roman"/>
          <w:kern w:val="0"/>
          <w:sz w:val="28"/>
          <w:szCs w:val="28"/>
          <w:lang w:val="ru-RU"/>
        </w:rPr>
        <w:t xml:space="preserve"> </w:t>
      </w:r>
      <w:r w:rsidR="000B0BC0">
        <w:rPr>
          <w:rFonts w:cs="Times New Roman"/>
          <w:kern w:val="0"/>
          <w:sz w:val="28"/>
          <w:szCs w:val="28"/>
          <w:lang w:val="ru-RU"/>
        </w:rPr>
        <w:t>окно</w:t>
      </w:r>
      <w:r w:rsidR="000B0BC0" w:rsidRPr="000B0BC0">
        <w:rPr>
          <w:rFonts w:cs="Times New Roman"/>
          <w:kern w:val="0"/>
          <w:sz w:val="28"/>
          <w:szCs w:val="28"/>
          <w:lang w:val="ru-RU"/>
        </w:rPr>
        <w:t xml:space="preserve"> </w:t>
      </w:r>
      <w:r w:rsidR="00AE1D80">
        <w:rPr>
          <w:rFonts w:cs="Times New Roman"/>
          <w:kern w:val="0"/>
          <w:sz w:val="28"/>
          <w:szCs w:val="28"/>
          <w:lang w:val="ru-RU"/>
        </w:rPr>
        <w:t>Хэмминга</w:t>
      </w:r>
      <w:r w:rsidR="000B0BC0" w:rsidRPr="000B0BC0">
        <w:rPr>
          <w:rFonts w:cs="Times New Roman"/>
          <w:kern w:val="0"/>
          <w:sz w:val="28"/>
          <w:szCs w:val="28"/>
          <w:lang w:val="ru-RU"/>
        </w:rPr>
        <w:t xml:space="preserve"> </w:t>
      </w:r>
      <w:r w:rsidR="007A702C">
        <w:rPr>
          <w:rFonts w:cs="Times New Roman"/>
          <w:kern w:val="0"/>
          <w:sz w:val="28"/>
          <w:szCs w:val="28"/>
          <w:lang w:val="ru-RU"/>
        </w:rPr>
        <w:t>используется,</w:t>
      </w:r>
      <w:r w:rsidR="000B0BC0" w:rsidRPr="000B0BC0">
        <w:rPr>
          <w:rFonts w:cs="Times New Roman"/>
          <w:kern w:val="0"/>
          <w:sz w:val="28"/>
          <w:szCs w:val="28"/>
          <w:lang w:val="ru-RU"/>
        </w:rPr>
        <w:t xml:space="preserve"> </w:t>
      </w:r>
      <w:r w:rsidR="000B0BC0">
        <w:rPr>
          <w:rFonts w:cs="Times New Roman"/>
          <w:kern w:val="0"/>
          <w:sz w:val="28"/>
          <w:szCs w:val="28"/>
          <w:lang w:val="ru-RU"/>
        </w:rPr>
        <w:t>чтобы</w:t>
      </w:r>
      <w:r w:rsidR="000B0BC0" w:rsidRPr="000B0BC0">
        <w:rPr>
          <w:rFonts w:cs="Times New Roman"/>
          <w:kern w:val="0"/>
          <w:sz w:val="28"/>
          <w:szCs w:val="28"/>
          <w:lang w:val="ru-RU"/>
        </w:rPr>
        <w:t xml:space="preserve"> </w:t>
      </w:r>
      <w:r w:rsidR="000B0BC0">
        <w:rPr>
          <w:rFonts w:cs="Times New Roman"/>
          <w:kern w:val="0"/>
          <w:sz w:val="28"/>
          <w:szCs w:val="28"/>
          <w:lang w:val="ru-RU"/>
        </w:rPr>
        <w:t>установить</w:t>
      </w:r>
      <w:r w:rsidR="000B0BC0" w:rsidRPr="000B0BC0">
        <w:rPr>
          <w:rFonts w:cs="Times New Roman"/>
          <w:kern w:val="0"/>
          <w:sz w:val="28"/>
          <w:szCs w:val="28"/>
          <w:lang w:val="ru-RU"/>
        </w:rPr>
        <w:t xml:space="preserve"> </w:t>
      </w:r>
      <w:r w:rsidR="00AE1D80">
        <w:rPr>
          <w:rFonts w:cs="Times New Roman"/>
          <w:kern w:val="0"/>
          <w:sz w:val="28"/>
          <w:szCs w:val="28"/>
          <w:lang w:val="ru-RU"/>
        </w:rPr>
        <w:t>значения</w:t>
      </w:r>
      <w:r w:rsidR="000B0BC0" w:rsidRPr="000B0BC0">
        <w:rPr>
          <w:rFonts w:cs="Times New Roman"/>
          <w:kern w:val="0"/>
          <w:sz w:val="28"/>
          <w:szCs w:val="28"/>
          <w:lang w:val="ru-RU"/>
        </w:rPr>
        <w:t xml:space="preserve"> </w:t>
      </w:r>
      <w:r w:rsidR="000B0BC0">
        <w:rPr>
          <w:rFonts w:cs="Times New Roman"/>
          <w:kern w:val="0"/>
          <w:sz w:val="28"/>
          <w:szCs w:val="28"/>
          <w:lang w:val="ru-RU"/>
        </w:rPr>
        <w:t>начала</w:t>
      </w:r>
      <w:r w:rsidR="000B0BC0" w:rsidRPr="000B0BC0">
        <w:rPr>
          <w:rFonts w:cs="Times New Roman"/>
          <w:kern w:val="0"/>
          <w:sz w:val="28"/>
          <w:szCs w:val="28"/>
          <w:lang w:val="ru-RU"/>
        </w:rPr>
        <w:t xml:space="preserve"> </w:t>
      </w:r>
      <w:r w:rsidR="000B0BC0">
        <w:rPr>
          <w:rFonts w:cs="Times New Roman"/>
          <w:kern w:val="0"/>
          <w:sz w:val="28"/>
          <w:szCs w:val="28"/>
          <w:lang w:val="ru-RU"/>
        </w:rPr>
        <w:t>и</w:t>
      </w:r>
      <w:r w:rsidR="000B0BC0" w:rsidRPr="000B0BC0">
        <w:rPr>
          <w:rFonts w:cs="Times New Roman"/>
          <w:kern w:val="0"/>
          <w:sz w:val="28"/>
          <w:szCs w:val="28"/>
          <w:lang w:val="ru-RU"/>
        </w:rPr>
        <w:t xml:space="preserve"> </w:t>
      </w:r>
      <w:r w:rsidR="000B0BC0">
        <w:rPr>
          <w:rFonts w:cs="Times New Roman"/>
          <w:kern w:val="0"/>
          <w:sz w:val="28"/>
          <w:szCs w:val="28"/>
          <w:lang w:val="ru-RU"/>
        </w:rPr>
        <w:t>конц</w:t>
      </w:r>
      <w:r w:rsidR="00222FC2">
        <w:rPr>
          <w:rFonts w:cs="Times New Roman"/>
          <w:kern w:val="0"/>
          <w:sz w:val="28"/>
          <w:szCs w:val="28"/>
          <w:lang w:val="ru-RU"/>
        </w:rPr>
        <w:t>а</w:t>
      </w:r>
      <w:r w:rsidR="000B0BC0" w:rsidRPr="000B0BC0">
        <w:rPr>
          <w:rFonts w:cs="Times New Roman"/>
          <w:kern w:val="0"/>
          <w:sz w:val="28"/>
          <w:szCs w:val="28"/>
          <w:lang w:val="ru-RU"/>
        </w:rPr>
        <w:t xml:space="preserve"> </w:t>
      </w:r>
      <w:r w:rsidR="000B0BC0">
        <w:rPr>
          <w:rFonts w:cs="Times New Roman"/>
          <w:kern w:val="0"/>
          <w:sz w:val="28"/>
          <w:szCs w:val="28"/>
          <w:lang w:val="ru-RU"/>
        </w:rPr>
        <w:t>окна</w:t>
      </w:r>
      <w:r w:rsidR="000B0BC0" w:rsidRPr="000B0BC0">
        <w:rPr>
          <w:rFonts w:cs="Times New Roman"/>
          <w:kern w:val="0"/>
          <w:sz w:val="28"/>
          <w:szCs w:val="28"/>
          <w:lang w:val="ru-RU"/>
        </w:rPr>
        <w:t xml:space="preserve"> </w:t>
      </w:r>
      <w:r w:rsidR="000B0BC0">
        <w:rPr>
          <w:rFonts w:cs="Times New Roman"/>
          <w:kern w:val="0"/>
          <w:sz w:val="28"/>
          <w:szCs w:val="28"/>
          <w:lang w:val="ru-RU"/>
        </w:rPr>
        <w:t>в</w:t>
      </w:r>
      <w:r w:rsidR="000B0BC0" w:rsidRPr="000B0BC0">
        <w:rPr>
          <w:rFonts w:cs="Times New Roman"/>
          <w:kern w:val="0"/>
          <w:sz w:val="28"/>
          <w:szCs w:val="28"/>
          <w:lang w:val="ru-RU"/>
        </w:rPr>
        <w:t xml:space="preserve"> 0.</w:t>
      </w:r>
      <w:r w:rsidRPr="000B0BC0">
        <w:rPr>
          <w:rFonts w:cs="Times New Roman"/>
          <w:kern w:val="0"/>
          <w:sz w:val="28"/>
          <w:szCs w:val="28"/>
          <w:lang w:val="ru-RU"/>
        </w:rPr>
        <w:t xml:space="preserve"> </w:t>
      </w:r>
      <w:r w:rsidRPr="00D11497">
        <w:rPr>
          <w:rFonts w:cs="Times New Roman"/>
          <w:kern w:val="0"/>
          <w:sz w:val="28"/>
          <w:szCs w:val="28"/>
          <w:lang w:val="ru-RU"/>
        </w:rPr>
        <w:t>(</w:t>
      </w:r>
      <w:r w:rsidR="000B0BC0" w:rsidRPr="00485B32">
        <w:rPr>
          <w:rFonts w:cs="Times New Roman"/>
          <w:kern w:val="0"/>
          <w:sz w:val="28"/>
          <w:szCs w:val="28"/>
          <w:lang w:val="ru-RU"/>
        </w:rPr>
        <w:t>Показано на</w:t>
      </w:r>
      <w:r w:rsidR="000E205E" w:rsidRPr="00485B32">
        <w:rPr>
          <w:rFonts w:cs="Times New Roman"/>
          <w:kern w:val="0"/>
          <w:sz w:val="28"/>
          <w:szCs w:val="28"/>
          <w:lang w:val="ru-RU"/>
        </w:rPr>
        <w:t xml:space="preserve"> </w:t>
      </w:r>
      <w:r w:rsidR="00794F73">
        <w:fldChar w:fldCharType="begin"/>
      </w:r>
      <w:r w:rsidR="00794F73">
        <w:instrText xml:space="preserve"> REF _Ref262674878 \h  \* MERGEFORMAT </w:instrText>
      </w:r>
      <w:r w:rsidR="00794F73">
        <w:fldChar w:fldCharType="separate"/>
      </w:r>
      <w:r w:rsidR="00825151" w:rsidRPr="00825151">
        <w:rPr>
          <w:sz w:val="28"/>
          <w:szCs w:val="28"/>
          <w:lang w:val="ru-RU"/>
        </w:rPr>
        <w:t xml:space="preserve">Рис. </w:t>
      </w:r>
      <w:r w:rsidR="00825151" w:rsidRPr="00825151">
        <w:rPr>
          <w:noProof/>
          <w:sz w:val="28"/>
          <w:szCs w:val="28"/>
          <w:lang w:val="ru-RU"/>
        </w:rPr>
        <w:t>11</w:t>
      </w:r>
      <w:r w:rsidR="00794F73">
        <w:fldChar w:fldCharType="end"/>
      </w:r>
      <w:r w:rsidRPr="00485B32">
        <w:rPr>
          <w:rFonts w:cs="Times New Roman"/>
          <w:kern w:val="0"/>
          <w:sz w:val="28"/>
          <w:szCs w:val="28"/>
          <w:lang w:val="ru-RU"/>
        </w:rPr>
        <w:t>).</w:t>
      </w:r>
      <w:r w:rsidRPr="00D11497">
        <w:rPr>
          <w:rFonts w:cs="Times New Roman"/>
          <w:kern w:val="0"/>
          <w:sz w:val="28"/>
          <w:szCs w:val="28"/>
          <w:lang w:val="ru-RU"/>
        </w:rPr>
        <w:t xml:space="preserve"> </w:t>
      </w:r>
    </w:p>
    <w:p w:rsidR="00E31FD2" w:rsidRPr="00D11497" w:rsidRDefault="00E31FD2" w:rsidP="00F863CC">
      <w:pPr>
        <w:widowControl/>
        <w:suppressAutoHyphens w:val="0"/>
        <w:autoSpaceDE w:val="0"/>
        <w:adjustRightInd w:val="0"/>
        <w:textAlignment w:val="auto"/>
        <w:rPr>
          <w:rFonts w:cs="Times New Roman"/>
          <w:kern w:val="0"/>
          <w:sz w:val="28"/>
          <w:szCs w:val="28"/>
          <w:lang w:val="ru-RU"/>
        </w:rPr>
      </w:pPr>
    </w:p>
    <w:p w:rsidR="00E31FD2" w:rsidRDefault="00E31FD2" w:rsidP="00726B52">
      <w:pPr>
        <w:widowControl/>
        <w:suppressAutoHyphens w:val="0"/>
        <w:autoSpaceDE w:val="0"/>
        <w:adjustRightInd w:val="0"/>
        <w:jc w:val="center"/>
        <w:textAlignment w:val="auto"/>
        <w:rPr>
          <w:rFonts w:cs="Times New Roman"/>
          <w:kern w:val="0"/>
          <w:sz w:val="28"/>
          <w:szCs w:val="28"/>
        </w:rPr>
      </w:pPr>
      <w:r>
        <w:rPr>
          <w:rFonts w:cs="Times New Roman"/>
          <w:noProof/>
          <w:kern w:val="0"/>
          <w:sz w:val="28"/>
          <w:szCs w:val="28"/>
        </w:rPr>
        <w:lastRenderedPageBreak/>
        <w:drawing>
          <wp:inline distT="0" distB="0" distL="0" distR="0">
            <wp:extent cx="5467985" cy="4046964"/>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467985" cy="4046964"/>
                    </a:xfrm>
                    <a:prstGeom prst="rect">
                      <a:avLst/>
                    </a:prstGeom>
                    <a:noFill/>
                    <a:ln w="9525">
                      <a:noFill/>
                      <a:miter lim="800000"/>
                      <a:headEnd/>
                      <a:tailEnd/>
                    </a:ln>
                  </pic:spPr>
                </pic:pic>
              </a:graphicData>
            </a:graphic>
          </wp:inline>
        </w:drawing>
      </w:r>
    </w:p>
    <w:p w:rsidR="00E31FD2" w:rsidRDefault="00E31FD2" w:rsidP="00F863CC">
      <w:pPr>
        <w:widowControl/>
        <w:suppressAutoHyphens w:val="0"/>
        <w:autoSpaceDE w:val="0"/>
        <w:adjustRightInd w:val="0"/>
        <w:textAlignment w:val="auto"/>
        <w:rPr>
          <w:rFonts w:cs="Times New Roman"/>
          <w:kern w:val="0"/>
          <w:sz w:val="28"/>
          <w:szCs w:val="28"/>
        </w:rPr>
      </w:pPr>
    </w:p>
    <w:p w:rsidR="00BC108E" w:rsidRPr="00E807A3" w:rsidRDefault="00BC108E" w:rsidP="00E51F73">
      <w:pPr>
        <w:pStyle w:val="Caption"/>
        <w:jc w:val="center"/>
        <w:rPr>
          <w:rFonts w:cs="Times New Roman"/>
          <w:kern w:val="0"/>
          <w:sz w:val="28"/>
          <w:szCs w:val="28"/>
          <w:lang w:val="ru-RU"/>
        </w:rPr>
      </w:pPr>
      <w:bookmarkStart w:id="32" w:name="_Ref262674878"/>
      <w:r w:rsidRPr="00BC108E">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11</w:t>
      </w:r>
      <w:r w:rsidR="007A7A97">
        <w:rPr>
          <w:lang w:val="ru-RU"/>
        </w:rPr>
        <w:fldChar w:fldCharType="end"/>
      </w:r>
      <w:bookmarkEnd w:id="32"/>
      <w:r w:rsidR="003A0596">
        <w:rPr>
          <w:lang w:val="ru-RU"/>
        </w:rPr>
        <w:t xml:space="preserve"> </w:t>
      </w:r>
      <w:r w:rsidR="00E807A3">
        <w:rPr>
          <w:lang w:val="ru-RU"/>
        </w:rPr>
        <w:t>Оконная функция Хэмминга</w:t>
      </w:r>
    </w:p>
    <w:p w:rsidR="00893B16" w:rsidRPr="00BC108E" w:rsidRDefault="00E31FD2" w:rsidP="000E205E">
      <w:pPr>
        <w:widowControl/>
        <w:suppressAutoHyphens w:val="0"/>
        <w:autoSpaceDE w:val="0"/>
        <w:adjustRightInd w:val="0"/>
        <w:ind w:firstLine="709"/>
        <w:textAlignment w:val="auto"/>
        <w:rPr>
          <w:rFonts w:cs="Times New Roman"/>
          <w:kern w:val="0"/>
          <w:sz w:val="28"/>
          <w:szCs w:val="28"/>
          <w:lang w:val="ru-RU"/>
        </w:rPr>
      </w:pPr>
      <w:r>
        <w:rPr>
          <w:rFonts w:cs="Times New Roman"/>
          <w:kern w:val="0"/>
          <w:sz w:val="28"/>
          <w:szCs w:val="28"/>
          <w:lang w:val="ru-RU"/>
        </w:rPr>
        <w:t>После</w:t>
      </w:r>
      <w:r w:rsidRPr="00BC108E">
        <w:rPr>
          <w:rFonts w:cs="Times New Roman"/>
          <w:kern w:val="0"/>
          <w:sz w:val="28"/>
          <w:szCs w:val="28"/>
          <w:lang w:val="ru-RU"/>
        </w:rPr>
        <w:t xml:space="preserve"> </w:t>
      </w:r>
      <w:r>
        <w:rPr>
          <w:rFonts w:cs="Times New Roman"/>
          <w:kern w:val="0"/>
          <w:sz w:val="28"/>
          <w:szCs w:val="28"/>
          <w:lang w:val="ru-RU"/>
        </w:rPr>
        <w:t>применения</w:t>
      </w:r>
      <w:r w:rsidRPr="00BC108E">
        <w:rPr>
          <w:rFonts w:cs="Times New Roman"/>
          <w:kern w:val="0"/>
          <w:sz w:val="28"/>
          <w:szCs w:val="28"/>
          <w:lang w:val="ru-RU"/>
        </w:rPr>
        <w:t xml:space="preserve"> </w:t>
      </w:r>
      <w:r>
        <w:rPr>
          <w:rFonts w:cs="Times New Roman"/>
          <w:kern w:val="0"/>
          <w:sz w:val="28"/>
          <w:szCs w:val="28"/>
          <w:lang w:val="ru-RU"/>
        </w:rPr>
        <w:t>окна</w:t>
      </w:r>
      <w:r w:rsidRPr="00BC108E">
        <w:rPr>
          <w:rFonts w:cs="Times New Roman"/>
          <w:kern w:val="0"/>
          <w:sz w:val="28"/>
          <w:szCs w:val="28"/>
          <w:lang w:val="ru-RU"/>
        </w:rPr>
        <w:t xml:space="preserve"> </w:t>
      </w:r>
      <w:r w:rsidR="00D96D47">
        <w:rPr>
          <w:rFonts w:cs="Times New Roman"/>
          <w:kern w:val="0"/>
          <w:sz w:val="28"/>
          <w:szCs w:val="28"/>
          <w:lang w:val="ru-RU"/>
        </w:rPr>
        <w:t>Хэмминга</w:t>
      </w:r>
      <w:r w:rsidRPr="00BC108E">
        <w:rPr>
          <w:rFonts w:cs="Times New Roman"/>
          <w:kern w:val="0"/>
          <w:sz w:val="28"/>
          <w:szCs w:val="28"/>
          <w:lang w:val="ru-RU"/>
        </w:rPr>
        <w:t xml:space="preserve">, </w:t>
      </w:r>
      <w:r>
        <w:rPr>
          <w:rFonts w:cs="Times New Roman"/>
          <w:kern w:val="0"/>
          <w:sz w:val="28"/>
          <w:szCs w:val="28"/>
          <w:lang w:val="ru-RU"/>
        </w:rPr>
        <w:t>самая</w:t>
      </w:r>
      <w:r w:rsidRPr="00BC108E">
        <w:rPr>
          <w:rFonts w:cs="Times New Roman"/>
          <w:kern w:val="0"/>
          <w:sz w:val="28"/>
          <w:szCs w:val="28"/>
          <w:lang w:val="ru-RU"/>
        </w:rPr>
        <w:t xml:space="preserve"> </w:t>
      </w:r>
      <w:r>
        <w:rPr>
          <w:rFonts w:cs="Times New Roman"/>
          <w:kern w:val="0"/>
          <w:sz w:val="28"/>
          <w:szCs w:val="28"/>
          <w:lang w:val="ru-RU"/>
        </w:rPr>
        <w:t>мощная</w:t>
      </w:r>
      <w:r w:rsidRPr="00BC108E">
        <w:rPr>
          <w:rFonts w:cs="Times New Roman"/>
          <w:kern w:val="0"/>
          <w:sz w:val="28"/>
          <w:szCs w:val="28"/>
          <w:lang w:val="ru-RU"/>
        </w:rPr>
        <w:t xml:space="preserve"> </w:t>
      </w:r>
      <w:r>
        <w:rPr>
          <w:rFonts w:cs="Times New Roman"/>
          <w:kern w:val="0"/>
          <w:sz w:val="28"/>
          <w:szCs w:val="28"/>
          <w:lang w:val="ru-RU"/>
        </w:rPr>
        <w:t>часть</w:t>
      </w:r>
      <w:r w:rsidRPr="00BC108E">
        <w:rPr>
          <w:rFonts w:cs="Times New Roman"/>
          <w:kern w:val="0"/>
          <w:sz w:val="28"/>
          <w:szCs w:val="28"/>
          <w:lang w:val="ru-RU"/>
        </w:rPr>
        <w:t xml:space="preserve"> </w:t>
      </w:r>
      <w:r>
        <w:rPr>
          <w:rFonts w:cs="Times New Roman"/>
          <w:kern w:val="0"/>
          <w:sz w:val="28"/>
          <w:szCs w:val="28"/>
          <w:lang w:val="ru-RU"/>
        </w:rPr>
        <w:t>сигнала</w:t>
      </w:r>
      <w:r w:rsidRPr="00BC108E">
        <w:rPr>
          <w:rFonts w:cs="Times New Roman"/>
          <w:kern w:val="0"/>
          <w:sz w:val="28"/>
          <w:szCs w:val="28"/>
          <w:lang w:val="ru-RU"/>
        </w:rPr>
        <w:t xml:space="preserve"> </w:t>
      </w:r>
      <w:r>
        <w:rPr>
          <w:rFonts w:cs="Times New Roman"/>
          <w:kern w:val="0"/>
          <w:sz w:val="28"/>
          <w:szCs w:val="28"/>
          <w:lang w:val="ru-RU"/>
        </w:rPr>
        <w:t>для</w:t>
      </w:r>
      <w:r w:rsidRPr="00BC108E">
        <w:rPr>
          <w:rFonts w:cs="Times New Roman"/>
          <w:kern w:val="0"/>
          <w:sz w:val="28"/>
          <w:szCs w:val="28"/>
          <w:lang w:val="ru-RU"/>
        </w:rPr>
        <w:t xml:space="preserve"> </w:t>
      </w:r>
      <w:r>
        <w:rPr>
          <w:rFonts w:cs="Times New Roman"/>
          <w:kern w:val="0"/>
          <w:sz w:val="28"/>
          <w:szCs w:val="28"/>
          <w:lang w:val="ru-RU"/>
        </w:rPr>
        <w:t>трансформации</w:t>
      </w:r>
      <w:r w:rsidRPr="00BC108E">
        <w:rPr>
          <w:rFonts w:cs="Times New Roman"/>
          <w:kern w:val="0"/>
          <w:sz w:val="28"/>
          <w:szCs w:val="28"/>
          <w:lang w:val="ru-RU"/>
        </w:rPr>
        <w:t xml:space="preserve"> </w:t>
      </w:r>
      <w:r>
        <w:rPr>
          <w:rFonts w:cs="Times New Roman"/>
          <w:kern w:val="0"/>
          <w:sz w:val="28"/>
          <w:szCs w:val="28"/>
          <w:lang w:val="ru-RU"/>
        </w:rPr>
        <w:t>будет</w:t>
      </w:r>
      <w:r w:rsidRPr="00BC108E">
        <w:rPr>
          <w:rFonts w:cs="Times New Roman"/>
          <w:kern w:val="0"/>
          <w:sz w:val="28"/>
          <w:szCs w:val="28"/>
          <w:lang w:val="ru-RU"/>
        </w:rPr>
        <w:t xml:space="preserve"> </w:t>
      </w:r>
      <w:r>
        <w:rPr>
          <w:rFonts w:cs="Times New Roman"/>
          <w:kern w:val="0"/>
          <w:sz w:val="28"/>
          <w:szCs w:val="28"/>
          <w:lang w:val="ru-RU"/>
        </w:rPr>
        <w:t>находиться</w:t>
      </w:r>
      <w:r w:rsidRPr="00BC108E">
        <w:rPr>
          <w:rFonts w:cs="Times New Roman"/>
          <w:kern w:val="0"/>
          <w:sz w:val="28"/>
          <w:szCs w:val="28"/>
          <w:lang w:val="ru-RU"/>
        </w:rPr>
        <w:t xml:space="preserve"> </w:t>
      </w:r>
      <w:r>
        <w:rPr>
          <w:rFonts w:cs="Times New Roman"/>
          <w:kern w:val="0"/>
          <w:sz w:val="28"/>
          <w:szCs w:val="28"/>
          <w:lang w:val="ru-RU"/>
        </w:rPr>
        <w:t>во</w:t>
      </w:r>
      <w:r w:rsidRPr="00BC108E">
        <w:rPr>
          <w:rFonts w:cs="Times New Roman"/>
          <w:kern w:val="0"/>
          <w:sz w:val="28"/>
          <w:szCs w:val="28"/>
          <w:lang w:val="ru-RU"/>
        </w:rPr>
        <w:t xml:space="preserve"> </w:t>
      </w:r>
      <w:r w:rsidR="00222FC2">
        <w:rPr>
          <w:rFonts w:cs="Times New Roman"/>
          <w:kern w:val="0"/>
          <w:sz w:val="28"/>
          <w:szCs w:val="28"/>
          <w:lang w:val="ru-RU"/>
        </w:rPr>
        <w:t>времени</w:t>
      </w:r>
      <w:r w:rsidRPr="00BC108E">
        <w:rPr>
          <w:rFonts w:cs="Times New Roman"/>
          <w:kern w:val="0"/>
          <w:sz w:val="28"/>
          <w:szCs w:val="28"/>
          <w:lang w:val="ru-RU"/>
        </w:rPr>
        <w:t xml:space="preserve"> </w:t>
      </w:r>
      <w:r w:rsidR="00222FC2">
        <w:rPr>
          <w:rFonts w:cs="Times New Roman"/>
          <w:kern w:val="0"/>
          <w:sz w:val="28"/>
          <w:szCs w:val="28"/>
          <w:lang w:val="ru-RU"/>
        </w:rPr>
        <w:t>соответствующем</w:t>
      </w:r>
      <w:r w:rsidRPr="00BC108E">
        <w:rPr>
          <w:rFonts w:cs="Times New Roman"/>
          <w:kern w:val="0"/>
          <w:sz w:val="28"/>
          <w:szCs w:val="28"/>
          <w:lang w:val="ru-RU"/>
        </w:rPr>
        <w:t xml:space="preserve"> </w:t>
      </w:r>
      <w:r>
        <w:rPr>
          <w:rFonts w:cs="Times New Roman"/>
          <w:kern w:val="0"/>
          <w:sz w:val="28"/>
          <w:szCs w:val="28"/>
          <w:lang w:val="ru-RU"/>
        </w:rPr>
        <w:t>в</w:t>
      </w:r>
      <w:r w:rsidRPr="00BC108E">
        <w:rPr>
          <w:rFonts w:cs="Times New Roman"/>
          <w:kern w:val="0"/>
          <w:sz w:val="28"/>
          <w:szCs w:val="28"/>
          <w:lang w:val="ru-RU"/>
        </w:rPr>
        <w:t xml:space="preserve"> </w:t>
      </w:r>
      <w:r>
        <w:rPr>
          <w:rFonts w:cs="Times New Roman"/>
          <w:kern w:val="0"/>
          <w:sz w:val="28"/>
          <w:szCs w:val="28"/>
          <w:lang w:val="ru-RU"/>
        </w:rPr>
        <w:t>центр</w:t>
      </w:r>
      <w:r w:rsidR="00222FC2">
        <w:rPr>
          <w:rFonts w:cs="Times New Roman"/>
          <w:kern w:val="0"/>
          <w:sz w:val="28"/>
          <w:szCs w:val="28"/>
          <w:lang w:val="ru-RU"/>
        </w:rPr>
        <w:t>у</w:t>
      </w:r>
      <w:r w:rsidRPr="00BC108E">
        <w:rPr>
          <w:rFonts w:cs="Times New Roman"/>
          <w:kern w:val="0"/>
          <w:sz w:val="28"/>
          <w:szCs w:val="28"/>
          <w:lang w:val="ru-RU"/>
        </w:rPr>
        <w:t xml:space="preserve"> </w:t>
      </w:r>
      <w:r>
        <w:rPr>
          <w:rFonts w:cs="Times New Roman"/>
          <w:kern w:val="0"/>
          <w:sz w:val="28"/>
          <w:szCs w:val="28"/>
          <w:lang w:val="ru-RU"/>
        </w:rPr>
        <w:t>окна</w:t>
      </w:r>
      <w:r w:rsidRPr="00BC108E">
        <w:rPr>
          <w:rFonts w:cs="Times New Roman"/>
          <w:kern w:val="0"/>
          <w:sz w:val="28"/>
          <w:szCs w:val="28"/>
          <w:lang w:val="ru-RU"/>
        </w:rPr>
        <w:t>.</w:t>
      </w:r>
    </w:p>
    <w:p w:rsidR="000B0BC0" w:rsidRPr="00BC108E" w:rsidRDefault="000B0BC0" w:rsidP="00893B16">
      <w:pPr>
        <w:widowControl/>
        <w:suppressAutoHyphens w:val="0"/>
        <w:autoSpaceDE w:val="0"/>
        <w:adjustRightInd w:val="0"/>
        <w:textAlignment w:val="auto"/>
        <w:rPr>
          <w:rFonts w:cs="Times New Roman"/>
          <w:kern w:val="0"/>
          <w:sz w:val="28"/>
          <w:szCs w:val="28"/>
          <w:lang w:val="ru-RU"/>
        </w:rPr>
      </w:pPr>
    </w:p>
    <w:p w:rsidR="00893B16" w:rsidRPr="00B770B8" w:rsidRDefault="008C0BD5" w:rsidP="000E205E">
      <w:pPr>
        <w:widowControl/>
        <w:suppressAutoHyphens w:val="0"/>
        <w:autoSpaceDE w:val="0"/>
        <w:adjustRightInd w:val="0"/>
        <w:ind w:firstLine="709"/>
        <w:textAlignment w:val="auto"/>
        <w:rPr>
          <w:rFonts w:cs="Times New Roman"/>
          <w:kern w:val="0"/>
          <w:sz w:val="28"/>
          <w:szCs w:val="28"/>
          <w:lang w:val="ru-RU"/>
        </w:rPr>
      </w:pPr>
      <w:proofErr w:type="gramStart"/>
      <w:r>
        <w:rPr>
          <w:rFonts w:cs="Times New Roman"/>
          <w:kern w:val="0"/>
          <w:sz w:val="28"/>
          <w:szCs w:val="28"/>
        </w:rPr>
        <w:t>DFT</w:t>
      </w:r>
      <w:r w:rsidRPr="008C0BD5">
        <w:rPr>
          <w:rFonts w:cs="Times New Roman"/>
          <w:kern w:val="0"/>
          <w:sz w:val="28"/>
          <w:szCs w:val="28"/>
          <w:lang w:val="ru-RU"/>
        </w:rPr>
        <w:t xml:space="preserve"> </w:t>
      </w:r>
      <w:r>
        <w:rPr>
          <w:rFonts w:cs="Times New Roman"/>
          <w:kern w:val="0"/>
          <w:sz w:val="28"/>
          <w:szCs w:val="28"/>
          <w:lang w:val="ru-RU"/>
        </w:rPr>
        <w:t>вычисляется</w:t>
      </w:r>
      <w:r w:rsidRPr="008C0BD5">
        <w:rPr>
          <w:rFonts w:cs="Times New Roman"/>
          <w:kern w:val="0"/>
          <w:sz w:val="28"/>
          <w:szCs w:val="28"/>
          <w:lang w:val="ru-RU"/>
        </w:rPr>
        <w:t xml:space="preserve"> </w:t>
      </w:r>
      <w:r>
        <w:rPr>
          <w:rFonts w:cs="Times New Roman"/>
          <w:kern w:val="0"/>
          <w:sz w:val="28"/>
          <w:szCs w:val="28"/>
          <w:lang w:val="ru-RU"/>
        </w:rPr>
        <w:t>используя</w:t>
      </w:r>
      <w:r w:rsidRPr="008C0BD5">
        <w:rPr>
          <w:rFonts w:cs="Times New Roman"/>
          <w:kern w:val="0"/>
          <w:sz w:val="28"/>
          <w:szCs w:val="28"/>
          <w:lang w:val="ru-RU"/>
        </w:rPr>
        <w:t xml:space="preserve"> </w:t>
      </w:r>
      <w:r>
        <w:rPr>
          <w:rFonts w:cs="Times New Roman"/>
          <w:kern w:val="0"/>
          <w:sz w:val="28"/>
          <w:szCs w:val="28"/>
          <w:lang w:val="ru-RU"/>
        </w:rPr>
        <w:t>ве</w:t>
      </w:r>
      <w:r w:rsidR="00494D8F">
        <w:rPr>
          <w:rFonts w:cs="Times New Roman"/>
          <w:kern w:val="0"/>
          <w:sz w:val="28"/>
          <w:szCs w:val="28"/>
          <w:lang w:val="ru-RU"/>
        </w:rPr>
        <w:t>щ</w:t>
      </w:r>
      <w:r>
        <w:rPr>
          <w:rFonts w:cs="Times New Roman"/>
          <w:kern w:val="0"/>
          <w:sz w:val="28"/>
          <w:szCs w:val="28"/>
          <w:lang w:val="ru-RU"/>
        </w:rPr>
        <w:t>ественнозначное</w:t>
      </w:r>
      <w:r w:rsidRPr="008C0BD5">
        <w:rPr>
          <w:rFonts w:cs="Times New Roman"/>
          <w:kern w:val="0"/>
          <w:sz w:val="28"/>
          <w:szCs w:val="28"/>
          <w:lang w:val="ru-RU"/>
        </w:rPr>
        <w:t xml:space="preserve"> </w:t>
      </w:r>
      <w:r>
        <w:rPr>
          <w:rFonts w:cs="Times New Roman"/>
          <w:kern w:val="0"/>
          <w:sz w:val="28"/>
          <w:szCs w:val="28"/>
        </w:rPr>
        <w:t>FFT</w:t>
      </w:r>
      <w:r w:rsidRPr="008C0BD5">
        <w:rPr>
          <w:rFonts w:cs="Times New Roman"/>
          <w:kern w:val="0"/>
          <w:sz w:val="28"/>
          <w:szCs w:val="28"/>
          <w:lang w:val="ru-RU"/>
        </w:rPr>
        <w:t xml:space="preserve">, </w:t>
      </w:r>
      <w:r>
        <w:rPr>
          <w:rFonts w:cs="Times New Roman"/>
          <w:kern w:val="0"/>
          <w:sz w:val="28"/>
          <w:szCs w:val="28"/>
          <w:lang w:val="ru-RU"/>
        </w:rPr>
        <w:t>которое</w:t>
      </w:r>
      <w:r w:rsidRPr="008C0BD5">
        <w:rPr>
          <w:rFonts w:cs="Times New Roman"/>
          <w:kern w:val="0"/>
          <w:sz w:val="28"/>
          <w:szCs w:val="28"/>
          <w:lang w:val="ru-RU"/>
        </w:rPr>
        <w:t xml:space="preserve"> </w:t>
      </w:r>
      <w:r>
        <w:rPr>
          <w:rFonts w:cs="Times New Roman"/>
          <w:kern w:val="0"/>
          <w:sz w:val="28"/>
          <w:szCs w:val="28"/>
          <w:lang w:val="ru-RU"/>
        </w:rPr>
        <w:t>эффективно</w:t>
      </w:r>
      <w:r w:rsidRPr="008C0BD5">
        <w:rPr>
          <w:rFonts w:cs="Times New Roman"/>
          <w:kern w:val="0"/>
          <w:sz w:val="28"/>
          <w:szCs w:val="28"/>
          <w:lang w:val="ru-RU"/>
        </w:rPr>
        <w:t xml:space="preserve"> </w:t>
      </w:r>
      <w:r>
        <w:rPr>
          <w:rFonts w:cs="Times New Roman"/>
          <w:kern w:val="0"/>
          <w:sz w:val="28"/>
          <w:szCs w:val="28"/>
          <w:lang w:val="ru-RU"/>
        </w:rPr>
        <w:t>оперирует</w:t>
      </w:r>
      <w:r w:rsidRPr="008C0BD5">
        <w:rPr>
          <w:rFonts w:cs="Times New Roman"/>
          <w:kern w:val="0"/>
          <w:sz w:val="28"/>
          <w:szCs w:val="28"/>
          <w:lang w:val="ru-RU"/>
        </w:rPr>
        <w:t xml:space="preserve"> </w:t>
      </w:r>
      <w:r>
        <w:rPr>
          <w:rFonts w:cs="Times New Roman"/>
          <w:kern w:val="0"/>
          <w:sz w:val="28"/>
          <w:szCs w:val="28"/>
          <w:lang w:val="ru-RU"/>
        </w:rPr>
        <w:t>над</w:t>
      </w:r>
      <w:r w:rsidRPr="008C0BD5">
        <w:rPr>
          <w:rFonts w:cs="Times New Roman"/>
          <w:kern w:val="0"/>
          <w:sz w:val="28"/>
          <w:szCs w:val="28"/>
          <w:lang w:val="ru-RU"/>
        </w:rPr>
        <w:t xml:space="preserve"> </w:t>
      </w:r>
      <w:r>
        <w:rPr>
          <w:rFonts w:cs="Times New Roman"/>
          <w:kern w:val="0"/>
          <w:sz w:val="28"/>
          <w:szCs w:val="28"/>
          <w:lang w:val="ru-RU"/>
        </w:rPr>
        <w:t>блоками</w:t>
      </w:r>
      <w:r w:rsidRPr="008C0BD5">
        <w:rPr>
          <w:rFonts w:cs="Times New Roman"/>
          <w:kern w:val="0"/>
          <w:sz w:val="28"/>
          <w:szCs w:val="28"/>
          <w:lang w:val="ru-RU"/>
        </w:rPr>
        <w:t xml:space="preserve"> </w:t>
      </w:r>
      <w:r>
        <w:rPr>
          <w:rFonts w:cs="Times New Roman"/>
          <w:kern w:val="0"/>
          <w:sz w:val="28"/>
          <w:szCs w:val="28"/>
          <w:lang w:val="ru-RU"/>
        </w:rPr>
        <w:t>размера</w:t>
      </w:r>
      <w:r w:rsidR="00893B16" w:rsidRPr="008C0BD5">
        <w:rPr>
          <w:rFonts w:cs="Times New Roman"/>
          <w:kern w:val="0"/>
          <w:sz w:val="28"/>
          <w:szCs w:val="28"/>
          <w:lang w:val="ru-RU"/>
        </w:rPr>
        <w:t xml:space="preserve"> </w:t>
      </w:r>
      <w:r>
        <w:rPr>
          <w:rFonts w:cs="Times New Roman"/>
          <w:kern w:val="0"/>
          <w:sz w:val="28"/>
          <w:szCs w:val="28"/>
          <w:lang w:val="ru-RU"/>
        </w:rPr>
        <w:t>512</w:t>
      </w:r>
      <w:r w:rsidR="00893B16" w:rsidRPr="008C0BD5">
        <w:rPr>
          <w:rFonts w:cs="Times New Roman"/>
          <w:kern w:val="0"/>
          <w:sz w:val="28"/>
          <w:szCs w:val="28"/>
          <w:lang w:val="ru-RU"/>
        </w:rPr>
        <w:t>.</w:t>
      </w:r>
      <w:proofErr w:type="gramEnd"/>
      <w:r>
        <w:rPr>
          <w:rFonts w:cs="Times New Roman"/>
          <w:kern w:val="0"/>
          <w:sz w:val="28"/>
          <w:szCs w:val="28"/>
          <w:lang w:val="ru-RU"/>
        </w:rPr>
        <w:t xml:space="preserve"> </w:t>
      </w:r>
      <w:r w:rsidR="00D96D47">
        <w:rPr>
          <w:rFonts w:cs="Times New Roman"/>
          <w:kern w:val="0"/>
          <w:sz w:val="28"/>
          <w:szCs w:val="28"/>
          <w:lang w:val="ru-RU"/>
        </w:rPr>
        <w:t>Результат</w:t>
      </w:r>
      <w:r w:rsidRPr="008C0BD5">
        <w:rPr>
          <w:rFonts w:cs="Times New Roman"/>
          <w:kern w:val="0"/>
          <w:sz w:val="28"/>
          <w:szCs w:val="28"/>
          <w:lang w:val="ru-RU"/>
        </w:rPr>
        <w:t xml:space="preserve"> </w:t>
      </w:r>
      <w:r w:rsidR="00D96D47">
        <w:rPr>
          <w:rFonts w:cs="Times New Roman"/>
          <w:kern w:val="0"/>
          <w:sz w:val="28"/>
          <w:szCs w:val="28"/>
          <w:lang w:val="ru-RU"/>
        </w:rPr>
        <w:t>вещественно</w:t>
      </w:r>
      <w:r>
        <w:rPr>
          <w:rFonts w:cs="Times New Roman"/>
          <w:kern w:val="0"/>
          <w:sz w:val="28"/>
          <w:szCs w:val="28"/>
          <w:lang w:val="ru-RU"/>
        </w:rPr>
        <w:t>знач</w:t>
      </w:r>
      <w:r w:rsidR="007C47D6">
        <w:rPr>
          <w:rFonts w:cs="Times New Roman"/>
          <w:kern w:val="0"/>
          <w:sz w:val="28"/>
          <w:szCs w:val="28"/>
          <w:lang w:val="ru-RU"/>
        </w:rPr>
        <w:t>н</w:t>
      </w:r>
      <w:r w:rsidR="00D96D47">
        <w:rPr>
          <w:rFonts w:cs="Times New Roman"/>
          <w:kern w:val="0"/>
          <w:sz w:val="28"/>
          <w:szCs w:val="28"/>
          <w:lang w:val="ru-RU"/>
        </w:rPr>
        <w:t>о</w:t>
      </w:r>
      <w:r>
        <w:rPr>
          <w:rFonts w:cs="Times New Roman"/>
          <w:kern w:val="0"/>
          <w:sz w:val="28"/>
          <w:szCs w:val="28"/>
          <w:lang w:val="ru-RU"/>
        </w:rPr>
        <w:t>го</w:t>
      </w:r>
      <w:r w:rsidRPr="008C0BD5">
        <w:rPr>
          <w:rFonts w:cs="Times New Roman"/>
          <w:kern w:val="0"/>
          <w:sz w:val="28"/>
          <w:szCs w:val="28"/>
          <w:lang w:val="ru-RU"/>
        </w:rPr>
        <w:t xml:space="preserve"> </w:t>
      </w:r>
      <w:r>
        <w:rPr>
          <w:rFonts w:cs="Times New Roman"/>
          <w:kern w:val="0"/>
          <w:sz w:val="28"/>
          <w:szCs w:val="28"/>
        </w:rPr>
        <w:t>FFT</w:t>
      </w:r>
      <w:r w:rsidRPr="008C0BD5">
        <w:rPr>
          <w:rFonts w:cs="Times New Roman"/>
          <w:kern w:val="0"/>
          <w:sz w:val="28"/>
          <w:szCs w:val="28"/>
          <w:lang w:val="ru-RU"/>
        </w:rPr>
        <w:t xml:space="preserve"> </w:t>
      </w:r>
      <w:r>
        <w:rPr>
          <w:rFonts w:cs="Times New Roman"/>
          <w:kern w:val="0"/>
          <w:sz w:val="28"/>
          <w:szCs w:val="28"/>
          <w:lang w:val="ru-RU"/>
        </w:rPr>
        <w:t>есть</w:t>
      </w:r>
      <w:r w:rsidRPr="008C0BD5">
        <w:rPr>
          <w:rFonts w:cs="Times New Roman"/>
          <w:kern w:val="0"/>
          <w:sz w:val="28"/>
          <w:szCs w:val="28"/>
          <w:lang w:val="ru-RU"/>
        </w:rPr>
        <w:t xml:space="preserve"> </w:t>
      </w:r>
      <w:r w:rsidR="00D96D47">
        <w:rPr>
          <w:rFonts w:cs="Times New Roman"/>
          <w:kern w:val="0"/>
          <w:sz w:val="28"/>
          <w:szCs w:val="28"/>
          <w:lang w:val="ru-RU"/>
        </w:rPr>
        <w:t>спектр,</w:t>
      </w:r>
      <w:r w:rsidRPr="008C0BD5">
        <w:rPr>
          <w:rFonts w:cs="Times New Roman"/>
          <w:kern w:val="0"/>
          <w:sz w:val="28"/>
          <w:szCs w:val="28"/>
          <w:lang w:val="ru-RU"/>
        </w:rPr>
        <w:t xml:space="preserve"> </w:t>
      </w:r>
      <w:r>
        <w:rPr>
          <w:rFonts w:cs="Times New Roman"/>
          <w:kern w:val="0"/>
          <w:sz w:val="28"/>
          <w:szCs w:val="28"/>
          <w:lang w:val="ru-RU"/>
        </w:rPr>
        <w:t>содержащий</w:t>
      </w:r>
      <w:r w:rsidRPr="008C0BD5">
        <w:rPr>
          <w:rFonts w:cs="Times New Roman"/>
          <w:kern w:val="0"/>
          <w:sz w:val="28"/>
          <w:szCs w:val="28"/>
          <w:lang w:val="ru-RU"/>
        </w:rPr>
        <w:t xml:space="preserve"> </w:t>
      </w:r>
      <w:r>
        <w:rPr>
          <w:rFonts w:cs="Times New Roman"/>
          <w:kern w:val="0"/>
          <w:sz w:val="28"/>
          <w:szCs w:val="28"/>
          <w:lang w:val="ru-RU"/>
        </w:rPr>
        <w:t>вещественные</w:t>
      </w:r>
      <w:r w:rsidR="00893B16" w:rsidRPr="008C0BD5">
        <w:rPr>
          <w:rFonts w:cs="Times New Roman"/>
          <w:kern w:val="0"/>
          <w:sz w:val="28"/>
          <w:szCs w:val="28"/>
          <w:lang w:val="ru-RU"/>
        </w:rPr>
        <w:t xml:space="preserve"> </w:t>
      </w:r>
      <w:r w:rsidR="00893B16" w:rsidRPr="00E7416C">
        <w:rPr>
          <w:rFonts w:cs="Times New Roman"/>
          <w:kern w:val="0"/>
          <w:sz w:val="28"/>
          <w:szCs w:val="28"/>
        </w:rPr>
        <w:t>DC</w:t>
      </w:r>
      <w:r w:rsidR="00893B16" w:rsidRPr="008C0BD5">
        <w:rPr>
          <w:rFonts w:cs="Times New Roman"/>
          <w:kern w:val="0"/>
          <w:sz w:val="28"/>
          <w:szCs w:val="28"/>
          <w:lang w:val="ru-RU"/>
        </w:rPr>
        <w:t xml:space="preserve"> </w:t>
      </w:r>
      <w:r>
        <w:rPr>
          <w:rFonts w:cs="Times New Roman"/>
          <w:kern w:val="0"/>
          <w:sz w:val="28"/>
          <w:szCs w:val="28"/>
          <w:lang w:val="ru-RU"/>
        </w:rPr>
        <w:t>значения</w:t>
      </w:r>
      <w:r w:rsidR="005924CD">
        <w:rPr>
          <w:rFonts w:cs="Times New Roman"/>
          <w:kern w:val="0"/>
          <w:sz w:val="28"/>
          <w:szCs w:val="28"/>
          <w:lang w:val="ru-RU"/>
        </w:rPr>
        <w:t xml:space="preserve"> </w:t>
      </w:r>
      <w:r w:rsidR="00361B24" w:rsidRPr="00361B24">
        <w:rPr>
          <w:rFonts w:cs="Times New Roman"/>
          <w:kern w:val="0"/>
          <w:sz w:val="28"/>
          <w:szCs w:val="28"/>
          <w:lang w:val="ru-RU"/>
        </w:rPr>
        <w:t>(</w:t>
      </w:r>
      <w:r w:rsidR="00361B24">
        <w:rPr>
          <w:rFonts w:cs="Times New Roman"/>
          <w:kern w:val="0"/>
          <w:sz w:val="28"/>
          <w:szCs w:val="28"/>
          <w:lang w:val="ru-RU"/>
        </w:rPr>
        <w:t>из</w:t>
      </w:r>
      <w:r w:rsidR="003D7338">
        <w:rPr>
          <w:rFonts w:cs="Times New Roman"/>
          <w:kern w:val="0"/>
          <w:sz w:val="28"/>
          <w:szCs w:val="28"/>
          <w:lang w:val="ru-RU"/>
        </w:rPr>
        <w:t>-</w:t>
      </w:r>
      <w:r w:rsidR="00361B24">
        <w:rPr>
          <w:rFonts w:cs="Times New Roman"/>
          <w:kern w:val="0"/>
          <w:sz w:val="28"/>
          <w:szCs w:val="28"/>
          <w:lang w:val="ru-RU"/>
        </w:rPr>
        <w:t>за наличия постоянной составляющей)</w:t>
      </w:r>
      <w:r w:rsidR="00893B16" w:rsidRPr="008C0BD5">
        <w:rPr>
          <w:rFonts w:cs="Times New Roman"/>
          <w:kern w:val="0"/>
          <w:sz w:val="28"/>
          <w:szCs w:val="28"/>
          <w:lang w:val="ru-RU"/>
        </w:rPr>
        <w:t xml:space="preserve"> </w:t>
      </w:r>
      <w:r>
        <w:rPr>
          <w:rFonts w:cs="Times New Roman"/>
          <w:kern w:val="0"/>
          <w:sz w:val="28"/>
          <w:szCs w:val="28"/>
          <w:lang w:val="ru-RU"/>
        </w:rPr>
        <w:t>и 256 комплексных значений</w:t>
      </w:r>
      <w:r w:rsidR="00893B16" w:rsidRPr="008C0BD5">
        <w:rPr>
          <w:rFonts w:cs="Times New Roman"/>
          <w:kern w:val="0"/>
          <w:sz w:val="28"/>
          <w:szCs w:val="28"/>
          <w:lang w:val="ru-RU"/>
        </w:rPr>
        <w:t xml:space="preserve">, </w:t>
      </w:r>
      <w:r>
        <w:rPr>
          <w:rFonts w:cs="Times New Roman"/>
          <w:kern w:val="0"/>
          <w:sz w:val="28"/>
          <w:szCs w:val="28"/>
          <w:lang w:val="ru-RU"/>
        </w:rPr>
        <w:t xml:space="preserve">где каждое значение </w:t>
      </w:r>
      <w:r w:rsidR="00D96D47">
        <w:rPr>
          <w:rFonts w:cs="Times New Roman"/>
          <w:kern w:val="0"/>
          <w:sz w:val="28"/>
          <w:szCs w:val="28"/>
          <w:lang w:val="ru-RU"/>
        </w:rPr>
        <w:t>соответствует частотному карману</w:t>
      </w:r>
      <w:r w:rsidR="00893B16" w:rsidRPr="008C0BD5">
        <w:rPr>
          <w:rFonts w:cs="Times New Roman"/>
          <w:kern w:val="0"/>
          <w:sz w:val="28"/>
          <w:szCs w:val="28"/>
          <w:lang w:val="ru-RU"/>
        </w:rPr>
        <w:t xml:space="preserve">. </w:t>
      </w:r>
      <w:r w:rsidR="00D96D47">
        <w:rPr>
          <w:rFonts w:cs="Times New Roman"/>
          <w:kern w:val="0"/>
          <w:sz w:val="28"/>
          <w:szCs w:val="28"/>
          <w:lang w:val="ru-RU"/>
        </w:rPr>
        <w:t>Комплексные</w:t>
      </w:r>
      <w:r w:rsidRPr="008C0BD5">
        <w:rPr>
          <w:rFonts w:cs="Times New Roman"/>
          <w:kern w:val="0"/>
          <w:sz w:val="28"/>
          <w:szCs w:val="28"/>
          <w:lang w:val="ru-RU"/>
        </w:rPr>
        <w:t xml:space="preserve"> </w:t>
      </w:r>
      <w:r>
        <w:rPr>
          <w:rFonts w:cs="Times New Roman"/>
          <w:kern w:val="0"/>
          <w:sz w:val="28"/>
          <w:szCs w:val="28"/>
          <w:lang w:val="ru-RU"/>
        </w:rPr>
        <w:t>значения</w:t>
      </w:r>
      <w:r w:rsidRPr="008C0BD5">
        <w:rPr>
          <w:rFonts w:cs="Times New Roman"/>
          <w:kern w:val="0"/>
          <w:sz w:val="28"/>
          <w:szCs w:val="28"/>
          <w:lang w:val="ru-RU"/>
        </w:rPr>
        <w:t xml:space="preserve"> </w:t>
      </w:r>
      <w:r>
        <w:rPr>
          <w:rFonts w:cs="Times New Roman"/>
          <w:kern w:val="0"/>
          <w:sz w:val="28"/>
          <w:szCs w:val="28"/>
          <w:lang w:val="ru-RU"/>
        </w:rPr>
        <w:t>могут</w:t>
      </w:r>
      <w:r w:rsidRPr="008C0BD5">
        <w:rPr>
          <w:rFonts w:cs="Times New Roman"/>
          <w:kern w:val="0"/>
          <w:sz w:val="28"/>
          <w:szCs w:val="28"/>
          <w:lang w:val="ru-RU"/>
        </w:rPr>
        <w:t xml:space="preserve"> </w:t>
      </w:r>
      <w:r>
        <w:rPr>
          <w:rFonts w:cs="Times New Roman"/>
          <w:kern w:val="0"/>
          <w:sz w:val="28"/>
          <w:szCs w:val="28"/>
          <w:lang w:val="ru-RU"/>
        </w:rPr>
        <w:t>быть</w:t>
      </w:r>
      <w:r w:rsidRPr="008C0BD5">
        <w:rPr>
          <w:rFonts w:cs="Times New Roman"/>
          <w:kern w:val="0"/>
          <w:sz w:val="28"/>
          <w:szCs w:val="28"/>
          <w:lang w:val="ru-RU"/>
        </w:rPr>
        <w:t xml:space="preserve"> </w:t>
      </w:r>
      <w:r>
        <w:rPr>
          <w:rFonts w:cs="Times New Roman"/>
          <w:kern w:val="0"/>
          <w:sz w:val="28"/>
          <w:szCs w:val="28"/>
          <w:lang w:val="ru-RU"/>
        </w:rPr>
        <w:t>преобразованы</w:t>
      </w:r>
      <w:r w:rsidRPr="008C0BD5">
        <w:rPr>
          <w:rFonts w:cs="Times New Roman"/>
          <w:kern w:val="0"/>
          <w:sz w:val="28"/>
          <w:szCs w:val="28"/>
          <w:lang w:val="ru-RU"/>
        </w:rPr>
        <w:t xml:space="preserve"> </w:t>
      </w:r>
      <w:r>
        <w:rPr>
          <w:rFonts w:cs="Times New Roman"/>
          <w:kern w:val="0"/>
          <w:sz w:val="28"/>
          <w:szCs w:val="28"/>
          <w:lang w:val="ru-RU"/>
        </w:rPr>
        <w:t>в</w:t>
      </w:r>
      <w:r w:rsidRPr="008C0BD5">
        <w:rPr>
          <w:rFonts w:cs="Times New Roman"/>
          <w:kern w:val="0"/>
          <w:sz w:val="28"/>
          <w:szCs w:val="28"/>
          <w:lang w:val="ru-RU"/>
        </w:rPr>
        <w:t xml:space="preserve"> </w:t>
      </w:r>
      <w:r>
        <w:rPr>
          <w:rFonts w:cs="Times New Roman"/>
          <w:kern w:val="0"/>
          <w:sz w:val="28"/>
          <w:szCs w:val="28"/>
          <w:lang w:val="ru-RU"/>
        </w:rPr>
        <w:t>амплитуду</w:t>
      </w:r>
      <w:r w:rsidRPr="008C0BD5">
        <w:rPr>
          <w:rFonts w:cs="Times New Roman"/>
          <w:kern w:val="0"/>
          <w:sz w:val="28"/>
          <w:szCs w:val="28"/>
          <w:lang w:val="ru-RU"/>
        </w:rPr>
        <w:t xml:space="preserve"> </w:t>
      </w:r>
      <w:r>
        <w:rPr>
          <w:rFonts w:cs="Times New Roman"/>
          <w:kern w:val="0"/>
          <w:sz w:val="28"/>
          <w:szCs w:val="28"/>
          <w:lang w:val="ru-RU"/>
        </w:rPr>
        <w:t>и</w:t>
      </w:r>
      <w:r w:rsidRPr="008C0BD5">
        <w:rPr>
          <w:rFonts w:cs="Times New Roman"/>
          <w:kern w:val="0"/>
          <w:sz w:val="28"/>
          <w:szCs w:val="28"/>
          <w:lang w:val="ru-RU"/>
        </w:rPr>
        <w:t xml:space="preserve"> </w:t>
      </w:r>
      <w:r>
        <w:rPr>
          <w:rFonts w:cs="Times New Roman"/>
          <w:kern w:val="0"/>
          <w:sz w:val="28"/>
          <w:szCs w:val="28"/>
          <w:lang w:val="ru-RU"/>
        </w:rPr>
        <w:t>фазу</w:t>
      </w:r>
      <w:r w:rsidRPr="008C0BD5">
        <w:rPr>
          <w:rFonts w:cs="Times New Roman"/>
          <w:kern w:val="0"/>
          <w:sz w:val="28"/>
          <w:szCs w:val="28"/>
          <w:lang w:val="ru-RU"/>
        </w:rPr>
        <w:t xml:space="preserve"> </w:t>
      </w:r>
      <w:r w:rsidR="002E3EB5">
        <w:rPr>
          <w:rFonts w:cs="Times New Roman"/>
          <w:kern w:val="0"/>
          <w:sz w:val="28"/>
          <w:szCs w:val="28"/>
          <w:lang w:val="ru-RU"/>
        </w:rPr>
        <w:t>соответствующего</w:t>
      </w:r>
      <w:r w:rsidRPr="008C0BD5">
        <w:rPr>
          <w:rFonts w:cs="Times New Roman"/>
          <w:kern w:val="0"/>
          <w:sz w:val="28"/>
          <w:szCs w:val="28"/>
          <w:lang w:val="ru-RU"/>
        </w:rPr>
        <w:t xml:space="preserve"> </w:t>
      </w:r>
      <w:r>
        <w:rPr>
          <w:rFonts w:cs="Times New Roman"/>
          <w:kern w:val="0"/>
          <w:sz w:val="28"/>
          <w:szCs w:val="28"/>
          <w:lang w:val="ru-RU"/>
        </w:rPr>
        <w:t>частотно</w:t>
      </w:r>
      <w:r w:rsidR="002E3EB5">
        <w:rPr>
          <w:rFonts w:cs="Times New Roman"/>
          <w:kern w:val="0"/>
          <w:sz w:val="28"/>
          <w:szCs w:val="28"/>
          <w:lang w:val="ru-RU"/>
        </w:rPr>
        <w:t>го кармана</w:t>
      </w:r>
      <w:r w:rsidR="00893B16" w:rsidRPr="008C0BD5">
        <w:rPr>
          <w:rFonts w:cs="Times New Roman"/>
          <w:kern w:val="0"/>
          <w:sz w:val="28"/>
          <w:szCs w:val="28"/>
          <w:lang w:val="ru-RU"/>
        </w:rPr>
        <w:t xml:space="preserve">. </w:t>
      </w:r>
      <w:r>
        <w:rPr>
          <w:rFonts w:cs="Times New Roman"/>
          <w:kern w:val="0"/>
          <w:sz w:val="28"/>
          <w:szCs w:val="28"/>
          <w:lang w:val="ru-RU"/>
        </w:rPr>
        <w:t>Использованная</w:t>
      </w:r>
      <w:r w:rsidRPr="008C0BD5">
        <w:rPr>
          <w:rFonts w:cs="Times New Roman"/>
          <w:kern w:val="0"/>
          <w:sz w:val="28"/>
          <w:szCs w:val="28"/>
          <w:lang w:val="ru-RU"/>
        </w:rPr>
        <w:t xml:space="preserve"> </w:t>
      </w:r>
      <w:r>
        <w:rPr>
          <w:rFonts w:cs="Times New Roman"/>
          <w:kern w:val="0"/>
          <w:sz w:val="28"/>
          <w:szCs w:val="28"/>
          <w:lang w:val="ru-RU"/>
        </w:rPr>
        <w:t>конфиг</w:t>
      </w:r>
      <w:r w:rsidR="00D96D47">
        <w:rPr>
          <w:rFonts w:cs="Times New Roman"/>
          <w:kern w:val="0"/>
          <w:sz w:val="28"/>
          <w:szCs w:val="28"/>
          <w:lang w:val="ru-RU"/>
        </w:rPr>
        <w:t>у</w:t>
      </w:r>
      <w:r>
        <w:rPr>
          <w:rFonts w:cs="Times New Roman"/>
          <w:kern w:val="0"/>
          <w:sz w:val="28"/>
          <w:szCs w:val="28"/>
          <w:lang w:val="ru-RU"/>
        </w:rPr>
        <w:t>р</w:t>
      </w:r>
      <w:r w:rsidR="00D96D47">
        <w:rPr>
          <w:rFonts w:cs="Times New Roman"/>
          <w:kern w:val="0"/>
          <w:sz w:val="28"/>
          <w:szCs w:val="28"/>
          <w:lang w:val="ru-RU"/>
        </w:rPr>
        <w:t>а</w:t>
      </w:r>
      <w:r>
        <w:rPr>
          <w:rFonts w:cs="Times New Roman"/>
          <w:kern w:val="0"/>
          <w:sz w:val="28"/>
          <w:szCs w:val="28"/>
          <w:lang w:val="ru-RU"/>
        </w:rPr>
        <w:t>ция</w:t>
      </w:r>
      <w:r w:rsidRPr="008C0BD5">
        <w:rPr>
          <w:rFonts w:cs="Times New Roman"/>
          <w:kern w:val="0"/>
          <w:sz w:val="28"/>
          <w:szCs w:val="28"/>
          <w:lang w:val="ru-RU"/>
        </w:rPr>
        <w:t xml:space="preserve"> </w:t>
      </w:r>
      <w:r>
        <w:rPr>
          <w:rFonts w:cs="Times New Roman"/>
          <w:kern w:val="0"/>
          <w:sz w:val="28"/>
          <w:szCs w:val="28"/>
          <w:lang w:val="ru-RU"/>
        </w:rPr>
        <w:t>алгоритмов</w:t>
      </w:r>
      <w:r w:rsidRPr="008C0BD5">
        <w:rPr>
          <w:rFonts w:cs="Times New Roman"/>
          <w:kern w:val="0"/>
          <w:sz w:val="28"/>
          <w:szCs w:val="28"/>
          <w:lang w:val="ru-RU"/>
        </w:rPr>
        <w:t xml:space="preserve"> </w:t>
      </w:r>
      <w:r w:rsidR="00D80ED5">
        <w:rPr>
          <w:rFonts w:cs="Times New Roman"/>
          <w:kern w:val="0"/>
          <w:sz w:val="28"/>
          <w:szCs w:val="28"/>
          <w:lang w:val="ru-RU"/>
        </w:rPr>
        <w:t>оставляет</w:t>
      </w:r>
      <w:r w:rsidRPr="008C0BD5">
        <w:rPr>
          <w:rFonts w:cs="Times New Roman"/>
          <w:kern w:val="0"/>
          <w:sz w:val="28"/>
          <w:szCs w:val="28"/>
          <w:lang w:val="ru-RU"/>
        </w:rPr>
        <w:t xml:space="preserve"> </w:t>
      </w:r>
      <w:r>
        <w:rPr>
          <w:rFonts w:cs="Times New Roman"/>
          <w:kern w:val="0"/>
          <w:sz w:val="28"/>
          <w:szCs w:val="28"/>
          <w:lang w:val="ru-RU"/>
        </w:rPr>
        <w:t>только</w:t>
      </w:r>
      <w:r w:rsidRPr="008C0BD5">
        <w:rPr>
          <w:rFonts w:cs="Times New Roman"/>
          <w:kern w:val="0"/>
          <w:sz w:val="28"/>
          <w:szCs w:val="28"/>
          <w:lang w:val="ru-RU"/>
        </w:rPr>
        <w:t xml:space="preserve"> </w:t>
      </w:r>
      <w:r>
        <w:rPr>
          <w:rFonts w:cs="Times New Roman"/>
          <w:kern w:val="0"/>
          <w:sz w:val="28"/>
          <w:szCs w:val="28"/>
          <w:lang w:val="ru-RU"/>
        </w:rPr>
        <w:t>амплитуду</w:t>
      </w:r>
      <w:r w:rsidRPr="008C0BD5">
        <w:rPr>
          <w:rFonts w:cs="Times New Roman"/>
          <w:kern w:val="0"/>
          <w:sz w:val="28"/>
          <w:szCs w:val="28"/>
          <w:lang w:val="ru-RU"/>
        </w:rPr>
        <w:t>,</w:t>
      </w:r>
      <w:r>
        <w:rPr>
          <w:rFonts w:cs="Times New Roman"/>
          <w:kern w:val="0"/>
          <w:sz w:val="28"/>
          <w:szCs w:val="28"/>
          <w:lang w:val="ru-RU"/>
        </w:rPr>
        <w:t xml:space="preserve"> возводя её в квадрат для получения </w:t>
      </w:r>
      <w:r w:rsidRPr="00151664">
        <w:rPr>
          <w:rFonts w:cs="Times New Roman"/>
          <w:kern w:val="0"/>
          <w:sz w:val="28"/>
          <w:szCs w:val="28"/>
          <w:lang w:val="ru-RU"/>
        </w:rPr>
        <w:t>СП</w:t>
      </w:r>
      <w:r w:rsidRPr="008F459F">
        <w:rPr>
          <w:rFonts w:cs="Times New Roman"/>
          <w:kern w:val="0"/>
          <w:sz w:val="28"/>
          <w:szCs w:val="28"/>
          <w:lang w:val="ru-RU"/>
        </w:rPr>
        <w:t>М</w:t>
      </w:r>
      <w:r w:rsidR="00893B16" w:rsidRPr="008F459F">
        <w:rPr>
          <w:rFonts w:cs="Times New Roman"/>
          <w:kern w:val="0"/>
          <w:sz w:val="28"/>
          <w:szCs w:val="28"/>
          <w:lang w:val="ru-RU"/>
        </w:rPr>
        <w:t xml:space="preserve">. </w:t>
      </w:r>
      <w:r w:rsidR="00494D8F" w:rsidRPr="008F459F">
        <w:rPr>
          <w:rFonts w:cs="Times New Roman"/>
          <w:kern w:val="0"/>
          <w:sz w:val="28"/>
          <w:szCs w:val="28"/>
          <w:lang w:val="ru-RU"/>
        </w:rPr>
        <w:t xml:space="preserve">Результат, в логарифмическом </w:t>
      </w:r>
      <w:r w:rsidR="00151664" w:rsidRPr="008F459F">
        <w:rPr>
          <w:rFonts w:cs="Times New Roman"/>
          <w:kern w:val="0"/>
          <w:sz w:val="28"/>
          <w:szCs w:val="28"/>
          <w:lang w:val="ru-RU"/>
        </w:rPr>
        <w:t>масштабе</w:t>
      </w:r>
      <w:r w:rsidR="00494D8F" w:rsidRPr="008F459F">
        <w:rPr>
          <w:rFonts w:cs="Times New Roman"/>
          <w:kern w:val="0"/>
          <w:sz w:val="28"/>
          <w:szCs w:val="28"/>
          <w:lang w:val="ru-RU"/>
        </w:rPr>
        <w:t xml:space="preserve">, можно видеть на </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262674960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 xml:space="preserve">Рис. </w:t>
      </w:r>
      <w:r w:rsidR="00825151" w:rsidRPr="00825151">
        <w:rPr>
          <w:noProof/>
          <w:sz w:val="28"/>
          <w:szCs w:val="28"/>
          <w:lang w:val="ru-RU"/>
        </w:rPr>
        <w:t>12</w:t>
      </w:r>
      <w:r w:rsidR="00794F73">
        <w:fldChar w:fldCharType="end"/>
      </w:r>
      <w:r w:rsidR="00893B16" w:rsidRPr="00494D8F">
        <w:rPr>
          <w:rFonts w:cs="Times New Roman"/>
          <w:kern w:val="0"/>
          <w:sz w:val="28"/>
          <w:szCs w:val="28"/>
          <w:lang w:val="ru-RU"/>
        </w:rPr>
        <w:t xml:space="preserve"> (</w:t>
      </w:r>
      <w:r w:rsidR="00494D8F">
        <w:rPr>
          <w:rFonts w:cs="Times New Roman"/>
          <w:kern w:val="0"/>
          <w:sz w:val="28"/>
          <w:szCs w:val="28"/>
          <w:lang w:val="ru-RU"/>
        </w:rPr>
        <w:t>более</w:t>
      </w:r>
      <w:r w:rsidR="00494D8F" w:rsidRPr="00494D8F">
        <w:rPr>
          <w:rFonts w:cs="Times New Roman"/>
          <w:kern w:val="0"/>
          <w:sz w:val="28"/>
          <w:szCs w:val="28"/>
          <w:lang w:val="ru-RU"/>
        </w:rPr>
        <w:t xml:space="preserve"> </w:t>
      </w:r>
      <w:r w:rsidR="00494D8F">
        <w:rPr>
          <w:rFonts w:cs="Times New Roman"/>
          <w:kern w:val="0"/>
          <w:sz w:val="28"/>
          <w:szCs w:val="28"/>
          <w:lang w:val="ru-RU"/>
        </w:rPr>
        <w:t>светлые</w:t>
      </w:r>
      <w:r w:rsidR="00494D8F" w:rsidRPr="00494D8F">
        <w:rPr>
          <w:rFonts w:cs="Times New Roman"/>
          <w:kern w:val="0"/>
          <w:sz w:val="28"/>
          <w:szCs w:val="28"/>
          <w:lang w:val="ru-RU"/>
        </w:rPr>
        <w:t xml:space="preserve"> </w:t>
      </w:r>
      <w:r w:rsidR="00494D8F">
        <w:rPr>
          <w:rFonts w:cs="Times New Roman"/>
          <w:kern w:val="0"/>
          <w:sz w:val="28"/>
          <w:szCs w:val="28"/>
          <w:lang w:val="ru-RU"/>
        </w:rPr>
        <w:t>линии</w:t>
      </w:r>
      <w:r w:rsidR="00494D8F" w:rsidRPr="00494D8F">
        <w:rPr>
          <w:rFonts w:cs="Times New Roman"/>
          <w:kern w:val="0"/>
          <w:sz w:val="28"/>
          <w:szCs w:val="28"/>
          <w:lang w:val="ru-RU"/>
        </w:rPr>
        <w:t xml:space="preserve"> </w:t>
      </w:r>
      <w:r w:rsidR="00494D8F">
        <w:rPr>
          <w:rFonts w:cs="Times New Roman"/>
          <w:kern w:val="0"/>
          <w:sz w:val="28"/>
          <w:szCs w:val="28"/>
          <w:lang w:val="ru-RU"/>
        </w:rPr>
        <w:t xml:space="preserve">представляют собой </w:t>
      </w:r>
      <w:r w:rsidR="00893B16" w:rsidRPr="00E7416C">
        <w:rPr>
          <w:rFonts w:cs="Times New Roman"/>
          <w:kern w:val="0"/>
          <w:sz w:val="28"/>
          <w:szCs w:val="28"/>
        </w:rPr>
        <w:t>FFT</w:t>
      </w:r>
      <w:r w:rsidR="00893B16" w:rsidRPr="00494D8F">
        <w:rPr>
          <w:rFonts w:cs="Times New Roman"/>
          <w:kern w:val="0"/>
          <w:sz w:val="28"/>
          <w:szCs w:val="28"/>
          <w:lang w:val="ru-RU"/>
        </w:rPr>
        <w:t xml:space="preserve"> </w:t>
      </w:r>
      <w:r w:rsidR="00494D8F">
        <w:rPr>
          <w:rFonts w:cs="Times New Roman"/>
          <w:kern w:val="0"/>
          <w:sz w:val="28"/>
          <w:szCs w:val="28"/>
          <w:lang w:val="ru-RU"/>
        </w:rPr>
        <w:t>предыдущих окон, более темная – текущего окна</w:t>
      </w:r>
      <w:r w:rsidR="00893B16" w:rsidRPr="00494D8F">
        <w:rPr>
          <w:rFonts w:cs="Times New Roman"/>
          <w:kern w:val="0"/>
          <w:sz w:val="28"/>
          <w:szCs w:val="28"/>
          <w:lang w:val="ru-RU"/>
        </w:rPr>
        <w:t xml:space="preserve">). </w:t>
      </w:r>
      <w:r w:rsidR="00DE20E8">
        <w:rPr>
          <w:rFonts w:cs="Times New Roman"/>
          <w:kern w:val="0"/>
          <w:sz w:val="28"/>
          <w:szCs w:val="28"/>
          <w:lang w:val="ru-RU"/>
        </w:rPr>
        <w:t>Множество</w:t>
      </w:r>
      <w:r w:rsidRPr="008C0BD5">
        <w:rPr>
          <w:rFonts w:cs="Times New Roman"/>
          <w:kern w:val="0"/>
          <w:sz w:val="28"/>
          <w:szCs w:val="28"/>
          <w:lang w:val="ru-RU"/>
        </w:rPr>
        <w:t xml:space="preserve"> </w:t>
      </w:r>
      <w:r w:rsidR="00DE20E8">
        <w:rPr>
          <w:rFonts w:cs="Times New Roman"/>
          <w:kern w:val="0"/>
          <w:sz w:val="28"/>
          <w:szCs w:val="28"/>
          <w:lang w:val="ru-RU"/>
        </w:rPr>
        <w:t>последовательно</w:t>
      </w:r>
      <w:r w:rsidRPr="008C0BD5">
        <w:rPr>
          <w:rFonts w:cs="Times New Roman"/>
          <w:kern w:val="0"/>
          <w:sz w:val="28"/>
          <w:szCs w:val="28"/>
          <w:lang w:val="ru-RU"/>
        </w:rPr>
        <w:t xml:space="preserve"> </w:t>
      </w:r>
      <w:r>
        <w:rPr>
          <w:rFonts w:cs="Times New Roman"/>
          <w:kern w:val="0"/>
          <w:sz w:val="28"/>
          <w:szCs w:val="28"/>
          <w:lang w:val="ru-RU"/>
        </w:rPr>
        <w:t>взятых</w:t>
      </w:r>
      <w:r w:rsidRPr="008C0BD5">
        <w:rPr>
          <w:rFonts w:cs="Times New Roman"/>
          <w:kern w:val="0"/>
          <w:sz w:val="28"/>
          <w:szCs w:val="28"/>
          <w:lang w:val="ru-RU"/>
        </w:rPr>
        <w:t xml:space="preserve"> </w:t>
      </w:r>
      <w:r>
        <w:rPr>
          <w:rFonts w:cs="Times New Roman"/>
          <w:kern w:val="0"/>
          <w:sz w:val="28"/>
          <w:szCs w:val="28"/>
          <w:lang w:val="ru-RU"/>
        </w:rPr>
        <w:t>спектров</w:t>
      </w:r>
      <w:r w:rsidRPr="008C0BD5">
        <w:rPr>
          <w:rFonts w:cs="Times New Roman"/>
          <w:kern w:val="0"/>
          <w:sz w:val="28"/>
          <w:szCs w:val="28"/>
          <w:lang w:val="ru-RU"/>
        </w:rPr>
        <w:t xml:space="preserve"> </w:t>
      </w:r>
      <w:r>
        <w:rPr>
          <w:rFonts w:cs="Times New Roman"/>
          <w:kern w:val="0"/>
          <w:sz w:val="28"/>
          <w:szCs w:val="28"/>
          <w:lang w:val="ru-RU"/>
        </w:rPr>
        <w:t>организованных</w:t>
      </w:r>
      <w:r w:rsidRPr="008C0BD5">
        <w:rPr>
          <w:rFonts w:cs="Times New Roman"/>
          <w:kern w:val="0"/>
          <w:sz w:val="28"/>
          <w:szCs w:val="28"/>
          <w:lang w:val="ru-RU"/>
        </w:rPr>
        <w:t xml:space="preserve"> </w:t>
      </w:r>
      <w:r>
        <w:rPr>
          <w:rFonts w:cs="Times New Roman"/>
          <w:kern w:val="0"/>
          <w:sz w:val="28"/>
          <w:szCs w:val="28"/>
          <w:lang w:val="ru-RU"/>
        </w:rPr>
        <w:t>во</w:t>
      </w:r>
      <w:r w:rsidRPr="008C0BD5">
        <w:rPr>
          <w:rFonts w:cs="Times New Roman"/>
          <w:kern w:val="0"/>
          <w:sz w:val="28"/>
          <w:szCs w:val="28"/>
          <w:lang w:val="ru-RU"/>
        </w:rPr>
        <w:t xml:space="preserve"> </w:t>
      </w:r>
      <w:r>
        <w:rPr>
          <w:rFonts w:cs="Times New Roman"/>
          <w:kern w:val="0"/>
          <w:sz w:val="28"/>
          <w:szCs w:val="28"/>
          <w:lang w:val="ru-RU"/>
        </w:rPr>
        <w:t>времени</w:t>
      </w:r>
      <w:r w:rsidR="00151664">
        <w:rPr>
          <w:rFonts w:cs="Times New Roman"/>
          <w:kern w:val="0"/>
          <w:sz w:val="28"/>
          <w:szCs w:val="28"/>
          <w:lang w:val="ru-RU"/>
        </w:rPr>
        <w:t xml:space="preserve"> и</w:t>
      </w:r>
      <w:r w:rsidRPr="008C0BD5">
        <w:rPr>
          <w:rFonts w:cs="Times New Roman"/>
          <w:kern w:val="0"/>
          <w:sz w:val="28"/>
          <w:szCs w:val="28"/>
          <w:lang w:val="ru-RU"/>
        </w:rPr>
        <w:t xml:space="preserve"> </w:t>
      </w:r>
      <w:r w:rsidR="00151664" w:rsidRPr="00494D8F">
        <w:rPr>
          <w:rFonts w:cs="Times New Roman"/>
          <w:kern w:val="0"/>
          <w:sz w:val="28"/>
          <w:szCs w:val="28"/>
          <w:lang w:val="ru-RU"/>
        </w:rPr>
        <w:t>представленн</w:t>
      </w:r>
      <w:r w:rsidR="00151664">
        <w:rPr>
          <w:rFonts w:cs="Times New Roman"/>
          <w:kern w:val="0"/>
          <w:sz w:val="28"/>
          <w:szCs w:val="28"/>
          <w:lang w:val="ru-RU"/>
        </w:rPr>
        <w:t xml:space="preserve">ых как изображение являются спектрограммой </w:t>
      </w:r>
      <w:r w:rsidR="00893B16" w:rsidRPr="00494D8F">
        <w:rPr>
          <w:rFonts w:cs="Times New Roman"/>
          <w:kern w:val="0"/>
          <w:sz w:val="28"/>
          <w:szCs w:val="28"/>
          <w:lang w:val="ru-RU"/>
        </w:rPr>
        <w:t xml:space="preserve"> (</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262675406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 xml:space="preserve">Рис. </w:t>
      </w:r>
      <w:r w:rsidR="00825151" w:rsidRPr="00825151">
        <w:rPr>
          <w:noProof/>
          <w:sz w:val="28"/>
          <w:szCs w:val="28"/>
          <w:lang w:val="ru-RU"/>
        </w:rPr>
        <w:t>13</w:t>
      </w:r>
      <w:r w:rsidR="00794F73">
        <w:fldChar w:fldCharType="end"/>
      </w:r>
      <w:r w:rsidR="00B770B8" w:rsidRPr="00494D8F">
        <w:rPr>
          <w:rFonts w:cs="Times New Roman"/>
          <w:kern w:val="0"/>
          <w:sz w:val="28"/>
          <w:szCs w:val="28"/>
          <w:lang w:val="ru-RU"/>
        </w:rPr>
        <w:t>)</w:t>
      </w:r>
    </w:p>
    <w:p w:rsidR="00A25BDF" w:rsidRDefault="00A25BDF" w:rsidP="00726B52">
      <w:pPr>
        <w:widowControl/>
        <w:suppressAutoHyphens w:val="0"/>
        <w:autoSpaceDE w:val="0"/>
        <w:adjustRightInd w:val="0"/>
        <w:jc w:val="center"/>
        <w:textAlignment w:val="auto"/>
        <w:rPr>
          <w:rFonts w:cs="Times New Roman"/>
          <w:kern w:val="0"/>
          <w:sz w:val="28"/>
          <w:szCs w:val="28"/>
        </w:rPr>
      </w:pPr>
      <w:r>
        <w:rPr>
          <w:rFonts w:cs="Times New Roman"/>
          <w:noProof/>
          <w:kern w:val="0"/>
          <w:sz w:val="28"/>
          <w:szCs w:val="28"/>
        </w:rPr>
        <w:lastRenderedPageBreak/>
        <w:drawing>
          <wp:inline distT="0" distB="0" distL="0" distR="0">
            <wp:extent cx="5467985" cy="3923549"/>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67985" cy="3923549"/>
                    </a:xfrm>
                    <a:prstGeom prst="rect">
                      <a:avLst/>
                    </a:prstGeom>
                    <a:noFill/>
                    <a:ln w="9525">
                      <a:noFill/>
                      <a:miter lim="800000"/>
                      <a:headEnd/>
                      <a:tailEnd/>
                    </a:ln>
                  </pic:spPr>
                </pic:pic>
              </a:graphicData>
            </a:graphic>
          </wp:inline>
        </w:drawing>
      </w:r>
    </w:p>
    <w:p w:rsidR="000F02B1" w:rsidRPr="004D3718" w:rsidRDefault="00E51F73" w:rsidP="000F02B1">
      <w:pPr>
        <w:pStyle w:val="Caption"/>
        <w:jc w:val="center"/>
        <w:rPr>
          <w:lang w:val="ru-RU"/>
        </w:rPr>
      </w:pPr>
      <w:bookmarkStart w:id="33" w:name="_Ref262674960"/>
      <w:r w:rsidRPr="004D3718">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12</w:t>
      </w:r>
      <w:r w:rsidR="007A7A97">
        <w:rPr>
          <w:lang w:val="ru-RU"/>
        </w:rPr>
        <w:fldChar w:fldCharType="end"/>
      </w:r>
      <w:bookmarkEnd w:id="33"/>
      <w:r w:rsidR="00A85E1A" w:rsidRPr="004D3718">
        <w:rPr>
          <w:lang w:val="ru-RU"/>
        </w:rPr>
        <w:t xml:space="preserve"> Кратковременное Дискретное Преобразование Фурье</w:t>
      </w:r>
    </w:p>
    <w:p w:rsidR="000F02B1" w:rsidRPr="00A85E1A" w:rsidRDefault="000F02B1" w:rsidP="000F02B1">
      <w:pPr>
        <w:rPr>
          <w:noProof/>
          <w:lang w:val="ru-RU"/>
        </w:rPr>
      </w:pPr>
      <w:bookmarkStart w:id="34" w:name="_Ref262675031"/>
    </w:p>
    <w:p w:rsidR="000F02B1" w:rsidRPr="00A85E1A" w:rsidRDefault="000F02B1" w:rsidP="000F02B1">
      <w:pPr>
        <w:rPr>
          <w:noProof/>
          <w:lang w:val="ru-RU"/>
        </w:rPr>
      </w:pPr>
    </w:p>
    <w:p w:rsidR="000F02B1" w:rsidRPr="00A85E1A" w:rsidRDefault="000F02B1" w:rsidP="000F02B1">
      <w:pPr>
        <w:rPr>
          <w:noProof/>
          <w:lang w:val="ru-RU"/>
        </w:rPr>
      </w:pPr>
    </w:p>
    <w:p w:rsidR="000F02B1" w:rsidRDefault="000F02B1" w:rsidP="00726B52">
      <w:pPr>
        <w:jc w:val="center"/>
        <w:rPr>
          <w:noProof/>
        </w:rPr>
      </w:pPr>
      <w:bookmarkStart w:id="35" w:name="_Ref262585291"/>
      <w:bookmarkStart w:id="36" w:name="_Ref262675202"/>
      <w:r w:rsidRPr="000F02B1">
        <w:rPr>
          <w:noProof/>
        </w:rPr>
        <w:lastRenderedPageBreak/>
        <w:drawing>
          <wp:inline distT="0" distB="0" distL="0" distR="0">
            <wp:extent cx="5308953" cy="4186052"/>
            <wp:effectExtent l="19050" t="0" r="5997"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09820" cy="4186736"/>
                    </a:xfrm>
                    <a:prstGeom prst="rect">
                      <a:avLst/>
                    </a:prstGeom>
                    <a:noFill/>
                    <a:ln w="9525">
                      <a:noFill/>
                      <a:miter lim="800000"/>
                      <a:headEnd/>
                      <a:tailEnd/>
                    </a:ln>
                  </pic:spPr>
                </pic:pic>
              </a:graphicData>
            </a:graphic>
          </wp:inline>
        </w:drawing>
      </w:r>
      <w:bookmarkEnd w:id="35"/>
      <w:bookmarkEnd w:id="36"/>
    </w:p>
    <w:p w:rsidR="000F02B1" w:rsidRDefault="000F02B1" w:rsidP="000F02B1">
      <w:pPr>
        <w:rPr>
          <w:noProof/>
        </w:rPr>
      </w:pPr>
    </w:p>
    <w:p w:rsidR="000162A7" w:rsidRPr="00B461B7" w:rsidRDefault="000F02B1" w:rsidP="00E13055">
      <w:pPr>
        <w:pStyle w:val="Caption"/>
        <w:jc w:val="center"/>
        <w:rPr>
          <w:lang w:val="ru-RU"/>
        </w:rPr>
      </w:pPr>
      <w:bookmarkStart w:id="37" w:name="_Ref262675406"/>
      <w:r w:rsidRPr="000F02B1">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13</w:t>
      </w:r>
      <w:r w:rsidR="007A7A97">
        <w:rPr>
          <w:lang w:val="ru-RU"/>
        </w:rPr>
        <w:fldChar w:fldCharType="end"/>
      </w:r>
      <w:bookmarkEnd w:id="37"/>
      <w:r w:rsidR="000162A7">
        <w:rPr>
          <w:lang w:val="ru-RU"/>
        </w:rPr>
        <w:t xml:space="preserve"> </w:t>
      </w:r>
      <w:bookmarkEnd w:id="34"/>
      <w:r>
        <w:rPr>
          <w:lang w:val="ru-RU"/>
        </w:rPr>
        <w:t>Спектрограмма – зависимость СПМ</w:t>
      </w:r>
      <w:r w:rsidRPr="000F02B1">
        <w:rPr>
          <w:lang w:val="ru-RU"/>
        </w:rPr>
        <w:t xml:space="preserve"> </w:t>
      </w:r>
      <w:r>
        <w:rPr>
          <w:lang w:val="ru-RU"/>
        </w:rPr>
        <w:t>от времени</w:t>
      </w:r>
    </w:p>
    <w:p w:rsidR="000162A7" w:rsidRPr="00A25BDF" w:rsidRDefault="000162A7" w:rsidP="00B61D35">
      <w:pPr>
        <w:widowControl/>
        <w:suppressAutoHyphens w:val="0"/>
        <w:autoSpaceDE w:val="0"/>
        <w:adjustRightInd w:val="0"/>
        <w:textAlignment w:val="auto"/>
        <w:rPr>
          <w:rFonts w:cs="Times New Roman"/>
          <w:kern w:val="0"/>
          <w:sz w:val="28"/>
          <w:szCs w:val="28"/>
          <w:lang w:val="ru-RU"/>
        </w:rPr>
      </w:pPr>
    </w:p>
    <w:p w:rsidR="00893B16" w:rsidRPr="00624BDA" w:rsidRDefault="00893B16" w:rsidP="00DE2B99">
      <w:pPr>
        <w:widowControl/>
        <w:suppressAutoHyphens w:val="0"/>
        <w:autoSpaceDE w:val="0"/>
        <w:adjustRightInd w:val="0"/>
        <w:ind w:firstLine="709"/>
        <w:textAlignment w:val="auto"/>
        <w:rPr>
          <w:rFonts w:cs="Times New Roman"/>
          <w:kern w:val="0"/>
          <w:sz w:val="28"/>
          <w:szCs w:val="28"/>
          <w:lang w:val="ru-RU"/>
        </w:rPr>
      </w:pPr>
      <w:r w:rsidRPr="00C31D34">
        <w:rPr>
          <w:rFonts w:cs="Times New Roman"/>
          <w:kern w:val="0"/>
          <w:sz w:val="28"/>
          <w:szCs w:val="28"/>
          <w:lang w:val="ru-RU"/>
        </w:rPr>
        <w:t xml:space="preserve">5. </w:t>
      </w:r>
      <w:r w:rsidR="00C31D34">
        <w:rPr>
          <w:rFonts w:cs="Times New Roman"/>
          <w:kern w:val="0"/>
          <w:sz w:val="28"/>
          <w:szCs w:val="28"/>
          <w:lang w:val="ru-RU"/>
        </w:rPr>
        <w:t>СПМ</w:t>
      </w:r>
      <w:r w:rsidR="00C31D34" w:rsidRPr="00C31D34">
        <w:rPr>
          <w:rFonts w:cs="Times New Roman"/>
          <w:kern w:val="0"/>
          <w:sz w:val="28"/>
          <w:szCs w:val="28"/>
          <w:lang w:val="ru-RU"/>
        </w:rPr>
        <w:t xml:space="preserve"> </w:t>
      </w:r>
      <w:r w:rsidR="00C31D34">
        <w:rPr>
          <w:rFonts w:cs="Times New Roman"/>
          <w:kern w:val="0"/>
          <w:sz w:val="28"/>
          <w:szCs w:val="28"/>
          <w:lang w:val="ru-RU"/>
        </w:rPr>
        <w:t>отображается</w:t>
      </w:r>
      <w:r w:rsidR="00C31D34" w:rsidRPr="00C31D34">
        <w:rPr>
          <w:rFonts w:cs="Times New Roman"/>
          <w:kern w:val="0"/>
          <w:sz w:val="28"/>
          <w:szCs w:val="28"/>
          <w:lang w:val="ru-RU"/>
        </w:rPr>
        <w:t xml:space="preserve"> </w:t>
      </w:r>
      <w:r w:rsidR="00C31D34">
        <w:rPr>
          <w:rFonts w:cs="Times New Roman"/>
          <w:kern w:val="0"/>
          <w:sz w:val="28"/>
          <w:szCs w:val="28"/>
          <w:lang w:val="ru-RU"/>
        </w:rPr>
        <w:t>на</w:t>
      </w:r>
      <w:r w:rsidR="00C31D34" w:rsidRPr="00C31D34">
        <w:rPr>
          <w:rFonts w:cs="Times New Roman"/>
          <w:kern w:val="0"/>
          <w:sz w:val="28"/>
          <w:szCs w:val="28"/>
          <w:lang w:val="ru-RU"/>
        </w:rPr>
        <w:t xml:space="preserve"> </w:t>
      </w:r>
      <w:r w:rsidR="00C31D34">
        <w:rPr>
          <w:rFonts w:cs="Times New Roman"/>
          <w:kern w:val="0"/>
          <w:sz w:val="28"/>
          <w:szCs w:val="28"/>
        </w:rPr>
        <w:t>Mel</w:t>
      </w:r>
      <w:r w:rsidR="00C31D34" w:rsidRPr="00C31D34">
        <w:rPr>
          <w:rFonts w:cs="Times New Roman"/>
          <w:kern w:val="0"/>
          <w:sz w:val="28"/>
          <w:szCs w:val="28"/>
          <w:lang w:val="ru-RU"/>
        </w:rPr>
        <w:t xml:space="preserve"> </w:t>
      </w:r>
      <w:r w:rsidR="00C31D34">
        <w:rPr>
          <w:rFonts w:cs="Times New Roman"/>
          <w:kern w:val="0"/>
          <w:sz w:val="28"/>
          <w:szCs w:val="28"/>
          <w:lang w:val="ru-RU"/>
        </w:rPr>
        <w:t>шкалу</w:t>
      </w:r>
      <w:r w:rsidR="00C31D34" w:rsidRPr="00C31D34">
        <w:rPr>
          <w:rFonts w:cs="Times New Roman"/>
          <w:kern w:val="0"/>
          <w:sz w:val="28"/>
          <w:szCs w:val="28"/>
          <w:lang w:val="ru-RU"/>
        </w:rPr>
        <w:t xml:space="preserve"> </w:t>
      </w:r>
      <w:r w:rsidRPr="00C31D34">
        <w:rPr>
          <w:rFonts w:cs="Times New Roman"/>
          <w:kern w:val="0"/>
          <w:sz w:val="28"/>
          <w:szCs w:val="28"/>
          <w:lang w:val="ru-RU"/>
        </w:rPr>
        <w:t>(</w:t>
      </w:r>
      <w:r w:rsidR="00C31D34">
        <w:rPr>
          <w:rFonts w:cs="Times New Roman"/>
          <w:kern w:val="0"/>
          <w:sz w:val="28"/>
          <w:szCs w:val="28"/>
          <w:lang w:val="ru-RU"/>
        </w:rPr>
        <w:t>логарифмическая</w:t>
      </w:r>
      <w:r w:rsidR="00C31D34" w:rsidRPr="00C31D34">
        <w:rPr>
          <w:rFonts w:cs="Times New Roman"/>
          <w:kern w:val="0"/>
          <w:sz w:val="28"/>
          <w:szCs w:val="28"/>
          <w:lang w:val="ru-RU"/>
        </w:rPr>
        <w:t xml:space="preserve"> </w:t>
      </w:r>
      <w:r w:rsidR="00C31D34">
        <w:rPr>
          <w:rFonts w:cs="Times New Roman"/>
          <w:kern w:val="0"/>
          <w:sz w:val="28"/>
          <w:szCs w:val="28"/>
          <w:lang w:val="ru-RU"/>
        </w:rPr>
        <w:t>частотная</w:t>
      </w:r>
      <w:r w:rsidR="00C31D34" w:rsidRPr="00C31D34">
        <w:rPr>
          <w:rFonts w:cs="Times New Roman"/>
          <w:kern w:val="0"/>
          <w:sz w:val="28"/>
          <w:szCs w:val="28"/>
          <w:lang w:val="ru-RU"/>
        </w:rPr>
        <w:t xml:space="preserve"> </w:t>
      </w:r>
      <w:r w:rsidR="00C31D34">
        <w:rPr>
          <w:rFonts w:cs="Times New Roman"/>
          <w:kern w:val="0"/>
          <w:sz w:val="28"/>
          <w:szCs w:val="28"/>
          <w:lang w:val="ru-RU"/>
        </w:rPr>
        <w:t>шкала</w:t>
      </w:r>
      <w:r w:rsidR="00C31D34" w:rsidRPr="00C31D34">
        <w:rPr>
          <w:rFonts w:cs="Times New Roman"/>
          <w:kern w:val="0"/>
          <w:sz w:val="28"/>
          <w:szCs w:val="28"/>
          <w:lang w:val="ru-RU"/>
        </w:rPr>
        <w:t xml:space="preserve">) </w:t>
      </w:r>
      <w:r w:rsidR="00C31D34">
        <w:rPr>
          <w:rFonts w:cs="Times New Roman"/>
          <w:kern w:val="0"/>
          <w:sz w:val="28"/>
          <w:szCs w:val="28"/>
          <w:lang w:val="ru-RU"/>
        </w:rPr>
        <w:t>используя</w:t>
      </w:r>
      <w:r w:rsidR="00C31D34" w:rsidRPr="00C31D34">
        <w:rPr>
          <w:rFonts w:cs="Times New Roman"/>
          <w:kern w:val="0"/>
          <w:sz w:val="28"/>
          <w:szCs w:val="28"/>
          <w:lang w:val="ru-RU"/>
        </w:rPr>
        <w:t xml:space="preserve"> </w:t>
      </w:r>
      <w:r w:rsidR="00C31D34">
        <w:rPr>
          <w:rFonts w:cs="Times New Roman"/>
          <w:kern w:val="0"/>
          <w:sz w:val="28"/>
          <w:szCs w:val="28"/>
          <w:lang w:val="ru-RU"/>
        </w:rPr>
        <w:t>набор</w:t>
      </w:r>
      <w:r w:rsidR="00C31D34" w:rsidRPr="00C31D34">
        <w:rPr>
          <w:rFonts w:cs="Times New Roman"/>
          <w:kern w:val="0"/>
          <w:sz w:val="28"/>
          <w:szCs w:val="28"/>
          <w:lang w:val="ru-RU"/>
        </w:rPr>
        <w:t xml:space="preserve"> </w:t>
      </w:r>
      <w:r w:rsidR="00DE2B99">
        <w:rPr>
          <w:rFonts w:cs="Times New Roman"/>
          <w:kern w:val="0"/>
          <w:sz w:val="28"/>
          <w:szCs w:val="28"/>
          <w:lang w:val="ru-RU"/>
        </w:rPr>
        <w:t>фильтров</w:t>
      </w:r>
      <w:r w:rsidR="00C31D34">
        <w:rPr>
          <w:rFonts w:cs="Times New Roman"/>
          <w:kern w:val="0"/>
          <w:sz w:val="28"/>
          <w:szCs w:val="28"/>
          <w:lang w:val="ru-RU"/>
        </w:rPr>
        <w:t xml:space="preserve"> логари</w:t>
      </w:r>
      <w:r w:rsidR="00DE2B99">
        <w:rPr>
          <w:rFonts w:cs="Times New Roman"/>
          <w:kern w:val="0"/>
          <w:sz w:val="28"/>
          <w:szCs w:val="28"/>
          <w:lang w:val="ru-RU"/>
        </w:rPr>
        <w:t>ф</w:t>
      </w:r>
      <w:r w:rsidR="00C31D34">
        <w:rPr>
          <w:rFonts w:cs="Times New Roman"/>
          <w:kern w:val="0"/>
          <w:sz w:val="28"/>
          <w:szCs w:val="28"/>
          <w:lang w:val="ru-RU"/>
        </w:rPr>
        <w:t xml:space="preserve">мически-линейно </w:t>
      </w:r>
      <w:r w:rsidR="00DE2B99">
        <w:rPr>
          <w:rFonts w:cs="Times New Roman"/>
          <w:kern w:val="0"/>
          <w:sz w:val="28"/>
          <w:szCs w:val="28"/>
          <w:lang w:val="ru-RU"/>
        </w:rPr>
        <w:t>распложенных</w:t>
      </w:r>
      <w:r w:rsidR="00C31D34">
        <w:rPr>
          <w:rFonts w:cs="Times New Roman"/>
          <w:kern w:val="0"/>
          <w:sz w:val="28"/>
          <w:szCs w:val="28"/>
          <w:lang w:val="ru-RU"/>
        </w:rPr>
        <w:t xml:space="preserve"> друг от друга и берется логар</w:t>
      </w:r>
      <w:r w:rsidR="00DE2B99">
        <w:rPr>
          <w:rFonts w:cs="Times New Roman"/>
          <w:kern w:val="0"/>
          <w:sz w:val="28"/>
          <w:szCs w:val="28"/>
          <w:lang w:val="ru-RU"/>
        </w:rPr>
        <w:t>и</w:t>
      </w:r>
      <w:r w:rsidR="00C31D34">
        <w:rPr>
          <w:rFonts w:cs="Times New Roman"/>
          <w:kern w:val="0"/>
          <w:sz w:val="28"/>
          <w:szCs w:val="28"/>
          <w:lang w:val="ru-RU"/>
        </w:rPr>
        <w:t>ф</w:t>
      </w:r>
      <w:r w:rsidR="00DE2B99">
        <w:rPr>
          <w:rFonts w:cs="Times New Roman"/>
          <w:kern w:val="0"/>
          <w:sz w:val="28"/>
          <w:szCs w:val="28"/>
          <w:lang w:val="ru-RU"/>
        </w:rPr>
        <w:t>м</w:t>
      </w:r>
      <w:r w:rsidR="00C31D34">
        <w:rPr>
          <w:rFonts w:cs="Times New Roman"/>
          <w:kern w:val="0"/>
          <w:sz w:val="28"/>
          <w:szCs w:val="28"/>
          <w:lang w:val="ru-RU"/>
        </w:rPr>
        <w:t xml:space="preserve"> откликов фильтра.</w:t>
      </w:r>
      <w:r w:rsidRPr="00C31D34">
        <w:rPr>
          <w:rFonts w:cs="Times New Roman"/>
          <w:kern w:val="0"/>
          <w:sz w:val="28"/>
          <w:szCs w:val="28"/>
          <w:lang w:val="ru-RU"/>
        </w:rPr>
        <w:t xml:space="preserve"> </w:t>
      </w:r>
      <w:r w:rsidR="00D43E42">
        <w:rPr>
          <w:rFonts w:cs="Times New Roman"/>
          <w:kern w:val="0"/>
          <w:sz w:val="28"/>
          <w:szCs w:val="28"/>
          <w:lang w:val="ru-RU"/>
        </w:rPr>
        <w:t>Это</w:t>
      </w:r>
      <w:r w:rsidR="00D43E42" w:rsidRPr="00A3408E">
        <w:rPr>
          <w:rFonts w:cs="Times New Roman"/>
          <w:kern w:val="0"/>
          <w:sz w:val="28"/>
          <w:szCs w:val="28"/>
          <w:lang w:val="ru-RU"/>
        </w:rPr>
        <w:t xml:space="preserve"> </w:t>
      </w:r>
      <w:r w:rsidR="00D43E42">
        <w:rPr>
          <w:rFonts w:cs="Times New Roman"/>
          <w:kern w:val="0"/>
          <w:sz w:val="28"/>
          <w:szCs w:val="28"/>
          <w:lang w:val="ru-RU"/>
        </w:rPr>
        <w:t>трансформирование</w:t>
      </w:r>
      <w:r w:rsidR="00D43E42" w:rsidRPr="00A3408E">
        <w:rPr>
          <w:rFonts w:cs="Times New Roman"/>
          <w:kern w:val="0"/>
          <w:sz w:val="28"/>
          <w:szCs w:val="28"/>
          <w:lang w:val="ru-RU"/>
        </w:rPr>
        <w:t xml:space="preserve"> </w:t>
      </w:r>
      <w:r w:rsidR="00D43E42">
        <w:rPr>
          <w:rFonts w:cs="Times New Roman"/>
          <w:kern w:val="0"/>
          <w:sz w:val="28"/>
          <w:szCs w:val="28"/>
          <w:lang w:val="ru-RU"/>
        </w:rPr>
        <w:t>производит</w:t>
      </w:r>
      <w:r w:rsidR="00D43E42" w:rsidRPr="00A3408E">
        <w:rPr>
          <w:rFonts w:cs="Times New Roman"/>
          <w:kern w:val="0"/>
          <w:sz w:val="28"/>
          <w:szCs w:val="28"/>
          <w:lang w:val="ru-RU"/>
        </w:rPr>
        <w:t xml:space="preserve"> </w:t>
      </w:r>
      <w:r w:rsidR="00D43E42">
        <w:rPr>
          <w:rFonts w:cs="Times New Roman"/>
          <w:kern w:val="0"/>
          <w:sz w:val="28"/>
          <w:szCs w:val="28"/>
          <w:lang w:val="ru-RU"/>
        </w:rPr>
        <w:t>сигнал</w:t>
      </w:r>
      <w:r w:rsidR="00D43E42" w:rsidRPr="00A3408E">
        <w:rPr>
          <w:rFonts w:cs="Times New Roman"/>
          <w:kern w:val="0"/>
          <w:sz w:val="28"/>
          <w:szCs w:val="28"/>
          <w:lang w:val="ru-RU"/>
        </w:rPr>
        <w:t xml:space="preserve"> </w:t>
      </w:r>
      <w:r w:rsidR="00D43E42">
        <w:rPr>
          <w:rFonts w:cs="Times New Roman"/>
          <w:kern w:val="0"/>
          <w:sz w:val="28"/>
          <w:szCs w:val="28"/>
          <w:lang w:val="ru-RU"/>
        </w:rPr>
        <w:t>который</w:t>
      </w:r>
      <w:r w:rsidR="00D43E42" w:rsidRPr="00A3408E">
        <w:rPr>
          <w:rFonts w:cs="Times New Roman"/>
          <w:kern w:val="0"/>
          <w:sz w:val="28"/>
          <w:szCs w:val="28"/>
          <w:lang w:val="ru-RU"/>
        </w:rPr>
        <w:t xml:space="preserve"> </w:t>
      </w:r>
      <w:r w:rsidR="00A3408E">
        <w:rPr>
          <w:rFonts w:cs="Times New Roman"/>
          <w:kern w:val="0"/>
          <w:sz w:val="28"/>
          <w:szCs w:val="28"/>
          <w:lang w:val="ru-RU"/>
        </w:rPr>
        <w:t>логарифмически</w:t>
      </w:r>
      <w:r w:rsidR="00A3408E" w:rsidRPr="00A3408E">
        <w:rPr>
          <w:rFonts w:cs="Times New Roman"/>
          <w:kern w:val="0"/>
          <w:sz w:val="28"/>
          <w:szCs w:val="28"/>
          <w:lang w:val="ru-RU"/>
        </w:rPr>
        <w:t xml:space="preserve"> </w:t>
      </w:r>
      <w:r w:rsidR="00A3408E">
        <w:rPr>
          <w:rFonts w:cs="Times New Roman"/>
          <w:kern w:val="0"/>
          <w:sz w:val="28"/>
          <w:szCs w:val="28"/>
          <w:lang w:val="ru-RU"/>
        </w:rPr>
        <w:t>линеен</w:t>
      </w:r>
      <w:r w:rsidR="00A3408E" w:rsidRPr="00A3408E">
        <w:rPr>
          <w:rFonts w:cs="Times New Roman"/>
          <w:kern w:val="0"/>
          <w:sz w:val="28"/>
          <w:szCs w:val="28"/>
          <w:lang w:val="ru-RU"/>
        </w:rPr>
        <w:t xml:space="preserve"> </w:t>
      </w:r>
      <w:r w:rsidR="00A3408E">
        <w:rPr>
          <w:rFonts w:cs="Times New Roman"/>
          <w:kern w:val="0"/>
          <w:sz w:val="28"/>
          <w:szCs w:val="28"/>
          <w:lang w:val="ru-RU"/>
        </w:rPr>
        <w:t>к</w:t>
      </w:r>
      <w:r w:rsidR="00A3408E" w:rsidRPr="00A3408E">
        <w:rPr>
          <w:rFonts w:cs="Times New Roman"/>
          <w:kern w:val="0"/>
          <w:sz w:val="28"/>
          <w:szCs w:val="28"/>
          <w:lang w:val="ru-RU"/>
        </w:rPr>
        <w:t xml:space="preserve"> </w:t>
      </w:r>
      <w:r w:rsidR="00A3408E">
        <w:rPr>
          <w:rFonts w:cs="Times New Roman"/>
          <w:kern w:val="0"/>
          <w:sz w:val="28"/>
          <w:szCs w:val="28"/>
          <w:lang w:val="ru-RU"/>
        </w:rPr>
        <w:t>изменениям</w:t>
      </w:r>
      <w:r w:rsidR="00A3408E" w:rsidRPr="00A3408E">
        <w:rPr>
          <w:rFonts w:cs="Times New Roman"/>
          <w:kern w:val="0"/>
          <w:sz w:val="28"/>
          <w:szCs w:val="28"/>
          <w:lang w:val="ru-RU"/>
        </w:rPr>
        <w:t xml:space="preserve"> </w:t>
      </w:r>
      <w:r w:rsidR="00A3408E">
        <w:rPr>
          <w:rFonts w:cs="Times New Roman"/>
          <w:kern w:val="0"/>
          <w:sz w:val="28"/>
          <w:szCs w:val="28"/>
          <w:lang w:val="ru-RU"/>
        </w:rPr>
        <w:t>в</w:t>
      </w:r>
      <w:r w:rsidR="00A3408E" w:rsidRPr="00A3408E">
        <w:rPr>
          <w:rFonts w:cs="Times New Roman"/>
          <w:kern w:val="0"/>
          <w:sz w:val="28"/>
          <w:szCs w:val="28"/>
          <w:lang w:val="ru-RU"/>
        </w:rPr>
        <w:t xml:space="preserve"> </w:t>
      </w:r>
      <w:r w:rsidR="00A3408E">
        <w:rPr>
          <w:rFonts w:cs="Times New Roman"/>
          <w:kern w:val="0"/>
          <w:sz w:val="28"/>
          <w:szCs w:val="28"/>
          <w:lang w:val="ru-RU"/>
        </w:rPr>
        <w:t>амплитуде</w:t>
      </w:r>
      <w:r w:rsidR="00A3408E" w:rsidRPr="00A3408E">
        <w:rPr>
          <w:rFonts w:cs="Times New Roman"/>
          <w:kern w:val="0"/>
          <w:sz w:val="28"/>
          <w:szCs w:val="28"/>
          <w:lang w:val="ru-RU"/>
        </w:rPr>
        <w:t xml:space="preserve"> </w:t>
      </w:r>
      <w:r w:rsidR="00A3408E">
        <w:rPr>
          <w:rFonts w:cs="Times New Roman"/>
          <w:kern w:val="0"/>
          <w:sz w:val="28"/>
          <w:szCs w:val="28"/>
          <w:lang w:val="ru-RU"/>
        </w:rPr>
        <w:t>и</w:t>
      </w:r>
      <w:r w:rsidR="00A3408E" w:rsidRPr="00A3408E">
        <w:rPr>
          <w:rFonts w:cs="Times New Roman"/>
          <w:kern w:val="0"/>
          <w:sz w:val="28"/>
          <w:szCs w:val="28"/>
          <w:lang w:val="ru-RU"/>
        </w:rPr>
        <w:t xml:space="preserve"> </w:t>
      </w:r>
      <w:r w:rsidR="00A3408E">
        <w:rPr>
          <w:rFonts w:cs="Times New Roman"/>
          <w:kern w:val="0"/>
          <w:sz w:val="28"/>
          <w:szCs w:val="28"/>
          <w:lang w:val="ru-RU"/>
        </w:rPr>
        <w:t>частоте</w:t>
      </w:r>
      <w:r w:rsidR="00A3408E" w:rsidRPr="00A3408E">
        <w:rPr>
          <w:rFonts w:cs="Times New Roman"/>
          <w:kern w:val="0"/>
          <w:sz w:val="28"/>
          <w:szCs w:val="28"/>
          <w:lang w:val="ru-RU"/>
        </w:rPr>
        <w:t xml:space="preserve"> </w:t>
      </w:r>
      <w:r w:rsidR="00A3408E">
        <w:rPr>
          <w:rFonts w:cs="Times New Roman"/>
          <w:kern w:val="0"/>
          <w:sz w:val="28"/>
          <w:szCs w:val="28"/>
          <w:lang w:val="ru-RU"/>
        </w:rPr>
        <w:t>звука</w:t>
      </w:r>
      <w:r w:rsidR="00A3408E" w:rsidRPr="00A3408E">
        <w:rPr>
          <w:rFonts w:cs="Times New Roman"/>
          <w:kern w:val="0"/>
          <w:sz w:val="28"/>
          <w:szCs w:val="28"/>
          <w:lang w:val="ru-RU"/>
        </w:rPr>
        <w:t xml:space="preserve">, </w:t>
      </w:r>
      <w:r w:rsidR="00A3408E">
        <w:rPr>
          <w:rFonts w:cs="Times New Roman"/>
          <w:kern w:val="0"/>
          <w:sz w:val="28"/>
          <w:szCs w:val="28"/>
          <w:lang w:val="ru-RU"/>
        </w:rPr>
        <w:t>и</w:t>
      </w:r>
      <w:r w:rsidR="00A3408E" w:rsidRPr="00A3408E">
        <w:rPr>
          <w:rFonts w:cs="Times New Roman"/>
          <w:kern w:val="0"/>
          <w:sz w:val="28"/>
          <w:szCs w:val="28"/>
          <w:lang w:val="ru-RU"/>
        </w:rPr>
        <w:t xml:space="preserve"> </w:t>
      </w:r>
      <w:r w:rsidR="00A3408E">
        <w:rPr>
          <w:rFonts w:cs="Times New Roman"/>
          <w:kern w:val="0"/>
          <w:sz w:val="28"/>
          <w:szCs w:val="28"/>
          <w:lang w:val="ru-RU"/>
        </w:rPr>
        <w:t>смоделирован</w:t>
      </w:r>
      <w:r w:rsidR="00A3408E" w:rsidRPr="00A3408E">
        <w:rPr>
          <w:rFonts w:cs="Times New Roman"/>
          <w:kern w:val="0"/>
          <w:sz w:val="28"/>
          <w:szCs w:val="28"/>
          <w:lang w:val="ru-RU"/>
        </w:rPr>
        <w:t xml:space="preserve"> </w:t>
      </w:r>
      <w:r w:rsidR="00A3408E">
        <w:rPr>
          <w:rFonts w:cs="Times New Roman"/>
          <w:kern w:val="0"/>
          <w:sz w:val="28"/>
          <w:szCs w:val="28"/>
          <w:lang w:val="ru-RU"/>
        </w:rPr>
        <w:t>по</w:t>
      </w:r>
      <w:r w:rsidR="00A3408E" w:rsidRPr="00A3408E">
        <w:rPr>
          <w:rFonts w:cs="Times New Roman"/>
          <w:kern w:val="0"/>
          <w:sz w:val="28"/>
          <w:szCs w:val="28"/>
          <w:lang w:val="ru-RU"/>
        </w:rPr>
        <w:t xml:space="preserve"> “</w:t>
      </w:r>
      <w:r w:rsidR="00A3408E">
        <w:rPr>
          <w:rFonts w:cs="Times New Roman"/>
          <w:kern w:val="0"/>
          <w:sz w:val="28"/>
          <w:szCs w:val="28"/>
          <w:lang w:val="ru-RU"/>
        </w:rPr>
        <w:t>закону</w:t>
      </w:r>
      <w:r w:rsidR="00A3408E" w:rsidRPr="00A3408E">
        <w:rPr>
          <w:rFonts w:cs="Times New Roman"/>
          <w:kern w:val="0"/>
          <w:sz w:val="28"/>
          <w:szCs w:val="28"/>
          <w:lang w:val="ru-RU"/>
        </w:rPr>
        <w:t xml:space="preserve"> </w:t>
      </w:r>
      <w:r w:rsidR="00A3408E">
        <w:rPr>
          <w:rFonts w:cs="Times New Roman"/>
          <w:kern w:val="0"/>
          <w:sz w:val="28"/>
          <w:szCs w:val="28"/>
          <w:lang w:val="ru-RU"/>
        </w:rPr>
        <w:t>мощности</w:t>
      </w:r>
      <w:r w:rsidR="00A3408E" w:rsidRPr="00A3408E">
        <w:rPr>
          <w:rFonts w:cs="Times New Roman"/>
          <w:kern w:val="0"/>
          <w:sz w:val="28"/>
          <w:szCs w:val="28"/>
          <w:lang w:val="ru-RU"/>
        </w:rPr>
        <w:t xml:space="preserve">” </w:t>
      </w:r>
      <w:r w:rsidR="00A3408E">
        <w:rPr>
          <w:rFonts w:cs="Times New Roman"/>
          <w:kern w:val="0"/>
          <w:sz w:val="28"/>
          <w:szCs w:val="28"/>
          <w:lang w:val="ru-RU"/>
        </w:rPr>
        <w:t>отклика внутреннего уха человека.</w:t>
      </w:r>
      <w:r w:rsidRPr="00A3408E">
        <w:rPr>
          <w:rFonts w:cs="Times New Roman"/>
          <w:kern w:val="0"/>
          <w:sz w:val="28"/>
          <w:szCs w:val="28"/>
          <w:lang w:val="ru-RU"/>
        </w:rPr>
        <w:t xml:space="preserve"> </w:t>
      </w:r>
      <w:r w:rsidR="00932846">
        <w:rPr>
          <w:rFonts w:cs="Times New Roman"/>
          <w:kern w:val="0"/>
          <w:sz w:val="28"/>
          <w:szCs w:val="28"/>
          <w:lang w:val="ru-RU"/>
        </w:rPr>
        <w:t>Набор</w:t>
      </w:r>
      <w:r w:rsidR="00932846" w:rsidRPr="00932846">
        <w:rPr>
          <w:rFonts w:cs="Times New Roman"/>
          <w:kern w:val="0"/>
          <w:sz w:val="28"/>
          <w:szCs w:val="28"/>
          <w:lang w:val="ru-RU"/>
        </w:rPr>
        <w:t xml:space="preserve"> </w:t>
      </w:r>
      <w:r w:rsidR="00932846">
        <w:rPr>
          <w:rFonts w:cs="Times New Roman"/>
          <w:kern w:val="0"/>
          <w:sz w:val="28"/>
          <w:szCs w:val="28"/>
          <w:lang w:val="ru-RU"/>
        </w:rPr>
        <w:t>фильтров</w:t>
      </w:r>
      <w:r w:rsidR="00932846" w:rsidRPr="00932846">
        <w:rPr>
          <w:rFonts w:cs="Times New Roman"/>
          <w:kern w:val="0"/>
          <w:sz w:val="28"/>
          <w:szCs w:val="28"/>
          <w:lang w:val="ru-RU"/>
        </w:rPr>
        <w:t xml:space="preserve"> </w:t>
      </w:r>
      <w:r w:rsidR="00DE2B99">
        <w:rPr>
          <w:rFonts w:cs="Times New Roman"/>
          <w:kern w:val="0"/>
          <w:sz w:val="28"/>
          <w:szCs w:val="28"/>
          <w:lang w:val="ru-RU"/>
        </w:rPr>
        <w:t>использованных</w:t>
      </w:r>
      <w:r w:rsidR="00932846" w:rsidRPr="00932846">
        <w:rPr>
          <w:rFonts w:cs="Times New Roman"/>
          <w:kern w:val="0"/>
          <w:sz w:val="28"/>
          <w:szCs w:val="28"/>
          <w:lang w:val="ru-RU"/>
        </w:rPr>
        <w:t xml:space="preserve"> </w:t>
      </w:r>
      <w:r w:rsidR="00932846">
        <w:rPr>
          <w:rFonts w:cs="Times New Roman"/>
          <w:kern w:val="0"/>
          <w:sz w:val="28"/>
          <w:szCs w:val="28"/>
          <w:lang w:val="ru-RU"/>
        </w:rPr>
        <w:t>в</w:t>
      </w:r>
      <w:r w:rsidR="00932846" w:rsidRPr="00932846">
        <w:rPr>
          <w:rFonts w:cs="Times New Roman"/>
          <w:kern w:val="0"/>
          <w:sz w:val="28"/>
          <w:szCs w:val="28"/>
          <w:lang w:val="ru-RU"/>
        </w:rPr>
        <w:t xml:space="preserve"> </w:t>
      </w:r>
      <w:r w:rsidR="00932846">
        <w:rPr>
          <w:rFonts w:cs="Times New Roman"/>
          <w:kern w:val="0"/>
          <w:sz w:val="28"/>
          <w:szCs w:val="28"/>
          <w:lang w:val="ru-RU"/>
        </w:rPr>
        <w:t>экспериментах</w:t>
      </w:r>
      <w:r w:rsidR="00932846" w:rsidRPr="00932846">
        <w:rPr>
          <w:rFonts w:cs="Times New Roman"/>
          <w:kern w:val="0"/>
          <w:sz w:val="28"/>
          <w:szCs w:val="28"/>
          <w:lang w:val="ru-RU"/>
        </w:rPr>
        <w:t xml:space="preserve"> </w:t>
      </w:r>
      <w:r w:rsidR="00932846">
        <w:rPr>
          <w:rFonts w:cs="Times New Roman"/>
          <w:kern w:val="0"/>
          <w:sz w:val="28"/>
          <w:szCs w:val="28"/>
          <w:lang w:val="ru-RU"/>
        </w:rPr>
        <w:t>является</w:t>
      </w:r>
      <w:r w:rsidR="00932846" w:rsidRPr="00932846">
        <w:rPr>
          <w:rFonts w:cs="Times New Roman"/>
          <w:kern w:val="0"/>
          <w:sz w:val="28"/>
          <w:szCs w:val="28"/>
          <w:lang w:val="ru-RU"/>
        </w:rPr>
        <w:t xml:space="preserve"> </w:t>
      </w:r>
      <w:r w:rsidR="00DE2B99">
        <w:rPr>
          <w:rFonts w:cs="Times New Roman"/>
          <w:kern w:val="0"/>
          <w:sz w:val="28"/>
          <w:szCs w:val="28"/>
          <w:lang w:val="ru-RU"/>
        </w:rPr>
        <w:t>коллекцией</w:t>
      </w:r>
      <w:r w:rsidR="00932846" w:rsidRPr="00932846">
        <w:rPr>
          <w:rFonts w:cs="Times New Roman"/>
          <w:kern w:val="0"/>
          <w:sz w:val="28"/>
          <w:szCs w:val="28"/>
          <w:lang w:val="ru-RU"/>
        </w:rPr>
        <w:t xml:space="preserve"> 64</w:t>
      </w:r>
      <w:r w:rsidR="00932846">
        <w:rPr>
          <w:rFonts w:cs="Times New Roman"/>
          <w:kern w:val="0"/>
          <w:sz w:val="28"/>
          <w:szCs w:val="28"/>
          <w:lang w:val="ru-RU"/>
        </w:rPr>
        <w:t>ех</w:t>
      </w:r>
      <w:r w:rsidR="00932846" w:rsidRPr="00932846">
        <w:rPr>
          <w:rFonts w:cs="Times New Roman"/>
          <w:kern w:val="0"/>
          <w:sz w:val="28"/>
          <w:szCs w:val="28"/>
          <w:lang w:val="ru-RU"/>
        </w:rPr>
        <w:t xml:space="preserve"> </w:t>
      </w:r>
      <w:r w:rsidR="00932846">
        <w:rPr>
          <w:rFonts w:cs="Times New Roman"/>
          <w:kern w:val="0"/>
          <w:sz w:val="28"/>
          <w:szCs w:val="28"/>
          <w:lang w:val="ru-RU"/>
        </w:rPr>
        <w:t>треугольных</w:t>
      </w:r>
      <w:r w:rsidR="00932846" w:rsidRPr="00932846">
        <w:rPr>
          <w:rFonts w:cs="Times New Roman"/>
          <w:kern w:val="0"/>
          <w:sz w:val="28"/>
          <w:szCs w:val="28"/>
          <w:lang w:val="ru-RU"/>
        </w:rPr>
        <w:t xml:space="preserve"> </w:t>
      </w:r>
      <w:r w:rsidR="00932846">
        <w:rPr>
          <w:rFonts w:cs="Times New Roman"/>
          <w:kern w:val="0"/>
          <w:sz w:val="28"/>
          <w:szCs w:val="28"/>
          <w:lang w:val="ru-RU"/>
        </w:rPr>
        <w:t>фильтров</w:t>
      </w:r>
      <w:r w:rsidRPr="00932846">
        <w:rPr>
          <w:rFonts w:cs="Times New Roman"/>
          <w:kern w:val="0"/>
          <w:sz w:val="28"/>
          <w:szCs w:val="28"/>
          <w:lang w:val="ru-RU"/>
        </w:rPr>
        <w:t xml:space="preserve">, </w:t>
      </w:r>
      <w:r w:rsidR="00932846">
        <w:rPr>
          <w:rFonts w:cs="Times New Roman"/>
          <w:kern w:val="0"/>
          <w:sz w:val="28"/>
          <w:szCs w:val="28"/>
          <w:lang w:val="ru-RU"/>
        </w:rPr>
        <w:t>расположенных</w:t>
      </w:r>
      <w:r w:rsidR="00932846" w:rsidRPr="00932846">
        <w:rPr>
          <w:rFonts w:cs="Times New Roman"/>
          <w:kern w:val="0"/>
          <w:sz w:val="28"/>
          <w:szCs w:val="28"/>
          <w:lang w:val="ru-RU"/>
        </w:rPr>
        <w:t xml:space="preserve"> </w:t>
      </w:r>
      <w:r w:rsidR="00932846">
        <w:rPr>
          <w:rFonts w:cs="Times New Roman"/>
          <w:kern w:val="0"/>
          <w:sz w:val="28"/>
          <w:szCs w:val="28"/>
          <w:lang w:val="ru-RU"/>
        </w:rPr>
        <w:t>логарифмически-линейно по ширине оси частот,</w:t>
      </w:r>
      <w:r w:rsidRPr="00932846">
        <w:rPr>
          <w:rFonts w:cs="Times New Roman"/>
          <w:kern w:val="0"/>
          <w:sz w:val="28"/>
          <w:szCs w:val="28"/>
          <w:lang w:val="ru-RU"/>
        </w:rPr>
        <w:t xml:space="preserve"> </w:t>
      </w:r>
      <w:r w:rsidR="00932846">
        <w:rPr>
          <w:rFonts w:cs="Times New Roman"/>
          <w:kern w:val="0"/>
          <w:sz w:val="28"/>
          <w:szCs w:val="28"/>
          <w:lang w:val="ru-RU"/>
        </w:rPr>
        <w:t xml:space="preserve">и с шириной пропускания выбранной так, чтобы </w:t>
      </w:r>
      <w:r w:rsidR="00DE2B99">
        <w:rPr>
          <w:rFonts w:cs="Times New Roman"/>
          <w:kern w:val="0"/>
          <w:sz w:val="28"/>
          <w:szCs w:val="28"/>
          <w:lang w:val="ru-RU"/>
        </w:rPr>
        <w:t>фильтры</w:t>
      </w:r>
      <w:r w:rsidR="00932846">
        <w:rPr>
          <w:rFonts w:cs="Times New Roman"/>
          <w:kern w:val="0"/>
          <w:sz w:val="28"/>
          <w:szCs w:val="28"/>
          <w:lang w:val="ru-RU"/>
        </w:rPr>
        <w:t xml:space="preserve"> значительно перекрывались и покрывали частоты от </w:t>
      </w:r>
      <w:r w:rsidRPr="00932846">
        <w:rPr>
          <w:rFonts w:cs="Times New Roman"/>
          <w:kern w:val="0"/>
          <w:sz w:val="28"/>
          <w:szCs w:val="28"/>
          <w:lang w:val="ru-RU"/>
        </w:rPr>
        <w:t xml:space="preserve">330 </w:t>
      </w:r>
      <w:r w:rsidRPr="00E7416C">
        <w:rPr>
          <w:rFonts w:cs="Times New Roman"/>
          <w:kern w:val="0"/>
          <w:sz w:val="28"/>
          <w:szCs w:val="28"/>
        </w:rPr>
        <w:t>Hz</w:t>
      </w:r>
      <w:r w:rsidRPr="00932846">
        <w:rPr>
          <w:rFonts w:cs="Times New Roman"/>
          <w:kern w:val="0"/>
          <w:sz w:val="28"/>
          <w:szCs w:val="28"/>
          <w:lang w:val="ru-RU"/>
        </w:rPr>
        <w:t xml:space="preserve"> </w:t>
      </w:r>
      <w:r w:rsidR="00932846">
        <w:rPr>
          <w:rFonts w:cs="Times New Roman"/>
          <w:kern w:val="0"/>
          <w:sz w:val="28"/>
          <w:szCs w:val="28"/>
          <w:lang w:val="ru-RU"/>
        </w:rPr>
        <w:t>до</w:t>
      </w:r>
      <w:r w:rsidRPr="00932846">
        <w:rPr>
          <w:rFonts w:cs="Times New Roman"/>
          <w:kern w:val="0"/>
          <w:sz w:val="28"/>
          <w:szCs w:val="28"/>
          <w:lang w:val="ru-RU"/>
        </w:rPr>
        <w:t xml:space="preserve"> 3300 </w:t>
      </w:r>
      <w:r w:rsidRPr="00E7416C">
        <w:rPr>
          <w:rFonts w:cs="Times New Roman"/>
          <w:kern w:val="0"/>
          <w:sz w:val="28"/>
          <w:szCs w:val="28"/>
        </w:rPr>
        <w:t>Hz</w:t>
      </w:r>
      <w:r w:rsidR="00932846">
        <w:rPr>
          <w:rFonts w:cs="Times New Roman"/>
          <w:kern w:val="0"/>
          <w:sz w:val="28"/>
          <w:szCs w:val="28"/>
          <w:lang w:val="ru-RU"/>
        </w:rPr>
        <w:t>(выбранных как худший случай для анализа музыки)</w:t>
      </w:r>
      <w:r w:rsidRPr="00932846">
        <w:rPr>
          <w:rFonts w:cs="Times New Roman"/>
          <w:kern w:val="0"/>
          <w:sz w:val="28"/>
          <w:szCs w:val="28"/>
          <w:lang w:val="ru-RU"/>
        </w:rPr>
        <w:t xml:space="preserve">. </w:t>
      </w:r>
    </w:p>
    <w:p w:rsidR="00893B16" w:rsidRPr="00731A7D" w:rsidRDefault="00731A7D" w:rsidP="00B61D35">
      <w:pPr>
        <w:widowControl/>
        <w:suppressAutoHyphens w:val="0"/>
        <w:autoSpaceDE w:val="0"/>
        <w:adjustRightInd w:val="0"/>
        <w:textAlignment w:val="auto"/>
        <w:rPr>
          <w:rFonts w:cs="Times New Roman"/>
          <w:kern w:val="0"/>
          <w:sz w:val="28"/>
          <w:szCs w:val="28"/>
          <w:lang w:val="ru-RU"/>
        </w:rPr>
      </w:pPr>
      <w:r>
        <w:rPr>
          <w:rFonts w:cs="Times New Roman"/>
          <w:kern w:val="0"/>
          <w:sz w:val="28"/>
          <w:szCs w:val="28"/>
          <w:lang w:val="ru-RU"/>
        </w:rPr>
        <w:t>Рисунки</w:t>
      </w:r>
      <w:r w:rsidRPr="00731A7D">
        <w:rPr>
          <w:rFonts w:cs="Times New Roman"/>
          <w:kern w:val="0"/>
          <w:sz w:val="28"/>
          <w:szCs w:val="28"/>
          <w:lang w:val="ru-RU"/>
        </w:rPr>
        <w:t xml:space="preserve"> </w:t>
      </w:r>
      <w:r>
        <w:rPr>
          <w:rFonts w:cs="Times New Roman"/>
          <w:kern w:val="0"/>
          <w:sz w:val="28"/>
          <w:szCs w:val="28"/>
          <w:lang w:val="ru-RU"/>
        </w:rPr>
        <w:t>ниже</w:t>
      </w:r>
      <w:r w:rsidRPr="00731A7D">
        <w:rPr>
          <w:rFonts w:cs="Times New Roman"/>
          <w:kern w:val="0"/>
          <w:sz w:val="28"/>
          <w:szCs w:val="28"/>
          <w:lang w:val="ru-RU"/>
        </w:rPr>
        <w:t xml:space="preserve"> </w:t>
      </w:r>
      <w:r w:rsidR="0090344D">
        <w:rPr>
          <w:rFonts w:cs="Times New Roman"/>
          <w:kern w:val="0"/>
          <w:sz w:val="28"/>
          <w:szCs w:val="28"/>
          <w:lang w:val="ru-RU"/>
        </w:rPr>
        <w:t>показывает</w:t>
      </w:r>
      <w:r w:rsidRPr="00731A7D">
        <w:rPr>
          <w:rFonts w:cs="Times New Roman"/>
          <w:kern w:val="0"/>
          <w:sz w:val="28"/>
          <w:szCs w:val="28"/>
          <w:lang w:val="ru-RU"/>
        </w:rPr>
        <w:t xml:space="preserve"> </w:t>
      </w:r>
      <w:r w:rsidRPr="00D44CFC">
        <w:rPr>
          <w:rFonts w:cs="Times New Roman"/>
          <w:kern w:val="0"/>
          <w:sz w:val="28"/>
          <w:szCs w:val="28"/>
          <w:lang w:val="ru-RU"/>
        </w:rPr>
        <w:t xml:space="preserve">результат </w:t>
      </w:r>
      <w:r w:rsidR="0090344D" w:rsidRPr="00D44CFC">
        <w:rPr>
          <w:rFonts w:cs="Times New Roman"/>
          <w:kern w:val="0"/>
          <w:sz w:val="28"/>
          <w:szCs w:val="28"/>
          <w:lang w:val="ru-RU"/>
        </w:rPr>
        <w:t>логарифмически</w:t>
      </w:r>
      <w:r w:rsidRPr="00D44CFC">
        <w:rPr>
          <w:rFonts w:cs="Times New Roman"/>
          <w:kern w:val="0"/>
          <w:sz w:val="28"/>
          <w:szCs w:val="28"/>
          <w:lang w:val="ru-RU"/>
        </w:rPr>
        <w:t xml:space="preserve"> линейного </w:t>
      </w:r>
      <w:r w:rsidRPr="00D44CFC">
        <w:rPr>
          <w:rFonts w:cs="Times New Roman"/>
          <w:kern w:val="0"/>
          <w:sz w:val="28"/>
          <w:szCs w:val="28"/>
        </w:rPr>
        <w:t>Mel</w:t>
      </w:r>
      <w:r w:rsidRPr="00D44CFC">
        <w:rPr>
          <w:rFonts w:cs="Times New Roman"/>
          <w:kern w:val="0"/>
          <w:sz w:val="28"/>
          <w:szCs w:val="28"/>
          <w:lang w:val="ru-RU"/>
        </w:rPr>
        <w:t xml:space="preserve"> спектра как </w:t>
      </w:r>
      <w:r w:rsidR="0090344D" w:rsidRPr="00D44CFC">
        <w:rPr>
          <w:rFonts w:cs="Times New Roman"/>
          <w:kern w:val="0"/>
          <w:sz w:val="28"/>
          <w:szCs w:val="28"/>
          <w:lang w:val="ru-RU"/>
        </w:rPr>
        <w:t>индивидуальных</w:t>
      </w:r>
      <w:r w:rsidRPr="00D44CFC">
        <w:rPr>
          <w:rFonts w:cs="Times New Roman"/>
          <w:kern w:val="0"/>
          <w:sz w:val="28"/>
          <w:szCs w:val="28"/>
          <w:lang w:val="ru-RU"/>
        </w:rPr>
        <w:t xml:space="preserve"> спектров</w:t>
      </w:r>
      <w:r w:rsidR="008F459F">
        <w:rPr>
          <w:rFonts w:cs="Times New Roman"/>
          <w:kern w:val="0"/>
          <w:sz w:val="28"/>
          <w:szCs w:val="28"/>
          <w:lang w:val="ru-RU"/>
        </w:rPr>
        <w:t xml:space="preserve"> </w:t>
      </w:r>
      <w:r w:rsidR="0090344D" w:rsidRPr="00D44CFC">
        <w:rPr>
          <w:rFonts w:cs="Times New Roman"/>
          <w:kern w:val="0"/>
          <w:sz w:val="28"/>
          <w:szCs w:val="28"/>
          <w:lang w:val="ru-RU"/>
        </w:rPr>
        <w:t>(</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262675543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 xml:space="preserve">Рис. </w:t>
      </w:r>
      <w:r w:rsidR="00825151" w:rsidRPr="00825151">
        <w:rPr>
          <w:noProof/>
          <w:sz w:val="28"/>
          <w:szCs w:val="28"/>
          <w:lang w:val="ru-RU"/>
        </w:rPr>
        <w:t>14</w:t>
      </w:r>
      <w:r w:rsidR="00794F73">
        <w:fldChar w:fldCharType="end"/>
      </w:r>
      <w:r w:rsidR="0090344D" w:rsidRPr="00D44CFC">
        <w:rPr>
          <w:rFonts w:cs="Times New Roman"/>
          <w:kern w:val="0"/>
          <w:sz w:val="28"/>
          <w:szCs w:val="28"/>
          <w:lang w:val="ru-RU"/>
        </w:rPr>
        <w:t>)</w:t>
      </w:r>
      <w:r w:rsidR="00893B16" w:rsidRPr="00D44CFC">
        <w:rPr>
          <w:rFonts w:cs="Times New Roman"/>
          <w:kern w:val="0"/>
          <w:sz w:val="28"/>
          <w:szCs w:val="28"/>
          <w:lang w:val="ru-RU"/>
        </w:rPr>
        <w:t xml:space="preserve"> </w:t>
      </w:r>
      <w:r w:rsidRPr="00D44CFC">
        <w:rPr>
          <w:rFonts w:cs="Times New Roman"/>
          <w:kern w:val="0"/>
          <w:sz w:val="28"/>
          <w:szCs w:val="28"/>
          <w:lang w:val="ru-RU"/>
        </w:rPr>
        <w:t xml:space="preserve">и как </w:t>
      </w:r>
      <w:r w:rsidR="0090344D" w:rsidRPr="00D44CFC">
        <w:rPr>
          <w:rFonts w:cs="Times New Roman"/>
          <w:kern w:val="0"/>
          <w:sz w:val="28"/>
          <w:szCs w:val="28"/>
          <w:lang w:val="ru-RU"/>
        </w:rPr>
        <w:t>спектрограмму</w:t>
      </w:r>
      <w:r w:rsidRPr="00D44CFC">
        <w:rPr>
          <w:rFonts w:cs="Times New Roman"/>
          <w:kern w:val="0"/>
          <w:sz w:val="28"/>
          <w:szCs w:val="28"/>
          <w:lang w:val="ru-RU"/>
        </w:rPr>
        <w:t xml:space="preserve"> </w:t>
      </w:r>
      <w:r w:rsidR="00893B16" w:rsidRPr="00D44CFC">
        <w:rPr>
          <w:rFonts w:cs="Times New Roman"/>
          <w:kern w:val="0"/>
          <w:sz w:val="28"/>
          <w:szCs w:val="28"/>
          <w:lang w:val="ru-RU"/>
        </w:rPr>
        <w:t>(</w:t>
      </w:r>
      <w:r w:rsidRPr="00D44CFC">
        <w:rPr>
          <w:rFonts w:cs="Times New Roman"/>
          <w:kern w:val="0"/>
          <w:sz w:val="28"/>
          <w:szCs w:val="28"/>
          <w:lang w:val="ru-RU"/>
        </w:rPr>
        <w:t>уложенных во времени, как изображение)</w:t>
      </w:r>
      <w:r w:rsidR="009B5B40">
        <w:rPr>
          <w:rFonts w:cs="Times New Roman"/>
          <w:kern w:val="0"/>
          <w:sz w:val="28"/>
          <w:szCs w:val="28"/>
          <w:lang w:val="ru-RU"/>
        </w:rPr>
        <w:t xml:space="preserve"> </w:t>
      </w:r>
      <w:r w:rsidR="0090344D" w:rsidRPr="00D44CFC">
        <w:rPr>
          <w:rFonts w:cs="Times New Roman"/>
          <w:kern w:val="0"/>
          <w:sz w:val="28"/>
          <w:szCs w:val="28"/>
          <w:lang w:val="ru-RU"/>
        </w:rPr>
        <w:t>(</w:t>
      </w:r>
      <w:r w:rsidR="00794F73">
        <w:fldChar w:fldCharType="begin"/>
      </w:r>
      <w:r w:rsidR="00794F73" w:rsidRPr="001E3189">
        <w:rPr>
          <w:lang w:val="ru-RU"/>
        </w:rPr>
        <w:instrText xml:space="preserve"> </w:instrText>
      </w:r>
      <w:r w:rsidR="00794F73">
        <w:instrText>REF</w:instrText>
      </w:r>
      <w:r w:rsidR="00794F73" w:rsidRPr="001E3189">
        <w:rPr>
          <w:lang w:val="ru-RU"/>
        </w:rPr>
        <w:instrText xml:space="preserve"> _</w:instrText>
      </w:r>
      <w:r w:rsidR="00794F73">
        <w:instrText>Ref</w:instrText>
      </w:r>
      <w:r w:rsidR="00794F73" w:rsidRPr="001E3189">
        <w:rPr>
          <w:lang w:val="ru-RU"/>
        </w:rPr>
        <w:instrText>262675555 \</w:instrText>
      </w:r>
      <w:r w:rsidR="00794F73">
        <w:instrText>h</w:instrText>
      </w:r>
      <w:r w:rsidR="00794F73" w:rsidRPr="001E3189">
        <w:rPr>
          <w:lang w:val="ru-RU"/>
        </w:rPr>
        <w:instrText xml:space="preserve">  \* </w:instrText>
      </w:r>
      <w:r w:rsidR="00794F73">
        <w:instrText>MERGEFORMAT</w:instrText>
      </w:r>
      <w:r w:rsidR="00794F73" w:rsidRPr="001E3189">
        <w:rPr>
          <w:lang w:val="ru-RU"/>
        </w:rPr>
        <w:instrText xml:space="preserve"> </w:instrText>
      </w:r>
      <w:r w:rsidR="00794F73">
        <w:fldChar w:fldCharType="separate"/>
      </w:r>
      <w:r w:rsidR="00825151" w:rsidRPr="00825151">
        <w:rPr>
          <w:sz w:val="28"/>
          <w:szCs w:val="28"/>
          <w:lang w:val="ru-RU"/>
        </w:rPr>
        <w:t xml:space="preserve">Рис. </w:t>
      </w:r>
      <w:r w:rsidR="00825151" w:rsidRPr="00825151">
        <w:rPr>
          <w:noProof/>
          <w:sz w:val="28"/>
          <w:szCs w:val="28"/>
          <w:lang w:val="ru-RU"/>
        </w:rPr>
        <w:t>15</w:t>
      </w:r>
      <w:r w:rsidR="00794F73">
        <w:fldChar w:fldCharType="end"/>
      </w:r>
      <w:r w:rsidR="0090344D" w:rsidRPr="00D44CFC">
        <w:rPr>
          <w:rFonts w:cs="Times New Roman"/>
          <w:kern w:val="0"/>
          <w:sz w:val="28"/>
          <w:szCs w:val="28"/>
          <w:lang w:val="ru-RU"/>
        </w:rPr>
        <w:t>)</w:t>
      </w:r>
      <w:r w:rsidRPr="00D44CFC">
        <w:rPr>
          <w:rFonts w:cs="Times New Roman"/>
          <w:kern w:val="0"/>
          <w:sz w:val="28"/>
          <w:szCs w:val="28"/>
          <w:lang w:val="ru-RU"/>
        </w:rPr>
        <w:t>.</w:t>
      </w:r>
      <w:r w:rsidR="00893B16" w:rsidRPr="00D44CFC">
        <w:rPr>
          <w:rFonts w:cs="Times New Roman"/>
          <w:kern w:val="0"/>
          <w:sz w:val="28"/>
          <w:szCs w:val="28"/>
          <w:lang w:val="ru-RU"/>
        </w:rPr>
        <w:t xml:space="preserve"> </w:t>
      </w:r>
      <w:r w:rsidRPr="00D44CFC">
        <w:rPr>
          <w:rFonts w:cs="Times New Roman"/>
          <w:kern w:val="0"/>
          <w:sz w:val="28"/>
          <w:szCs w:val="28"/>
          <w:lang w:val="ru-RU"/>
        </w:rPr>
        <w:t>Эти</w:t>
      </w:r>
      <w:r w:rsidRPr="00731A7D">
        <w:rPr>
          <w:rFonts w:cs="Times New Roman"/>
          <w:kern w:val="0"/>
          <w:sz w:val="28"/>
          <w:szCs w:val="28"/>
          <w:lang w:val="ru-RU"/>
        </w:rPr>
        <w:t xml:space="preserve"> </w:t>
      </w:r>
      <w:r>
        <w:rPr>
          <w:rFonts w:cs="Times New Roman"/>
          <w:kern w:val="0"/>
          <w:sz w:val="28"/>
          <w:szCs w:val="28"/>
          <w:lang w:val="ru-RU"/>
        </w:rPr>
        <w:t>рисунки</w:t>
      </w:r>
      <w:r w:rsidRPr="00731A7D">
        <w:rPr>
          <w:rFonts w:cs="Times New Roman"/>
          <w:kern w:val="0"/>
          <w:sz w:val="28"/>
          <w:szCs w:val="28"/>
          <w:lang w:val="ru-RU"/>
        </w:rPr>
        <w:t xml:space="preserve"> </w:t>
      </w:r>
      <w:r w:rsidR="00DD6318">
        <w:rPr>
          <w:rFonts w:cs="Times New Roman"/>
          <w:kern w:val="0"/>
          <w:sz w:val="28"/>
          <w:szCs w:val="28"/>
          <w:lang w:val="ru-RU"/>
        </w:rPr>
        <w:t>представляют</w:t>
      </w:r>
      <w:r w:rsidRPr="00731A7D">
        <w:rPr>
          <w:rFonts w:cs="Times New Roman"/>
          <w:kern w:val="0"/>
          <w:sz w:val="28"/>
          <w:szCs w:val="28"/>
          <w:lang w:val="ru-RU"/>
        </w:rPr>
        <w:t xml:space="preserve"> </w:t>
      </w:r>
      <w:r>
        <w:rPr>
          <w:rFonts w:cs="Times New Roman"/>
          <w:kern w:val="0"/>
          <w:sz w:val="28"/>
          <w:szCs w:val="28"/>
          <w:lang w:val="ru-RU"/>
        </w:rPr>
        <w:t>тот</w:t>
      </w:r>
      <w:r w:rsidRPr="00731A7D">
        <w:rPr>
          <w:rFonts w:cs="Times New Roman"/>
          <w:kern w:val="0"/>
          <w:sz w:val="28"/>
          <w:szCs w:val="28"/>
          <w:lang w:val="ru-RU"/>
        </w:rPr>
        <w:t xml:space="preserve"> </w:t>
      </w:r>
      <w:r>
        <w:rPr>
          <w:rFonts w:cs="Times New Roman"/>
          <w:kern w:val="0"/>
          <w:sz w:val="28"/>
          <w:szCs w:val="28"/>
          <w:lang w:val="ru-RU"/>
        </w:rPr>
        <w:t>же</w:t>
      </w:r>
      <w:r w:rsidRPr="00731A7D">
        <w:rPr>
          <w:rFonts w:cs="Times New Roman"/>
          <w:kern w:val="0"/>
          <w:sz w:val="28"/>
          <w:szCs w:val="28"/>
          <w:lang w:val="ru-RU"/>
        </w:rPr>
        <w:t xml:space="preserve"> </w:t>
      </w:r>
      <w:r>
        <w:rPr>
          <w:rFonts w:cs="Times New Roman"/>
          <w:kern w:val="0"/>
          <w:sz w:val="28"/>
          <w:szCs w:val="28"/>
          <w:lang w:val="ru-RU"/>
        </w:rPr>
        <w:t>сигнал</w:t>
      </w:r>
      <w:r w:rsidRPr="00731A7D">
        <w:rPr>
          <w:rFonts w:cs="Times New Roman"/>
          <w:kern w:val="0"/>
          <w:sz w:val="28"/>
          <w:szCs w:val="28"/>
          <w:lang w:val="ru-RU"/>
        </w:rPr>
        <w:t xml:space="preserve"> </w:t>
      </w:r>
      <w:r>
        <w:rPr>
          <w:rFonts w:cs="Times New Roman"/>
          <w:kern w:val="0"/>
          <w:sz w:val="28"/>
          <w:szCs w:val="28"/>
          <w:lang w:val="ru-RU"/>
        </w:rPr>
        <w:t>что</w:t>
      </w:r>
      <w:r w:rsidRPr="00731A7D">
        <w:rPr>
          <w:rFonts w:cs="Times New Roman"/>
          <w:kern w:val="0"/>
          <w:sz w:val="28"/>
          <w:szCs w:val="28"/>
          <w:lang w:val="ru-RU"/>
        </w:rPr>
        <w:t xml:space="preserve"> </w:t>
      </w:r>
      <w:r w:rsidR="00DD6318">
        <w:rPr>
          <w:rFonts w:cs="Times New Roman"/>
          <w:kern w:val="0"/>
          <w:sz w:val="28"/>
          <w:szCs w:val="28"/>
          <w:lang w:val="ru-RU"/>
        </w:rPr>
        <w:t>отображен</w:t>
      </w:r>
      <w:r w:rsidRPr="00731A7D">
        <w:rPr>
          <w:rFonts w:cs="Times New Roman"/>
          <w:kern w:val="0"/>
          <w:sz w:val="28"/>
          <w:szCs w:val="28"/>
          <w:lang w:val="ru-RU"/>
        </w:rPr>
        <w:t xml:space="preserve"> </w:t>
      </w:r>
      <w:r>
        <w:rPr>
          <w:rFonts w:cs="Times New Roman"/>
          <w:kern w:val="0"/>
          <w:sz w:val="28"/>
          <w:szCs w:val="28"/>
          <w:lang w:val="ru-RU"/>
        </w:rPr>
        <w:t>в</w:t>
      </w:r>
      <w:r w:rsidRPr="00731A7D">
        <w:rPr>
          <w:rFonts w:cs="Times New Roman"/>
          <w:kern w:val="0"/>
          <w:sz w:val="28"/>
          <w:szCs w:val="28"/>
          <w:lang w:val="ru-RU"/>
        </w:rPr>
        <w:t xml:space="preserve"> </w:t>
      </w:r>
      <w:r>
        <w:rPr>
          <w:rFonts w:cs="Times New Roman"/>
          <w:kern w:val="0"/>
          <w:sz w:val="28"/>
          <w:szCs w:val="28"/>
          <w:lang w:val="ru-RU"/>
        </w:rPr>
        <w:t>шаге</w:t>
      </w:r>
      <w:r w:rsidRPr="00731A7D">
        <w:rPr>
          <w:rFonts w:cs="Times New Roman"/>
          <w:kern w:val="0"/>
          <w:sz w:val="28"/>
          <w:szCs w:val="28"/>
          <w:lang w:val="ru-RU"/>
        </w:rPr>
        <w:t xml:space="preserve"> 4, </w:t>
      </w:r>
      <w:r>
        <w:rPr>
          <w:rFonts w:cs="Times New Roman"/>
          <w:kern w:val="0"/>
          <w:sz w:val="28"/>
          <w:szCs w:val="28"/>
          <w:lang w:val="ru-RU"/>
        </w:rPr>
        <w:t>то</w:t>
      </w:r>
      <w:r w:rsidRPr="00731A7D">
        <w:rPr>
          <w:rFonts w:cs="Times New Roman"/>
          <w:kern w:val="0"/>
          <w:sz w:val="28"/>
          <w:szCs w:val="28"/>
          <w:lang w:val="ru-RU"/>
        </w:rPr>
        <w:t xml:space="preserve"> </w:t>
      </w:r>
      <w:r>
        <w:rPr>
          <w:rFonts w:cs="Times New Roman"/>
          <w:kern w:val="0"/>
          <w:sz w:val="28"/>
          <w:szCs w:val="28"/>
          <w:lang w:val="ru-RU"/>
        </w:rPr>
        <w:t>есть</w:t>
      </w:r>
      <w:r w:rsidRPr="00731A7D">
        <w:rPr>
          <w:rFonts w:cs="Times New Roman"/>
          <w:kern w:val="0"/>
          <w:sz w:val="28"/>
          <w:szCs w:val="28"/>
          <w:lang w:val="ru-RU"/>
        </w:rPr>
        <w:t xml:space="preserve"> </w:t>
      </w:r>
      <w:r>
        <w:rPr>
          <w:rFonts w:cs="Times New Roman"/>
          <w:kern w:val="0"/>
          <w:sz w:val="28"/>
          <w:szCs w:val="28"/>
          <w:lang w:val="ru-RU"/>
        </w:rPr>
        <w:t>может</w:t>
      </w:r>
      <w:r w:rsidRPr="00731A7D">
        <w:rPr>
          <w:rFonts w:cs="Times New Roman"/>
          <w:kern w:val="0"/>
          <w:sz w:val="28"/>
          <w:szCs w:val="28"/>
          <w:lang w:val="ru-RU"/>
        </w:rPr>
        <w:t xml:space="preserve"> </w:t>
      </w:r>
      <w:r>
        <w:rPr>
          <w:rFonts w:cs="Times New Roman"/>
          <w:kern w:val="0"/>
          <w:sz w:val="28"/>
          <w:szCs w:val="28"/>
          <w:lang w:val="ru-RU"/>
        </w:rPr>
        <w:t>быть напрямую сравнен с начальной СПМ выше</w:t>
      </w:r>
      <w:r w:rsidR="00893B16" w:rsidRPr="00731A7D">
        <w:rPr>
          <w:rFonts w:cs="Times New Roman"/>
          <w:kern w:val="0"/>
          <w:sz w:val="28"/>
          <w:szCs w:val="28"/>
          <w:lang w:val="ru-RU"/>
        </w:rPr>
        <w:t>.</w:t>
      </w:r>
    </w:p>
    <w:p w:rsidR="00FD4AF0" w:rsidRDefault="00F87785" w:rsidP="00D42949">
      <w:pPr>
        <w:widowControl/>
        <w:suppressAutoHyphens w:val="0"/>
        <w:autoSpaceDE w:val="0"/>
        <w:adjustRightInd w:val="0"/>
        <w:ind w:firstLine="709"/>
        <w:textAlignment w:val="auto"/>
        <w:rPr>
          <w:rFonts w:cs="Times New Roman"/>
          <w:kern w:val="0"/>
          <w:sz w:val="28"/>
          <w:szCs w:val="28"/>
          <w:lang w:val="ru-RU"/>
        </w:rPr>
      </w:pPr>
      <w:r>
        <w:rPr>
          <w:rFonts w:cs="Times New Roman"/>
          <w:kern w:val="0"/>
          <w:sz w:val="28"/>
          <w:szCs w:val="28"/>
          <w:lang w:val="ru-RU"/>
        </w:rPr>
        <w:t>Логарифмический</w:t>
      </w:r>
      <w:r w:rsidRPr="008E6E4F">
        <w:rPr>
          <w:rFonts w:cs="Times New Roman"/>
          <w:kern w:val="0"/>
          <w:sz w:val="28"/>
          <w:szCs w:val="28"/>
          <w:lang w:val="ru-RU"/>
        </w:rPr>
        <w:t xml:space="preserve"> </w:t>
      </w:r>
      <w:r w:rsidR="00727AFF" w:rsidRPr="00E7416C">
        <w:rPr>
          <w:rFonts w:cs="Times New Roman"/>
          <w:kern w:val="0"/>
          <w:sz w:val="28"/>
          <w:szCs w:val="28"/>
        </w:rPr>
        <w:t>Mel</w:t>
      </w:r>
      <w:r w:rsidRPr="008E6E4F">
        <w:rPr>
          <w:rFonts w:cs="Times New Roman"/>
          <w:kern w:val="0"/>
          <w:sz w:val="28"/>
          <w:szCs w:val="28"/>
          <w:lang w:val="ru-RU"/>
        </w:rPr>
        <w:t xml:space="preserve"> </w:t>
      </w:r>
      <w:r w:rsidR="00B770B8">
        <w:rPr>
          <w:rFonts w:cs="Times New Roman"/>
          <w:kern w:val="0"/>
          <w:sz w:val="28"/>
          <w:szCs w:val="28"/>
          <w:lang w:val="ru-RU"/>
        </w:rPr>
        <w:t>спектр</w:t>
      </w:r>
      <w:r w:rsidRPr="008E6E4F">
        <w:rPr>
          <w:rFonts w:cs="Times New Roman"/>
          <w:kern w:val="0"/>
          <w:sz w:val="28"/>
          <w:szCs w:val="28"/>
          <w:lang w:val="ru-RU"/>
        </w:rPr>
        <w:t xml:space="preserve"> </w:t>
      </w:r>
      <w:r>
        <w:rPr>
          <w:rFonts w:cs="Times New Roman"/>
          <w:kern w:val="0"/>
          <w:sz w:val="28"/>
          <w:szCs w:val="28"/>
          <w:lang w:val="ru-RU"/>
        </w:rPr>
        <w:t>использован</w:t>
      </w:r>
      <w:r w:rsidRPr="008E6E4F">
        <w:rPr>
          <w:rFonts w:cs="Times New Roman"/>
          <w:kern w:val="0"/>
          <w:sz w:val="28"/>
          <w:szCs w:val="28"/>
          <w:lang w:val="ru-RU"/>
        </w:rPr>
        <w:t xml:space="preserve"> </w:t>
      </w:r>
      <w:r>
        <w:rPr>
          <w:rFonts w:cs="Times New Roman"/>
          <w:kern w:val="0"/>
          <w:sz w:val="28"/>
          <w:szCs w:val="28"/>
          <w:lang w:val="ru-RU"/>
        </w:rPr>
        <w:t>как</w:t>
      </w:r>
      <w:r w:rsidRPr="008E6E4F">
        <w:rPr>
          <w:rFonts w:cs="Times New Roman"/>
          <w:kern w:val="0"/>
          <w:sz w:val="28"/>
          <w:szCs w:val="28"/>
          <w:lang w:val="ru-RU"/>
        </w:rPr>
        <w:t xml:space="preserve"> </w:t>
      </w:r>
      <w:r>
        <w:rPr>
          <w:rFonts w:cs="Times New Roman"/>
          <w:kern w:val="0"/>
          <w:sz w:val="28"/>
          <w:szCs w:val="28"/>
          <w:lang w:val="ru-RU"/>
        </w:rPr>
        <w:t>входной</w:t>
      </w:r>
      <w:r w:rsidRPr="008E6E4F">
        <w:rPr>
          <w:rFonts w:cs="Times New Roman"/>
          <w:kern w:val="0"/>
          <w:sz w:val="28"/>
          <w:szCs w:val="28"/>
          <w:lang w:val="ru-RU"/>
        </w:rPr>
        <w:t xml:space="preserve"> </w:t>
      </w:r>
      <w:r>
        <w:rPr>
          <w:rFonts w:cs="Times New Roman"/>
          <w:kern w:val="0"/>
          <w:sz w:val="28"/>
          <w:szCs w:val="28"/>
          <w:lang w:val="ru-RU"/>
        </w:rPr>
        <w:t>сигнал</w:t>
      </w:r>
      <w:r w:rsidRPr="008E6E4F">
        <w:rPr>
          <w:rFonts w:cs="Times New Roman"/>
          <w:kern w:val="0"/>
          <w:sz w:val="28"/>
          <w:szCs w:val="28"/>
          <w:lang w:val="ru-RU"/>
        </w:rPr>
        <w:t xml:space="preserve"> </w:t>
      </w:r>
      <w:r>
        <w:rPr>
          <w:rFonts w:cs="Times New Roman"/>
          <w:kern w:val="0"/>
          <w:sz w:val="28"/>
          <w:szCs w:val="28"/>
          <w:lang w:val="ru-RU"/>
        </w:rPr>
        <w:t>на</w:t>
      </w:r>
      <w:r w:rsidRPr="008E6E4F">
        <w:rPr>
          <w:rFonts w:cs="Times New Roman"/>
          <w:kern w:val="0"/>
          <w:sz w:val="28"/>
          <w:szCs w:val="28"/>
          <w:lang w:val="ru-RU"/>
        </w:rPr>
        <w:t xml:space="preserve"> </w:t>
      </w:r>
      <w:r w:rsidR="00727AFF" w:rsidRPr="00E7416C">
        <w:rPr>
          <w:rFonts w:cs="Times New Roman"/>
          <w:kern w:val="0"/>
          <w:sz w:val="28"/>
          <w:szCs w:val="28"/>
        </w:rPr>
        <w:t>HTM</w:t>
      </w:r>
      <w:r w:rsidR="00727AFF" w:rsidRPr="008E6E4F">
        <w:rPr>
          <w:rFonts w:cs="Times New Roman"/>
          <w:kern w:val="0"/>
          <w:sz w:val="28"/>
          <w:szCs w:val="28"/>
          <w:lang w:val="ru-RU"/>
        </w:rPr>
        <w:t xml:space="preserve"> </w:t>
      </w:r>
      <w:r>
        <w:rPr>
          <w:rFonts w:cs="Times New Roman"/>
          <w:kern w:val="0"/>
          <w:sz w:val="28"/>
          <w:szCs w:val="28"/>
          <w:lang w:val="ru-RU"/>
        </w:rPr>
        <w:t>во</w:t>
      </w:r>
      <w:r w:rsidRPr="008E6E4F">
        <w:rPr>
          <w:rFonts w:cs="Times New Roman"/>
          <w:kern w:val="0"/>
          <w:sz w:val="28"/>
          <w:szCs w:val="28"/>
          <w:lang w:val="ru-RU"/>
        </w:rPr>
        <w:t xml:space="preserve"> </w:t>
      </w:r>
      <w:r>
        <w:rPr>
          <w:rFonts w:cs="Times New Roman"/>
          <w:kern w:val="0"/>
          <w:sz w:val="28"/>
          <w:szCs w:val="28"/>
          <w:lang w:val="ru-RU"/>
        </w:rPr>
        <w:t>всех</w:t>
      </w:r>
      <w:r w:rsidRPr="008E6E4F">
        <w:rPr>
          <w:rFonts w:cs="Times New Roman"/>
          <w:kern w:val="0"/>
          <w:sz w:val="28"/>
          <w:szCs w:val="28"/>
          <w:lang w:val="ru-RU"/>
        </w:rPr>
        <w:t xml:space="preserve"> </w:t>
      </w:r>
      <w:r>
        <w:rPr>
          <w:rFonts w:cs="Times New Roman"/>
          <w:kern w:val="0"/>
          <w:sz w:val="28"/>
          <w:szCs w:val="28"/>
          <w:lang w:val="ru-RU"/>
        </w:rPr>
        <w:t>экспе</w:t>
      </w:r>
      <w:r w:rsidR="008E6E4F">
        <w:rPr>
          <w:rFonts w:cs="Times New Roman"/>
          <w:kern w:val="0"/>
          <w:sz w:val="28"/>
          <w:szCs w:val="28"/>
          <w:lang w:val="ru-RU"/>
        </w:rPr>
        <w:t>риментах</w:t>
      </w:r>
      <w:r w:rsidR="008E6E4F" w:rsidRPr="008E6E4F">
        <w:rPr>
          <w:rFonts w:cs="Times New Roman"/>
          <w:kern w:val="0"/>
          <w:sz w:val="28"/>
          <w:szCs w:val="28"/>
          <w:lang w:val="ru-RU"/>
        </w:rPr>
        <w:t xml:space="preserve"> </w:t>
      </w:r>
      <w:r w:rsidR="008E6E4F">
        <w:rPr>
          <w:rFonts w:cs="Times New Roman"/>
          <w:kern w:val="0"/>
          <w:sz w:val="28"/>
          <w:szCs w:val="28"/>
          <w:lang w:val="ru-RU"/>
        </w:rPr>
        <w:t>для</w:t>
      </w:r>
      <w:r w:rsidR="008E6E4F" w:rsidRPr="008E6E4F">
        <w:rPr>
          <w:rFonts w:cs="Times New Roman"/>
          <w:kern w:val="0"/>
          <w:sz w:val="28"/>
          <w:szCs w:val="28"/>
          <w:lang w:val="ru-RU"/>
        </w:rPr>
        <w:t xml:space="preserve"> </w:t>
      </w:r>
      <w:r w:rsidR="008E6E4F">
        <w:rPr>
          <w:rFonts w:cs="Times New Roman"/>
          <w:kern w:val="0"/>
          <w:sz w:val="28"/>
          <w:szCs w:val="28"/>
          <w:lang w:val="ru-RU"/>
        </w:rPr>
        <w:t>анализа</w:t>
      </w:r>
      <w:r w:rsidR="008E6E4F" w:rsidRPr="008E6E4F">
        <w:rPr>
          <w:rFonts w:cs="Times New Roman"/>
          <w:kern w:val="0"/>
          <w:sz w:val="28"/>
          <w:szCs w:val="28"/>
          <w:lang w:val="ru-RU"/>
        </w:rPr>
        <w:t xml:space="preserve"> </w:t>
      </w:r>
      <w:r w:rsidR="008E6E4F">
        <w:rPr>
          <w:rFonts w:cs="Times New Roman"/>
          <w:kern w:val="0"/>
          <w:sz w:val="28"/>
          <w:szCs w:val="28"/>
          <w:lang w:val="ru-RU"/>
        </w:rPr>
        <w:t>музыки.</w:t>
      </w:r>
    </w:p>
    <w:p w:rsidR="000C6A40" w:rsidRDefault="008E6E4F" w:rsidP="00FD4AF0">
      <w:pPr>
        <w:widowControl/>
        <w:suppressAutoHyphens w:val="0"/>
        <w:autoSpaceDE w:val="0"/>
        <w:adjustRightInd w:val="0"/>
        <w:textAlignment w:val="auto"/>
        <w:rPr>
          <w:lang w:val="ru-RU"/>
        </w:rPr>
      </w:pPr>
      <w:r w:rsidRPr="00FD4AF0">
        <w:rPr>
          <w:rFonts w:cs="Times New Roman"/>
          <w:kern w:val="0"/>
          <w:sz w:val="28"/>
          <w:szCs w:val="28"/>
          <w:lang w:val="ru-RU"/>
        </w:rPr>
        <w:lastRenderedPageBreak/>
        <w:t xml:space="preserve"> </w:t>
      </w:r>
      <w:r w:rsidR="00B770B8" w:rsidRPr="00D42949">
        <w:rPr>
          <w:rFonts w:cs="Times New Roman"/>
          <w:kern w:val="0"/>
          <w:sz w:val="28"/>
          <w:szCs w:val="28"/>
          <w:lang w:val="ru-RU"/>
        </w:rPr>
        <w:tab/>
      </w:r>
      <w:r>
        <w:rPr>
          <w:rFonts w:cs="Times New Roman"/>
          <w:kern w:val="0"/>
          <w:sz w:val="28"/>
          <w:szCs w:val="28"/>
          <w:lang w:val="ru-RU"/>
        </w:rPr>
        <w:t>В</w:t>
      </w:r>
      <w:r w:rsidRPr="00FD4AF0">
        <w:rPr>
          <w:rFonts w:cs="Times New Roman"/>
          <w:kern w:val="0"/>
          <w:sz w:val="28"/>
          <w:szCs w:val="28"/>
          <w:lang w:val="ru-RU"/>
        </w:rPr>
        <w:t xml:space="preserve"> </w:t>
      </w:r>
      <w:r>
        <w:rPr>
          <w:rFonts w:cs="Times New Roman"/>
          <w:kern w:val="0"/>
          <w:sz w:val="28"/>
          <w:szCs w:val="28"/>
          <w:lang w:val="ru-RU"/>
        </w:rPr>
        <w:t>данной</w:t>
      </w:r>
      <w:r w:rsidRPr="00FD4AF0">
        <w:rPr>
          <w:rFonts w:cs="Times New Roman"/>
          <w:kern w:val="0"/>
          <w:sz w:val="28"/>
          <w:szCs w:val="28"/>
          <w:lang w:val="ru-RU"/>
        </w:rPr>
        <w:t xml:space="preserve"> </w:t>
      </w:r>
      <w:r>
        <w:rPr>
          <w:rFonts w:cs="Times New Roman"/>
          <w:kern w:val="0"/>
          <w:sz w:val="28"/>
          <w:szCs w:val="28"/>
          <w:lang w:val="ru-RU"/>
        </w:rPr>
        <w:t>работе</w:t>
      </w:r>
      <w:r w:rsidRPr="00FD4AF0">
        <w:rPr>
          <w:rFonts w:cs="Times New Roman"/>
          <w:kern w:val="0"/>
          <w:sz w:val="28"/>
          <w:szCs w:val="28"/>
          <w:lang w:val="ru-RU"/>
        </w:rPr>
        <w:t xml:space="preserve">, </w:t>
      </w:r>
      <w:r w:rsidR="00727AFF" w:rsidRPr="00FD4AF0">
        <w:rPr>
          <w:rFonts w:cs="Times New Roman"/>
          <w:kern w:val="0"/>
          <w:sz w:val="28"/>
          <w:szCs w:val="28"/>
          <w:lang w:val="ru-RU"/>
        </w:rPr>
        <w:t xml:space="preserve"> </w:t>
      </w:r>
      <w:r w:rsidR="00B770B8">
        <w:rPr>
          <w:rFonts w:cs="Times New Roman"/>
          <w:kern w:val="0"/>
          <w:sz w:val="28"/>
          <w:szCs w:val="28"/>
          <w:lang w:val="ru-RU"/>
        </w:rPr>
        <w:t>логарифмический</w:t>
      </w:r>
      <w:r w:rsidR="00FD4AF0" w:rsidRPr="00FD4AF0">
        <w:rPr>
          <w:rFonts w:cs="Times New Roman"/>
          <w:kern w:val="0"/>
          <w:sz w:val="28"/>
          <w:szCs w:val="28"/>
          <w:lang w:val="ru-RU"/>
        </w:rPr>
        <w:t xml:space="preserve"> </w:t>
      </w:r>
      <w:r w:rsidR="00727AFF" w:rsidRPr="00E7416C">
        <w:rPr>
          <w:rFonts w:cs="Times New Roman"/>
          <w:kern w:val="0"/>
          <w:sz w:val="28"/>
          <w:szCs w:val="28"/>
        </w:rPr>
        <w:t>Mel</w:t>
      </w:r>
      <w:r w:rsidR="00FD4AF0" w:rsidRPr="00FD4AF0">
        <w:rPr>
          <w:rFonts w:cs="Times New Roman"/>
          <w:kern w:val="0"/>
          <w:sz w:val="28"/>
          <w:szCs w:val="28"/>
          <w:lang w:val="ru-RU"/>
        </w:rPr>
        <w:t xml:space="preserve"> </w:t>
      </w:r>
      <w:r w:rsidR="00FD4AF0">
        <w:rPr>
          <w:rFonts w:cs="Times New Roman"/>
          <w:kern w:val="0"/>
          <w:sz w:val="28"/>
          <w:szCs w:val="28"/>
          <w:lang w:val="ru-RU"/>
        </w:rPr>
        <w:t>спектр</w:t>
      </w:r>
      <w:r w:rsidR="00FD4AF0" w:rsidRPr="00FD4AF0">
        <w:rPr>
          <w:rFonts w:cs="Times New Roman"/>
          <w:kern w:val="0"/>
          <w:sz w:val="28"/>
          <w:szCs w:val="28"/>
          <w:lang w:val="ru-RU"/>
        </w:rPr>
        <w:t xml:space="preserve"> </w:t>
      </w:r>
      <w:r w:rsidR="00D42949">
        <w:rPr>
          <w:rFonts w:cs="Times New Roman"/>
          <w:kern w:val="0"/>
          <w:sz w:val="28"/>
          <w:szCs w:val="28"/>
          <w:lang w:val="ru-RU"/>
        </w:rPr>
        <w:t xml:space="preserve">- </w:t>
      </w:r>
      <w:r w:rsidR="00FD4AF0">
        <w:rPr>
          <w:rFonts w:cs="Times New Roman"/>
          <w:kern w:val="0"/>
          <w:sz w:val="28"/>
          <w:szCs w:val="28"/>
          <w:lang w:val="ru-RU"/>
        </w:rPr>
        <w:t>это</w:t>
      </w:r>
      <w:r w:rsidR="00FD4AF0" w:rsidRPr="00FD4AF0">
        <w:rPr>
          <w:rFonts w:cs="Times New Roman"/>
          <w:kern w:val="0"/>
          <w:sz w:val="28"/>
          <w:szCs w:val="28"/>
          <w:lang w:val="ru-RU"/>
        </w:rPr>
        <w:t xml:space="preserve"> </w:t>
      </w:r>
      <w:r w:rsidR="00FD4AF0">
        <w:rPr>
          <w:rFonts w:cs="Times New Roman"/>
          <w:kern w:val="0"/>
          <w:sz w:val="28"/>
          <w:szCs w:val="28"/>
          <w:lang w:val="ru-RU"/>
        </w:rPr>
        <w:t>окна</w:t>
      </w:r>
      <w:r w:rsidR="00727AFF" w:rsidRPr="00FD4AF0">
        <w:rPr>
          <w:rFonts w:cs="Times New Roman"/>
          <w:kern w:val="0"/>
          <w:sz w:val="28"/>
          <w:szCs w:val="28"/>
          <w:lang w:val="ru-RU"/>
        </w:rPr>
        <w:t>,</w:t>
      </w:r>
      <w:r w:rsidR="00FD4AF0" w:rsidRPr="00FD4AF0">
        <w:rPr>
          <w:rFonts w:cs="Times New Roman"/>
          <w:kern w:val="0"/>
          <w:sz w:val="28"/>
          <w:szCs w:val="28"/>
          <w:lang w:val="ru-RU"/>
        </w:rPr>
        <w:t xml:space="preserve"> </w:t>
      </w:r>
      <w:r w:rsidR="00FD4AF0">
        <w:rPr>
          <w:rFonts w:cs="Times New Roman"/>
          <w:kern w:val="0"/>
          <w:sz w:val="28"/>
          <w:szCs w:val="28"/>
          <w:lang w:val="ru-RU"/>
        </w:rPr>
        <w:t>с</w:t>
      </w:r>
      <w:r w:rsidR="00FD4AF0" w:rsidRPr="00FD4AF0">
        <w:rPr>
          <w:rFonts w:cs="Times New Roman"/>
          <w:kern w:val="0"/>
          <w:sz w:val="28"/>
          <w:szCs w:val="28"/>
          <w:lang w:val="ru-RU"/>
        </w:rPr>
        <w:t xml:space="preserve"> </w:t>
      </w:r>
      <w:r w:rsidR="00FD4AF0">
        <w:rPr>
          <w:rFonts w:cs="Times New Roman"/>
          <w:kern w:val="0"/>
          <w:sz w:val="28"/>
          <w:szCs w:val="28"/>
          <w:lang w:val="ru-RU"/>
        </w:rPr>
        <w:t>частотой</w:t>
      </w:r>
      <w:r w:rsidR="00FD4AF0" w:rsidRPr="00FD4AF0">
        <w:rPr>
          <w:rFonts w:cs="Times New Roman"/>
          <w:kern w:val="0"/>
          <w:sz w:val="28"/>
          <w:szCs w:val="28"/>
          <w:lang w:val="ru-RU"/>
        </w:rPr>
        <w:t xml:space="preserve"> 100 </w:t>
      </w:r>
      <w:r w:rsidR="00FD4AF0">
        <w:rPr>
          <w:rFonts w:cs="Times New Roman"/>
          <w:kern w:val="0"/>
          <w:sz w:val="28"/>
          <w:szCs w:val="28"/>
          <w:lang w:val="ru-RU"/>
        </w:rPr>
        <w:t>на</w:t>
      </w:r>
      <w:r w:rsidR="00FD4AF0" w:rsidRPr="00FD4AF0">
        <w:rPr>
          <w:rFonts w:cs="Times New Roman"/>
          <w:kern w:val="0"/>
          <w:sz w:val="28"/>
          <w:szCs w:val="28"/>
          <w:lang w:val="ru-RU"/>
        </w:rPr>
        <w:t xml:space="preserve"> </w:t>
      </w:r>
      <w:r w:rsidR="00B770B8">
        <w:rPr>
          <w:rFonts w:cs="Times New Roman"/>
          <w:kern w:val="0"/>
          <w:sz w:val="28"/>
          <w:szCs w:val="28"/>
          <w:lang w:val="ru-RU"/>
        </w:rPr>
        <w:t>секунду</w:t>
      </w:r>
      <w:r w:rsidR="00727AFF" w:rsidRPr="00FD4AF0">
        <w:rPr>
          <w:rFonts w:cs="Times New Roman"/>
          <w:kern w:val="0"/>
          <w:sz w:val="28"/>
          <w:szCs w:val="28"/>
          <w:lang w:val="ru-RU"/>
        </w:rPr>
        <w:t xml:space="preserve"> </w:t>
      </w:r>
      <w:r w:rsidR="00FD4AF0">
        <w:rPr>
          <w:rFonts w:cs="Times New Roman"/>
          <w:kern w:val="0"/>
          <w:sz w:val="28"/>
          <w:szCs w:val="28"/>
          <w:lang w:val="ru-RU"/>
        </w:rPr>
        <w:t>звука и 64 частотными карманами на окно</w:t>
      </w:r>
      <w:r w:rsidR="00727AFF" w:rsidRPr="00FD4AF0">
        <w:rPr>
          <w:rFonts w:cs="Times New Roman"/>
          <w:kern w:val="0"/>
          <w:sz w:val="28"/>
          <w:szCs w:val="28"/>
          <w:lang w:val="ru-RU"/>
        </w:rPr>
        <w:t xml:space="preserve">. </w:t>
      </w:r>
      <w:r w:rsidR="00FD4AF0">
        <w:rPr>
          <w:rFonts w:cs="Times New Roman"/>
          <w:kern w:val="0"/>
          <w:sz w:val="28"/>
          <w:szCs w:val="28"/>
          <w:lang w:val="ru-RU"/>
        </w:rPr>
        <w:t>Такая</w:t>
      </w:r>
      <w:r w:rsidR="00FD4AF0" w:rsidRPr="00FD4AF0">
        <w:rPr>
          <w:rFonts w:cs="Times New Roman"/>
          <w:kern w:val="0"/>
          <w:sz w:val="28"/>
          <w:szCs w:val="28"/>
          <w:lang w:val="ru-RU"/>
        </w:rPr>
        <w:t xml:space="preserve"> </w:t>
      </w:r>
      <w:r w:rsidR="00B770B8">
        <w:rPr>
          <w:rFonts w:cs="Times New Roman"/>
          <w:kern w:val="0"/>
          <w:sz w:val="28"/>
          <w:szCs w:val="28"/>
          <w:lang w:val="ru-RU"/>
        </w:rPr>
        <w:t>структура</w:t>
      </w:r>
      <w:r w:rsidR="00FD4AF0" w:rsidRPr="00FD4AF0">
        <w:rPr>
          <w:rFonts w:cs="Times New Roman"/>
          <w:kern w:val="0"/>
          <w:sz w:val="28"/>
          <w:szCs w:val="28"/>
          <w:lang w:val="ru-RU"/>
        </w:rPr>
        <w:t xml:space="preserve"> </w:t>
      </w:r>
      <w:r w:rsidR="00B770B8">
        <w:rPr>
          <w:rFonts w:cs="Times New Roman"/>
          <w:kern w:val="0"/>
          <w:sz w:val="28"/>
          <w:szCs w:val="28"/>
          <w:lang w:val="ru-RU"/>
        </w:rPr>
        <w:t>свойств</w:t>
      </w:r>
      <w:r w:rsidR="00FD4AF0" w:rsidRPr="00FD4AF0">
        <w:rPr>
          <w:rFonts w:cs="Times New Roman"/>
          <w:kern w:val="0"/>
          <w:sz w:val="28"/>
          <w:szCs w:val="28"/>
          <w:lang w:val="ru-RU"/>
        </w:rPr>
        <w:t xml:space="preserve"> </w:t>
      </w:r>
      <w:r w:rsidR="00FD4AF0">
        <w:rPr>
          <w:rFonts w:cs="Times New Roman"/>
          <w:kern w:val="0"/>
          <w:sz w:val="28"/>
          <w:szCs w:val="28"/>
          <w:lang w:val="ru-RU"/>
        </w:rPr>
        <w:t>ин</w:t>
      </w:r>
      <w:r w:rsidR="00B770B8">
        <w:rPr>
          <w:rFonts w:cs="Times New Roman"/>
          <w:kern w:val="0"/>
          <w:sz w:val="28"/>
          <w:szCs w:val="28"/>
          <w:lang w:val="ru-RU"/>
        </w:rPr>
        <w:t>в</w:t>
      </w:r>
      <w:r w:rsidR="00FD4AF0">
        <w:rPr>
          <w:rFonts w:cs="Times New Roman"/>
          <w:kern w:val="0"/>
          <w:sz w:val="28"/>
          <w:szCs w:val="28"/>
          <w:lang w:val="ru-RU"/>
        </w:rPr>
        <w:t>ари</w:t>
      </w:r>
      <w:r w:rsidR="00B770B8">
        <w:rPr>
          <w:rFonts w:cs="Times New Roman"/>
          <w:kern w:val="0"/>
          <w:sz w:val="28"/>
          <w:szCs w:val="28"/>
          <w:lang w:val="ru-RU"/>
        </w:rPr>
        <w:t>а</w:t>
      </w:r>
      <w:r w:rsidR="00FD4AF0">
        <w:rPr>
          <w:rFonts w:cs="Times New Roman"/>
          <w:kern w:val="0"/>
          <w:sz w:val="28"/>
          <w:szCs w:val="28"/>
          <w:lang w:val="ru-RU"/>
        </w:rPr>
        <w:t>нта</w:t>
      </w:r>
      <w:r w:rsidR="00FD4AF0" w:rsidRPr="00FD4AF0">
        <w:rPr>
          <w:rFonts w:cs="Times New Roman"/>
          <w:kern w:val="0"/>
          <w:sz w:val="28"/>
          <w:szCs w:val="28"/>
          <w:lang w:val="ru-RU"/>
        </w:rPr>
        <w:t xml:space="preserve"> </w:t>
      </w:r>
      <w:r w:rsidR="00FD4AF0">
        <w:rPr>
          <w:rFonts w:cs="Times New Roman"/>
          <w:kern w:val="0"/>
          <w:sz w:val="28"/>
          <w:szCs w:val="28"/>
          <w:lang w:val="ru-RU"/>
        </w:rPr>
        <w:t>к</w:t>
      </w:r>
      <w:r w:rsidR="00FD4AF0" w:rsidRPr="00FD4AF0">
        <w:rPr>
          <w:rFonts w:cs="Times New Roman"/>
          <w:kern w:val="0"/>
          <w:sz w:val="28"/>
          <w:szCs w:val="28"/>
          <w:lang w:val="ru-RU"/>
        </w:rPr>
        <w:t xml:space="preserve"> </w:t>
      </w:r>
      <w:r w:rsidR="00FD4AF0">
        <w:rPr>
          <w:rFonts w:cs="Times New Roman"/>
          <w:kern w:val="0"/>
          <w:sz w:val="28"/>
          <w:szCs w:val="28"/>
          <w:lang w:val="ru-RU"/>
        </w:rPr>
        <w:t>частоте</w:t>
      </w:r>
      <w:r w:rsidR="00727AFF" w:rsidRPr="00FD4AF0">
        <w:rPr>
          <w:rFonts w:cs="Times New Roman"/>
          <w:kern w:val="0"/>
          <w:sz w:val="28"/>
          <w:szCs w:val="28"/>
          <w:lang w:val="ru-RU"/>
        </w:rPr>
        <w:t>,</w:t>
      </w:r>
      <w:r w:rsidR="00FD4AF0" w:rsidRPr="00FD4AF0">
        <w:rPr>
          <w:rFonts w:cs="Times New Roman"/>
          <w:kern w:val="0"/>
          <w:sz w:val="28"/>
          <w:szCs w:val="28"/>
          <w:lang w:val="ru-RU"/>
        </w:rPr>
        <w:t xml:space="preserve"> </w:t>
      </w:r>
      <w:r w:rsidR="00FD4AF0">
        <w:rPr>
          <w:rFonts w:cs="Times New Roman"/>
          <w:kern w:val="0"/>
          <w:sz w:val="28"/>
          <w:szCs w:val="28"/>
          <w:lang w:val="ru-RU"/>
        </w:rPr>
        <w:t>в</w:t>
      </w:r>
      <w:r w:rsidR="00FD4AF0" w:rsidRPr="00FD4AF0">
        <w:rPr>
          <w:rFonts w:cs="Times New Roman"/>
          <w:kern w:val="0"/>
          <w:sz w:val="28"/>
          <w:szCs w:val="28"/>
          <w:lang w:val="ru-RU"/>
        </w:rPr>
        <w:t xml:space="preserve"> </w:t>
      </w:r>
      <w:r w:rsidR="00B770B8">
        <w:rPr>
          <w:rFonts w:cs="Times New Roman"/>
          <w:kern w:val="0"/>
          <w:sz w:val="28"/>
          <w:szCs w:val="28"/>
          <w:lang w:val="ru-RU"/>
        </w:rPr>
        <w:t>значительной</w:t>
      </w:r>
      <w:r w:rsidR="00FD4AF0" w:rsidRPr="00FD4AF0">
        <w:rPr>
          <w:rFonts w:cs="Times New Roman"/>
          <w:kern w:val="0"/>
          <w:sz w:val="28"/>
          <w:szCs w:val="28"/>
          <w:lang w:val="ru-RU"/>
        </w:rPr>
        <w:t xml:space="preserve"> </w:t>
      </w:r>
      <w:r w:rsidR="00FD4AF0">
        <w:rPr>
          <w:rFonts w:cs="Times New Roman"/>
          <w:kern w:val="0"/>
          <w:sz w:val="28"/>
          <w:szCs w:val="28"/>
          <w:lang w:val="ru-RU"/>
        </w:rPr>
        <w:t>сте</w:t>
      </w:r>
      <w:r w:rsidR="00B770B8">
        <w:rPr>
          <w:rFonts w:cs="Times New Roman"/>
          <w:kern w:val="0"/>
          <w:sz w:val="28"/>
          <w:szCs w:val="28"/>
          <w:lang w:val="ru-RU"/>
        </w:rPr>
        <w:t>пени</w:t>
      </w:r>
      <w:r w:rsidR="00FD4AF0" w:rsidRPr="00FD4AF0">
        <w:rPr>
          <w:rFonts w:cs="Times New Roman"/>
          <w:kern w:val="0"/>
          <w:sz w:val="28"/>
          <w:szCs w:val="28"/>
          <w:lang w:val="ru-RU"/>
        </w:rPr>
        <w:t xml:space="preserve"> </w:t>
      </w:r>
      <w:r w:rsidR="00FD4AF0">
        <w:rPr>
          <w:rFonts w:cs="Times New Roman"/>
          <w:kern w:val="0"/>
          <w:sz w:val="28"/>
          <w:szCs w:val="28"/>
          <w:lang w:val="ru-RU"/>
        </w:rPr>
        <w:t>к</w:t>
      </w:r>
      <w:r w:rsidR="00FD4AF0" w:rsidRPr="00FD4AF0">
        <w:rPr>
          <w:rFonts w:cs="Times New Roman"/>
          <w:kern w:val="0"/>
          <w:sz w:val="28"/>
          <w:szCs w:val="28"/>
          <w:lang w:val="ru-RU"/>
        </w:rPr>
        <w:t xml:space="preserve"> </w:t>
      </w:r>
      <w:r w:rsidR="00FD4AF0">
        <w:rPr>
          <w:rFonts w:cs="Times New Roman"/>
          <w:kern w:val="0"/>
          <w:sz w:val="28"/>
          <w:szCs w:val="28"/>
          <w:lang w:val="ru-RU"/>
        </w:rPr>
        <w:t>узкополосному</w:t>
      </w:r>
      <w:r w:rsidR="00FD4AF0" w:rsidRPr="00FD4AF0">
        <w:rPr>
          <w:rFonts w:cs="Times New Roman"/>
          <w:kern w:val="0"/>
          <w:sz w:val="28"/>
          <w:szCs w:val="28"/>
          <w:lang w:val="ru-RU"/>
        </w:rPr>
        <w:t xml:space="preserve"> </w:t>
      </w:r>
      <w:r w:rsidR="00FD4AF0">
        <w:rPr>
          <w:rFonts w:cs="Times New Roman"/>
          <w:kern w:val="0"/>
          <w:sz w:val="28"/>
          <w:szCs w:val="28"/>
          <w:lang w:val="ru-RU"/>
        </w:rPr>
        <w:t>шуму и изменения</w:t>
      </w:r>
      <w:r w:rsidR="00B164F4">
        <w:rPr>
          <w:rFonts w:cs="Times New Roman"/>
          <w:kern w:val="0"/>
          <w:sz w:val="28"/>
          <w:szCs w:val="28"/>
          <w:lang w:val="ru-RU"/>
        </w:rPr>
        <w:t>м</w:t>
      </w:r>
      <w:r w:rsidR="00FD4AF0">
        <w:rPr>
          <w:rFonts w:cs="Times New Roman"/>
          <w:kern w:val="0"/>
          <w:sz w:val="28"/>
          <w:szCs w:val="28"/>
          <w:lang w:val="ru-RU"/>
        </w:rPr>
        <w:t xml:space="preserve"> в громкости музыки</w:t>
      </w:r>
      <w:r w:rsidR="00727AFF" w:rsidRPr="00FD4AF0">
        <w:rPr>
          <w:rFonts w:cs="Times New Roman"/>
          <w:kern w:val="0"/>
          <w:sz w:val="28"/>
          <w:szCs w:val="28"/>
          <w:lang w:val="ru-RU"/>
        </w:rPr>
        <w:t>.</w:t>
      </w:r>
    </w:p>
    <w:p w:rsidR="008832EC" w:rsidRDefault="00153B41" w:rsidP="00726B52">
      <w:pPr>
        <w:pStyle w:val="1"/>
        <w:ind w:firstLine="567"/>
        <w:jc w:val="center"/>
        <w:rPr>
          <w:color w:val="000000"/>
          <w:lang w:val="en-US"/>
        </w:rPr>
      </w:pPr>
      <w:r>
        <w:rPr>
          <w:noProof/>
          <w:color w:val="000000"/>
          <w:lang w:val="en-US"/>
        </w:rPr>
        <w:drawing>
          <wp:inline distT="0" distB="0" distL="0" distR="0">
            <wp:extent cx="5194218" cy="3787152"/>
            <wp:effectExtent l="19050" t="0" r="6432"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197589" cy="3789610"/>
                    </a:xfrm>
                    <a:prstGeom prst="rect">
                      <a:avLst/>
                    </a:prstGeom>
                    <a:noFill/>
                    <a:ln w="9525">
                      <a:noFill/>
                      <a:miter lim="800000"/>
                      <a:headEnd/>
                      <a:tailEnd/>
                    </a:ln>
                  </pic:spPr>
                </pic:pic>
              </a:graphicData>
            </a:graphic>
          </wp:inline>
        </w:drawing>
      </w:r>
    </w:p>
    <w:p w:rsidR="0090344D" w:rsidRPr="00CE4D65" w:rsidRDefault="0090344D" w:rsidP="00E51F73">
      <w:pPr>
        <w:pStyle w:val="Caption"/>
        <w:jc w:val="center"/>
        <w:rPr>
          <w:lang w:val="ru-RU"/>
        </w:rPr>
      </w:pPr>
      <w:r w:rsidRPr="00CE4D65">
        <w:rPr>
          <w:rFonts w:cs="Times New Roman"/>
          <w:kern w:val="0"/>
          <w:lang w:val="ru-RU"/>
        </w:rPr>
        <w:t>Более светлые линии являются спектром от более старых окон.</w:t>
      </w:r>
    </w:p>
    <w:p w:rsidR="00BC108E" w:rsidRPr="00E66C19" w:rsidRDefault="00BC108E" w:rsidP="00E51F73">
      <w:pPr>
        <w:pStyle w:val="Caption"/>
        <w:jc w:val="center"/>
        <w:rPr>
          <w:color w:val="000000"/>
          <w:lang w:val="ru-RU"/>
        </w:rPr>
      </w:pPr>
      <w:bookmarkStart w:id="38" w:name="_Ref262675543"/>
      <w:r w:rsidRPr="006475BE">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14</w:t>
      </w:r>
      <w:r w:rsidR="007A7A97">
        <w:rPr>
          <w:lang w:val="ru-RU"/>
        </w:rPr>
        <w:fldChar w:fldCharType="end"/>
      </w:r>
      <w:bookmarkEnd w:id="38"/>
      <w:r w:rsidR="00E66C19" w:rsidRPr="006475BE">
        <w:rPr>
          <w:lang w:val="ru-RU"/>
        </w:rPr>
        <w:t xml:space="preserve"> </w:t>
      </w:r>
      <w:r w:rsidR="00E66C19">
        <w:rPr>
          <w:lang w:val="ru-RU"/>
        </w:rPr>
        <w:t>Логарифмическ</w:t>
      </w:r>
      <w:r w:rsidR="006C7677">
        <w:rPr>
          <w:lang w:val="ru-RU"/>
        </w:rPr>
        <w:t>ий</w:t>
      </w:r>
      <w:r w:rsidR="00E66C19">
        <w:rPr>
          <w:lang w:val="ru-RU"/>
        </w:rPr>
        <w:t xml:space="preserve"> </w:t>
      </w:r>
      <w:r w:rsidR="00E66C19">
        <w:t>Mel</w:t>
      </w:r>
      <w:r w:rsidR="00E66C19" w:rsidRPr="006475BE">
        <w:rPr>
          <w:lang w:val="ru-RU"/>
        </w:rPr>
        <w:t xml:space="preserve"> </w:t>
      </w:r>
      <w:r w:rsidR="00E66C19">
        <w:rPr>
          <w:lang w:val="ru-RU"/>
        </w:rPr>
        <w:t>спектр</w:t>
      </w:r>
      <w:r w:rsidR="006475BE">
        <w:rPr>
          <w:lang w:val="ru-RU"/>
        </w:rPr>
        <w:t xml:space="preserve"> для окон</w:t>
      </w:r>
    </w:p>
    <w:p w:rsidR="001B2B02" w:rsidRPr="006D4A0A" w:rsidRDefault="00267C4C" w:rsidP="00726B52">
      <w:pPr>
        <w:pStyle w:val="1"/>
        <w:ind w:firstLine="567"/>
        <w:jc w:val="center"/>
        <w:rPr>
          <w:color w:val="000000"/>
          <w:lang w:val="en-US"/>
        </w:rPr>
      </w:pPr>
      <w:r>
        <w:rPr>
          <w:noProof/>
          <w:color w:val="000000"/>
          <w:lang w:val="en-US"/>
        </w:rPr>
        <w:lastRenderedPageBreak/>
        <w:drawing>
          <wp:inline distT="0" distB="0" distL="0" distR="0">
            <wp:extent cx="5195604" cy="4108862"/>
            <wp:effectExtent l="19050" t="0" r="5046"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197590" cy="4110432"/>
                    </a:xfrm>
                    <a:prstGeom prst="rect">
                      <a:avLst/>
                    </a:prstGeom>
                    <a:noFill/>
                    <a:ln w="9525">
                      <a:noFill/>
                      <a:miter lim="800000"/>
                      <a:headEnd/>
                      <a:tailEnd/>
                    </a:ln>
                  </pic:spPr>
                </pic:pic>
              </a:graphicData>
            </a:graphic>
          </wp:inline>
        </w:drawing>
      </w:r>
    </w:p>
    <w:p w:rsidR="001B2B02" w:rsidRPr="008C19F2" w:rsidRDefault="00BC108E" w:rsidP="00E51F73">
      <w:pPr>
        <w:pStyle w:val="Caption"/>
        <w:jc w:val="center"/>
        <w:rPr>
          <w:rFonts w:cs="Times New Roman"/>
          <w:bCs/>
          <w:color w:val="000000"/>
          <w:sz w:val="28"/>
          <w:szCs w:val="28"/>
          <w:lang w:val="ru-RU"/>
        </w:rPr>
      </w:pPr>
      <w:bookmarkStart w:id="39" w:name="_Ref262675555"/>
      <w:r>
        <w:t xml:space="preserve">Рис. </w:t>
      </w:r>
      <w:r w:rsidR="00794F73">
        <w:fldChar w:fldCharType="begin"/>
      </w:r>
      <w:r w:rsidR="00794F73">
        <w:instrText xml:space="preserve"> SEQ Рис. \* ARABIC </w:instrText>
      </w:r>
      <w:r w:rsidR="00794F73">
        <w:fldChar w:fldCharType="separate"/>
      </w:r>
      <w:r w:rsidR="00825151">
        <w:rPr>
          <w:noProof/>
        </w:rPr>
        <w:t>15</w:t>
      </w:r>
      <w:r w:rsidR="00794F73">
        <w:rPr>
          <w:noProof/>
        </w:rPr>
        <w:fldChar w:fldCharType="end"/>
      </w:r>
      <w:bookmarkEnd w:id="39"/>
      <w:r w:rsidR="008C19F2">
        <w:rPr>
          <w:lang w:val="ru-RU"/>
        </w:rPr>
        <w:t xml:space="preserve"> Спектрограмма </w:t>
      </w:r>
      <w:r w:rsidR="008C19F2">
        <w:t xml:space="preserve">Mel </w:t>
      </w:r>
      <w:r w:rsidR="008C19F2">
        <w:rPr>
          <w:lang w:val="ru-RU"/>
        </w:rPr>
        <w:t>спектра</w:t>
      </w:r>
    </w:p>
    <w:p w:rsidR="000C6A40" w:rsidRPr="000C6A40" w:rsidRDefault="000C6A40" w:rsidP="004B2FE4">
      <w:pPr>
        <w:rPr>
          <w:rFonts w:cs="Times New Roman"/>
          <w:sz w:val="28"/>
          <w:szCs w:val="28"/>
          <w:lang w:eastAsia="ru-RU"/>
        </w:rPr>
      </w:pPr>
    </w:p>
    <w:p w:rsidR="002A72E7" w:rsidRDefault="002A72E7" w:rsidP="002A72E7">
      <w:pPr>
        <w:pStyle w:val="Heading2"/>
      </w:pPr>
      <w:bookmarkStart w:id="40" w:name="_Toc263111228"/>
      <w:r>
        <w:t>Алгоритм классификации</w:t>
      </w:r>
      <w:bookmarkEnd w:id="40"/>
    </w:p>
    <w:p w:rsidR="002A72E7" w:rsidRPr="002A72E7" w:rsidRDefault="002A72E7" w:rsidP="003530C1">
      <w:pPr>
        <w:pStyle w:val="NormalWeb"/>
        <w:spacing w:before="96" w:beforeAutospacing="0" w:after="120" w:afterAutospacing="0" w:line="360" w:lineRule="atLeast"/>
        <w:ind w:firstLine="576"/>
        <w:rPr>
          <w:color w:val="000000"/>
          <w:sz w:val="28"/>
          <w:szCs w:val="28"/>
          <w:lang w:val="ru-RU"/>
        </w:rPr>
      </w:pPr>
      <w:r w:rsidRPr="002A72E7">
        <w:rPr>
          <w:color w:val="000000"/>
          <w:sz w:val="28"/>
          <w:szCs w:val="28"/>
          <w:lang w:val="ru-RU"/>
        </w:rPr>
        <w:t xml:space="preserve">Для классификация полученных векторов признаков был использован алгоритм </w:t>
      </w:r>
      <w:r w:rsidRPr="002A72E7">
        <w:rPr>
          <w:color w:val="000000"/>
          <w:sz w:val="28"/>
          <w:szCs w:val="28"/>
        </w:rPr>
        <w:t>KNN</w:t>
      </w:r>
      <w:r w:rsidRPr="002A72E7">
        <w:rPr>
          <w:color w:val="000000"/>
          <w:sz w:val="28"/>
          <w:szCs w:val="28"/>
          <w:lang w:val="ru-RU"/>
        </w:rPr>
        <w:t>.</w:t>
      </w:r>
    </w:p>
    <w:p w:rsidR="002A72E7" w:rsidRPr="002A72E7" w:rsidRDefault="002A72E7" w:rsidP="003530C1">
      <w:pPr>
        <w:pStyle w:val="NormalWeb"/>
        <w:spacing w:before="96" w:beforeAutospacing="0" w:after="120" w:afterAutospacing="0" w:line="360" w:lineRule="atLeast"/>
        <w:ind w:firstLine="576"/>
        <w:rPr>
          <w:color w:val="000000"/>
          <w:sz w:val="28"/>
          <w:szCs w:val="28"/>
          <w:lang w:val="ru-RU"/>
        </w:rPr>
      </w:pPr>
      <w:proofErr w:type="gramStart"/>
      <w:r w:rsidRPr="002A72E7">
        <w:rPr>
          <w:color w:val="000000"/>
          <w:sz w:val="28"/>
          <w:szCs w:val="28"/>
        </w:rPr>
        <w:t>KNN</w:t>
      </w:r>
      <w:r w:rsidRPr="002A72E7">
        <w:rPr>
          <w:color w:val="000000"/>
          <w:sz w:val="28"/>
          <w:szCs w:val="28"/>
          <w:lang w:val="ru-RU"/>
        </w:rPr>
        <w:t xml:space="preserve"> - метод автоматической классификации объектов.</w:t>
      </w:r>
      <w:proofErr w:type="gramEnd"/>
      <w:r w:rsidRPr="002A72E7">
        <w:rPr>
          <w:color w:val="000000"/>
          <w:sz w:val="28"/>
          <w:szCs w:val="28"/>
          <w:lang w:val="ru-RU"/>
        </w:rPr>
        <w:t xml:space="preserve"> Основным принципом</w:t>
      </w:r>
      <w:r w:rsidRPr="002A72E7">
        <w:rPr>
          <w:rStyle w:val="apple-converted-space"/>
          <w:color w:val="000000"/>
          <w:sz w:val="28"/>
          <w:szCs w:val="28"/>
        </w:rPr>
        <w:t> </w:t>
      </w:r>
      <w:r w:rsidRPr="002A72E7">
        <w:rPr>
          <w:bCs/>
          <w:color w:val="000000"/>
          <w:sz w:val="28"/>
          <w:szCs w:val="28"/>
          <w:lang w:val="ru-RU"/>
        </w:rPr>
        <w:t>которого</w:t>
      </w:r>
      <w:r w:rsidRPr="002A72E7">
        <w:rPr>
          <w:rStyle w:val="apple-converted-space"/>
          <w:color w:val="000000"/>
          <w:sz w:val="28"/>
          <w:szCs w:val="28"/>
        </w:rPr>
        <w:t> </w:t>
      </w:r>
      <w:r w:rsidRPr="002A72E7">
        <w:rPr>
          <w:color w:val="000000"/>
          <w:sz w:val="28"/>
          <w:szCs w:val="28"/>
          <w:lang w:val="ru-RU"/>
        </w:rPr>
        <w:t>является то, что объект присваивается тому классу, который является наиболее распространённым среди соседей данного элемента.</w:t>
      </w:r>
    </w:p>
    <w:p w:rsidR="002A72E7" w:rsidRPr="002A72E7" w:rsidRDefault="002A72E7" w:rsidP="003530C1">
      <w:pPr>
        <w:pStyle w:val="NormalWeb"/>
        <w:spacing w:before="96" w:beforeAutospacing="0" w:after="120" w:afterAutospacing="0" w:line="360" w:lineRule="atLeast"/>
        <w:ind w:firstLine="576"/>
        <w:rPr>
          <w:color w:val="000000"/>
          <w:sz w:val="28"/>
          <w:szCs w:val="28"/>
          <w:lang w:val="ru-RU"/>
        </w:rPr>
      </w:pPr>
      <w:r w:rsidRPr="002A72E7">
        <w:rPr>
          <w:color w:val="000000"/>
          <w:sz w:val="28"/>
          <w:szCs w:val="28"/>
          <w:lang w:val="ru-RU"/>
        </w:rPr>
        <w:t xml:space="preserve">Соседи берутся исходя из множества объектов, классы которых уже известны, и, исходя из ключевого для данного метода значения </w:t>
      </w:r>
      <w:r w:rsidRPr="002A72E7">
        <w:rPr>
          <w:color w:val="000000"/>
          <w:sz w:val="28"/>
          <w:szCs w:val="28"/>
        </w:rPr>
        <w:t>k</w:t>
      </w:r>
      <w:r w:rsidRPr="002A72E7">
        <w:rPr>
          <w:color w:val="000000"/>
          <w:sz w:val="28"/>
          <w:szCs w:val="28"/>
          <w:lang w:val="ru-RU"/>
        </w:rPr>
        <w:t xml:space="preserve"> высчитывается, какой класс наиболее многочислен среди них.</w:t>
      </w:r>
      <w:r w:rsidR="0090344D">
        <w:rPr>
          <w:color w:val="000000"/>
          <w:sz w:val="28"/>
          <w:szCs w:val="28"/>
          <w:lang w:val="ru-RU"/>
        </w:rPr>
        <w:t xml:space="preserve"> Визуальный пример можно видеть на </w:t>
      </w:r>
      <w:r w:rsidR="00794F73">
        <w:fldChar w:fldCharType="begin"/>
      </w:r>
      <w:r w:rsidR="00794F73">
        <w:instrText xml:space="preserve"> REF _R</w:instrText>
      </w:r>
      <w:r w:rsidR="00794F73">
        <w:instrText xml:space="preserve">ef262675596 \h  \* MERGEFORMAT </w:instrText>
      </w:r>
      <w:r w:rsidR="00794F73">
        <w:fldChar w:fldCharType="separate"/>
      </w:r>
      <w:r w:rsidR="00825151" w:rsidRPr="00825151">
        <w:rPr>
          <w:sz w:val="28"/>
          <w:szCs w:val="28"/>
          <w:lang w:val="ru-RU"/>
        </w:rPr>
        <w:t xml:space="preserve">Рис. </w:t>
      </w:r>
      <w:r w:rsidR="00825151" w:rsidRPr="00825151">
        <w:rPr>
          <w:noProof/>
          <w:sz w:val="28"/>
          <w:szCs w:val="28"/>
        </w:rPr>
        <w:t>16</w:t>
      </w:r>
      <w:r w:rsidR="00794F73">
        <w:fldChar w:fldCharType="end"/>
      </w:r>
    </w:p>
    <w:p w:rsidR="002A72E7" w:rsidRPr="002A72E7" w:rsidRDefault="002A72E7" w:rsidP="00DD24A8">
      <w:pPr>
        <w:jc w:val="center"/>
        <w:rPr>
          <w:rFonts w:cs="Times New Roman"/>
          <w:sz w:val="28"/>
          <w:szCs w:val="28"/>
          <w:lang w:eastAsia="ru-RU"/>
        </w:rPr>
      </w:pPr>
      <w:r w:rsidRPr="002A72E7">
        <w:rPr>
          <w:rFonts w:cs="Times New Roman"/>
          <w:noProof/>
          <w:sz w:val="28"/>
          <w:szCs w:val="28"/>
        </w:rPr>
        <w:lastRenderedPageBreak/>
        <w:drawing>
          <wp:inline distT="0" distB="0" distL="0" distR="0">
            <wp:extent cx="2655570" cy="2401570"/>
            <wp:effectExtent l="19050" t="0" r="0" b="0"/>
            <wp:docPr id="4" name="Picture 1" descr="Файл:KnnClassifica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KnnClassification.svg"/>
                    <pic:cNvPicPr>
                      <a:picLocks noChangeAspect="1" noChangeArrowheads="1"/>
                    </pic:cNvPicPr>
                  </pic:nvPicPr>
                  <pic:blipFill>
                    <a:blip r:embed="rId24" cstate="print"/>
                    <a:srcRect/>
                    <a:stretch>
                      <a:fillRect/>
                    </a:stretch>
                  </pic:blipFill>
                  <pic:spPr bwMode="auto">
                    <a:xfrm>
                      <a:off x="0" y="0"/>
                      <a:ext cx="2655570" cy="2401570"/>
                    </a:xfrm>
                    <a:prstGeom prst="rect">
                      <a:avLst/>
                    </a:prstGeom>
                    <a:noFill/>
                    <a:ln w="9525">
                      <a:noFill/>
                      <a:miter lim="800000"/>
                      <a:headEnd/>
                      <a:tailEnd/>
                    </a:ln>
                  </pic:spPr>
                </pic:pic>
              </a:graphicData>
            </a:graphic>
          </wp:inline>
        </w:drawing>
      </w:r>
    </w:p>
    <w:p w:rsidR="002A72E7" w:rsidRPr="00835EAD" w:rsidRDefault="001F6C33" w:rsidP="00835EAD">
      <w:pPr>
        <w:ind w:firstLine="709"/>
        <w:rPr>
          <w:rStyle w:val="apple-style-span"/>
          <w:rFonts w:cs="Times New Roman"/>
          <w:i/>
          <w:color w:val="000000"/>
          <w:lang w:val="ru-RU"/>
        </w:rPr>
      </w:pPr>
      <w:r w:rsidRPr="00835EAD">
        <w:rPr>
          <w:rStyle w:val="apple-style-span"/>
          <w:rFonts w:cs="Times New Roman"/>
          <w:i/>
          <w:color w:val="000000"/>
          <w:lang w:val="ru-RU"/>
        </w:rPr>
        <w:t xml:space="preserve">Тестовый </w:t>
      </w:r>
      <w:r w:rsidR="003607DC" w:rsidRPr="00835EAD">
        <w:rPr>
          <w:rStyle w:val="apple-style-span"/>
          <w:rFonts w:cs="Times New Roman"/>
          <w:i/>
          <w:color w:val="000000"/>
          <w:lang w:val="ru-RU"/>
        </w:rPr>
        <w:t>образец</w:t>
      </w:r>
      <w:r w:rsidRPr="00835EAD">
        <w:rPr>
          <w:rStyle w:val="apple-style-span"/>
          <w:rFonts w:cs="Times New Roman"/>
          <w:i/>
          <w:color w:val="000000"/>
          <w:lang w:val="ru-RU"/>
        </w:rPr>
        <w:t xml:space="preserve"> (зеленый </w:t>
      </w:r>
      <w:r w:rsidR="0067286A" w:rsidRPr="00835EAD">
        <w:rPr>
          <w:rStyle w:val="apple-style-span"/>
          <w:rFonts w:cs="Times New Roman"/>
          <w:i/>
          <w:color w:val="000000"/>
          <w:lang w:val="ru-RU"/>
        </w:rPr>
        <w:t>круг</w:t>
      </w:r>
      <w:r w:rsidRPr="00835EAD">
        <w:rPr>
          <w:rStyle w:val="apple-style-span"/>
          <w:rFonts w:cs="Times New Roman"/>
          <w:i/>
          <w:color w:val="000000"/>
          <w:lang w:val="ru-RU"/>
        </w:rPr>
        <w:t>) должен быть классифи</w:t>
      </w:r>
      <w:r w:rsidR="003607DC" w:rsidRPr="00835EAD">
        <w:rPr>
          <w:rStyle w:val="apple-style-span"/>
          <w:rFonts w:cs="Times New Roman"/>
          <w:i/>
          <w:color w:val="000000"/>
          <w:lang w:val="ru-RU"/>
        </w:rPr>
        <w:t>цирован</w:t>
      </w:r>
      <w:r w:rsidRPr="00835EAD">
        <w:rPr>
          <w:rStyle w:val="apple-style-span"/>
          <w:rFonts w:cs="Times New Roman"/>
          <w:i/>
          <w:color w:val="000000"/>
          <w:lang w:val="ru-RU"/>
        </w:rPr>
        <w:t xml:space="preserve"> как синий </w:t>
      </w:r>
      <w:r w:rsidR="0067286A" w:rsidRPr="00835EAD">
        <w:rPr>
          <w:rStyle w:val="apple-style-span"/>
          <w:rFonts w:cs="Times New Roman"/>
          <w:i/>
          <w:color w:val="000000"/>
          <w:lang w:val="ru-RU"/>
        </w:rPr>
        <w:t>квадра</w:t>
      </w:r>
      <w:r w:rsidR="003607DC" w:rsidRPr="00835EAD">
        <w:rPr>
          <w:rStyle w:val="apple-style-span"/>
          <w:rFonts w:cs="Times New Roman"/>
          <w:i/>
          <w:color w:val="000000"/>
          <w:lang w:val="ru-RU"/>
        </w:rPr>
        <w:t>т (</w:t>
      </w:r>
      <w:r w:rsidR="0067286A" w:rsidRPr="00835EAD">
        <w:rPr>
          <w:rStyle w:val="apple-style-span"/>
          <w:rFonts w:cs="Times New Roman"/>
          <w:i/>
          <w:color w:val="000000"/>
          <w:lang w:val="ru-RU"/>
        </w:rPr>
        <w:t xml:space="preserve">класс 1) или как красный </w:t>
      </w:r>
      <w:r w:rsidR="003607DC" w:rsidRPr="00835EAD">
        <w:rPr>
          <w:rStyle w:val="apple-style-span"/>
          <w:rFonts w:cs="Times New Roman"/>
          <w:i/>
          <w:color w:val="000000"/>
          <w:lang w:val="ru-RU"/>
        </w:rPr>
        <w:t>тре</w:t>
      </w:r>
      <w:r w:rsidR="0067286A" w:rsidRPr="00835EAD">
        <w:rPr>
          <w:rStyle w:val="apple-style-span"/>
          <w:rFonts w:cs="Times New Roman"/>
          <w:i/>
          <w:color w:val="000000"/>
          <w:lang w:val="ru-RU"/>
        </w:rPr>
        <w:t>угол</w:t>
      </w:r>
      <w:r w:rsidR="003607DC" w:rsidRPr="00835EAD">
        <w:rPr>
          <w:rStyle w:val="apple-style-span"/>
          <w:rFonts w:cs="Times New Roman"/>
          <w:i/>
          <w:color w:val="000000"/>
          <w:lang w:val="ru-RU"/>
        </w:rPr>
        <w:t>ь</w:t>
      </w:r>
      <w:r w:rsidR="0067286A" w:rsidRPr="00835EAD">
        <w:rPr>
          <w:rStyle w:val="apple-style-span"/>
          <w:rFonts w:cs="Times New Roman"/>
          <w:i/>
          <w:color w:val="000000"/>
          <w:lang w:val="ru-RU"/>
        </w:rPr>
        <w:t>ник</w:t>
      </w:r>
      <w:r w:rsidR="003607DC" w:rsidRPr="00835EAD">
        <w:rPr>
          <w:rStyle w:val="apple-style-span"/>
          <w:rFonts w:cs="Times New Roman"/>
          <w:i/>
          <w:color w:val="000000"/>
          <w:lang w:val="ru-RU"/>
        </w:rPr>
        <w:t xml:space="preserve"> </w:t>
      </w:r>
      <w:r w:rsidR="0067286A" w:rsidRPr="00835EAD">
        <w:rPr>
          <w:rStyle w:val="apple-style-span"/>
          <w:rFonts w:cs="Times New Roman"/>
          <w:i/>
          <w:color w:val="000000"/>
          <w:lang w:val="ru-RU"/>
        </w:rPr>
        <w:t>(класс 2)</w:t>
      </w:r>
      <w:r w:rsidR="002A72E7" w:rsidRPr="00835EAD">
        <w:rPr>
          <w:rStyle w:val="apple-style-span"/>
          <w:rFonts w:cs="Times New Roman"/>
          <w:i/>
          <w:color w:val="000000"/>
          <w:lang w:val="ru-RU"/>
        </w:rPr>
        <w:t xml:space="preserve">. </w:t>
      </w:r>
      <w:r w:rsidR="003607DC" w:rsidRPr="00835EAD">
        <w:rPr>
          <w:rStyle w:val="apple-style-span"/>
          <w:rFonts w:cs="Times New Roman"/>
          <w:i/>
          <w:color w:val="000000"/>
          <w:lang w:val="ru-RU"/>
        </w:rPr>
        <w:t xml:space="preserve">Если </w:t>
      </w:r>
      <w:r w:rsidR="002A72E7" w:rsidRPr="00835EAD">
        <w:rPr>
          <w:rStyle w:val="apple-style-span"/>
          <w:rFonts w:cs="Times New Roman"/>
          <w:i/>
          <w:iCs/>
          <w:color w:val="000000"/>
        </w:rPr>
        <w:t>k</w:t>
      </w:r>
      <w:r w:rsidR="002A72E7" w:rsidRPr="00835EAD">
        <w:rPr>
          <w:rStyle w:val="apple-style-span"/>
          <w:rFonts w:cs="Times New Roman"/>
          <w:i/>
          <w:iCs/>
          <w:color w:val="000000"/>
          <w:lang w:val="ru-RU"/>
        </w:rPr>
        <w:t xml:space="preserve"> = 3</w:t>
      </w:r>
      <w:r w:rsidR="003607DC" w:rsidRPr="00835EAD">
        <w:rPr>
          <w:rStyle w:val="apple-converted-space"/>
          <w:rFonts w:cs="Times New Roman"/>
          <w:i/>
          <w:color w:val="000000"/>
          <w:lang w:val="ru-RU"/>
        </w:rPr>
        <w:t xml:space="preserve">, то она классифицируется как </w:t>
      </w:r>
      <w:r w:rsidR="003607DC" w:rsidRPr="00835EAD">
        <w:rPr>
          <w:rStyle w:val="apple-style-span"/>
          <w:rFonts w:cs="Times New Roman"/>
          <w:i/>
          <w:color w:val="000000"/>
          <w:lang w:val="ru-RU"/>
        </w:rPr>
        <w:t>2ой класс, потому что внутри меньшего круга 2 треугольника</w:t>
      </w:r>
      <w:r w:rsidR="002A72E7" w:rsidRPr="00835EAD">
        <w:rPr>
          <w:rStyle w:val="apple-style-span"/>
          <w:rFonts w:cs="Times New Roman"/>
          <w:i/>
          <w:color w:val="000000"/>
          <w:lang w:val="ru-RU"/>
        </w:rPr>
        <w:t xml:space="preserve"> </w:t>
      </w:r>
      <w:r w:rsidR="003607DC" w:rsidRPr="00835EAD">
        <w:rPr>
          <w:rStyle w:val="apple-style-span"/>
          <w:rFonts w:cs="Times New Roman"/>
          <w:i/>
          <w:color w:val="000000"/>
          <w:lang w:val="ru-RU"/>
        </w:rPr>
        <w:t>и только 1 квадрат</w:t>
      </w:r>
      <w:r w:rsidR="002A72E7" w:rsidRPr="00835EAD">
        <w:rPr>
          <w:rStyle w:val="apple-style-span"/>
          <w:rFonts w:cs="Times New Roman"/>
          <w:i/>
          <w:color w:val="000000"/>
          <w:lang w:val="ru-RU"/>
        </w:rPr>
        <w:t xml:space="preserve">. </w:t>
      </w:r>
      <w:r w:rsidR="003607DC" w:rsidRPr="00835EAD">
        <w:rPr>
          <w:rStyle w:val="apple-style-span"/>
          <w:rFonts w:cs="Times New Roman"/>
          <w:i/>
          <w:color w:val="000000"/>
          <w:lang w:val="ru-RU"/>
        </w:rPr>
        <w:t xml:space="preserve">Если </w:t>
      </w:r>
      <w:r w:rsidR="002A72E7" w:rsidRPr="00835EAD">
        <w:rPr>
          <w:rStyle w:val="apple-style-span"/>
          <w:rFonts w:cs="Times New Roman"/>
          <w:i/>
          <w:iCs/>
          <w:color w:val="000000"/>
        </w:rPr>
        <w:t>k</w:t>
      </w:r>
      <w:r w:rsidR="002A72E7" w:rsidRPr="00835EAD">
        <w:rPr>
          <w:rStyle w:val="apple-style-span"/>
          <w:rFonts w:cs="Times New Roman"/>
          <w:i/>
          <w:iCs/>
          <w:color w:val="000000"/>
          <w:lang w:val="ru-RU"/>
        </w:rPr>
        <w:t xml:space="preserve"> = 5</w:t>
      </w:r>
      <w:r w:rsidR="003607DC" w:rsidRPr="00835EAD">
        <w:rPr>
          <w:rStyle w:val="apple-converted-space"/>
          <w:rFonts w:cs="Times New Roman"/>
          <w:i/>
          <w:color w:val="000000"/>
          <w:lang w:val="ru-RU"/>
        </w:rPr>
        <w:t>, то он будет классифицирован как 1ый класс</w:t>
      </w:r>
      <w:r w:rsidR="002A72E7" w:rsidRPr="00835EAD">
        <w:rPr>
          <w:rStyle w:val="apple-style-span"/>
          <w:rFonts w:cs="Times New Roman"/>
          <w:i/>
          <w:color w:val="000000"/>
          <w:lang w:val="ru-RU"/>
        </w:rPr>
        <w:t xml:space="preserve"> (3 </w:t>
      </w:r>
      <w:r w:rsidR="003607DC" w:rsidRPr="00835EAD">
        <w:rPr>
          <w:rStyle w:val="apple-style-span"/>
          <w:rFonts w:cs="Times New Roman"/>
          <w:i/>
          <w:color w:val="000000"/>
          <w:lang w:val="ru-RU"/>
        </w:rPr>
        <w:t xml:space="preserve">квадрата против </w:t>
      </w:r>
      <w:r w:rsidR="002A72E7" w:rsidRPr="00835EAD">
        <w:rPr>
          <w:rStyle w:val="apple-style-span"/>
          <w:rFonts w:cs="Times New Roman"/>
          <w:i/>
          <w:color w:val="000000"/>
          <w:lang w:val="ru-RU"/>
        </w:rPr>
        <w:t>2</w:t>
      </w:r>
      <w:r w:rsidR="003607DC" w:rsidRPr="00835EAD">
        <w:rPr>
          <w:rStyle w:val="apple-style-span"/>
          <w:rFonts w:cs="Times New Roman"/>
          <w:i/>
          <w:color w:val="000000"/>
          <w:lang w:val="ru-RU"/>
        </w:rPr>
        <w:t>ух треугольников внутри большего круга</w:t>
      </w:r>
      <w:r w:rsidR="002A72E7" w:rsidRPr="00835EAD">
        <w:rPr>
          <w:rStyle w:val="apple-style-span"/>
          <w:rFonts w:cs="Times New Roman"/>
          <w:i/>
          <w:color w:val="000000"/>
          <w:lang w:val="ru-RU"/>
        </w:rPr>
        <w:t>).</w:t>
      </w:r>
    </w:p>
    <w:p w:rsidR="00BC108E" w:rsidRPr="00624BDA" w:rsidRDefault="00BC108E" w:rsidP="00E51F73">
      <w:pPr>
        <w:pStyle w:val="Caption"/>
        <w:jc w:val="center"/>
        <w:rPr>
          <w:lang w:val="ru-RU"/>
        </w:rPr>
      </w:pPr>
      <w:bookmarkStart w:id="41" w:name="_Ref262675596"/>
      <w:r w:rsidRPr="00624BDA">
        <w:rPr>
          <w:lang w:val="ru-RU"/>
        </w:rPr>
        <w:t xml:space="preserve">Рис. </w:t>
      </w:r>
      <w:r w:rsidR="007A7A97">
        <w:rPr>
          <w:lang w:val="ru-RU"/>
        </w:rPr>
        <w:fldChar w:fldCharType="begin"/>
      </w:r>
      <w:r w:rsidR="00C10BC1">
        <w:rPr>
          <w:lang w:val="ru-RU"/>
        </w:rPr>
        <w:instrText xml:space="preserve"> SEQ Рис. \* ARABIC </w:instrText>
      </w:r>
      <w:r w:rsidR="007A7A97">
        <w:rPr>
          <w:lang w:val="ru-RU"/>
        </w:rPr>
        <w:fldChar w:fldCharType="separate"/>
      </w:r>
      <w:r w:rsidR="00825151">
        <w:rPr>
          <w:noProof/>
          <w:lang w:val="ru-RU"/>
        </w:rPr>
        <w:t>16</w:t>
      </w:r>
      <w:r w:rsidR="007A7A97">
        <w:rPr>
          <w:lang w:val="ru-RU"/>
        </w:rPr>
        <w:fldChar w:fldCharType="end"/>
      </w:r>
      <w:bookmarkEnd w:id="41"/>
      <w:r w:rsidR="0074586C" w:rsidRPr="009C38B8">
        <w:rPr>
          <w:lang w:val="ru-RU"/>
        </w:rPr>
        <w:t xml:space="preserve"> </w:t>
      </w:r>
      <w:r w:rsidR="0074586C" w:rsidRPr="00835EAD">
        <w:rPr>
          <w:rStyle w:val="apple-style-span"/>
          <w:rFonts w:cs="Times New Roman"/>
          <w:color w:val="000000"/>
          <w:lang w:val="ru-RU"/>
        </w:rPr>
        <w:t>Пример</w:t>
      </w:r>
      <w:r w:rsidR="0074586C" w:rsidRPr="000C6A40">
        <w:rPr>
          <w:rStyle w:val="apple-style-span"/>
          <w:rFonts w:cs="Times New Roman"/>
          <w:color w:val="000000"/>
          <w:lang w:val="ru-RU"/>
        </w:rPr>
        <w:t xml:space="preserve"> </w:t>
      </w:r>
      <w:r w:rsidR="0074586C" w:rsidRPr="00835EAD">
        <w:rPr>
          <w:rStyle w:val="apple-style-span"/>
          <w:rFonts w:cs="Times New Roman"/>
          <w:color w:val="000000"/>
        </w:rPr>
        <w:t>KNN</w:t>
      </w:r>
      <w:r w:rsidR="0074586C" w:rsidRPr="000C6A40">
        <w:rPr>
          <w:rStyle w:val="apple-style-span"/>
          <w:rFonts w:cs="Times New Roman"/>
          <w:color w:val="000000"/>
          <w:lang w:val="ru-RU"/>
        </w:rPr>
        <w:t xml:space="preserve"> </w:t>
      </w:r>
      <w:r w:rsidR="0074586C" w:rsidRPr="00835EAD">
        <w:rPr>
          <w:rStyle w:val="apple-style-span"/>
          <w:rFonts w:cs="Times New Roman"/>
          <w:color w:val="000000"/>
          <w:lang w:val="ru-RU"/>
        </w:rPr>
        <w:t>классификации</w:t>
      </w:r>
      <w:r w:rsidR="0074586C" w:rsidRPr="000C6A40">
        <w:rPr>
          <w:rStyle w:val="apple-style-span"/>
          <w:rFonts w:cs="Times New Roman"/>
          <w:color w:val="000000"/>
          <w:lang w:val="ru-RU"/>
        </w:rPr>
        <w:t>.</w:t>
      </w:r>
    </w:p>
    <w:p w:rsidR="002A72E7" w:rsidRPr="001A51EC" w:rsidRDefault="002A72E7" w:rsidP="003530C1">
      <w:pPr>
        <w:ind w:firstLine="432"/>
        <w:rPr>
          <w:rStyle w:val="apple-style-span"/>
          <w:rFonts w:cs="Times New Roman"/>
          <w:color w:val="000000"/>
          <w:sz w:val="28"/>
          <w:szCs w:val="28"/>
        </w:rPr>
      </w:pPr>
      <w:r w:rsidRPr="002A72E7">
        <w:rPr>
          <w:rStyle w:val="apple-style-span"/>
          <w:rFonts w:cs="Times New Roman"/>
          <w:color w:val="000000"/>
          <w:sz w:val="28"/>
          <w:szCs w:val="28"/>
          <w:lang w:val="ru-RU"/>
        </w:rPr>
        <w:t xml:space="preserve">Это методы был использован в силу своей простоты и потому что в данной работе ведется оценка </w:t>
      </w:r>
      <w:r w:rsidRPr="002A72E7">
        <w:rPr>
          <w:rStyle w:val="apple-style-span"/>
          <w:rFonts w:cs="Times New Roman"/>
          <w:color w:val="000000"/>
          <w:sz w:val="28"/>
          <w:szCs w:val="28"/>
        </w:rPr>
        <w:t>HTM</w:t>
      </w:r>
      <w:r w:rsidRPr="002A72E7">
        <w:rPr>
          <w:rStyle w:val="apple-style-span"/>
          <w:rFonts w:cs="Times New Roman"/>
          <w:color w:val="000000"/>
          <w:sz w:val="28"/>
          <w:szCs w:val="28"/>
          <w:lang w:val="ru-RU"/>
        </w:rPr>
        <w:t>, а не классификатора. Подобным</w:t>
      </w:r>
      <w:r w:rsidRPr="001A51EC">
        <w:rPr>
          <w:rStyle w:val="apple-style-span"/>
          <w:rFonts w:cs="Times New Roman"/>
          <w:color w:val="000000"/>
          <w:sz w:val="28"/>
          <w:szCs w:val="28"/>
        </w:rPr>
        <w:t xml:space="preserve"> </w:t>
      </w:r>
      <w:r w:rsidRPr="002A72E7">
        <w:rPr>
          <w:rStyle w:val="apple-style-span"/>
          <w:rFonts w:cs="Times New Roman"/>
          <w:color w:val="000000"/>
          <w:sz w:val="28"/>
          <w:szCs w:val="28"/>
          <w:lang w:val="ru-RU"/>
        </w:rPr>
        <w:t>образом</w:t>
      </w:r>
      <w:r w:rsidRPr="001A51EC">
        <w:rPr>
          <w:rStyle w:val="apple-style-span"/>
          <w:rFonts w:cs="Times New Roman"/>
          <w:color w:val="000000"/>
          <w:sz w:val="28"/>
          <w:szCs w:val="28"/>
        </w:rPr>
        <w:t xml:space="preserve"> </w:t>
      </w:r>
      <w:r w:rsidRPr="002A72E7">
        <w:rPr>
          <w:rStyle w:val="apple-style-span"/>
          <w:rFonts w:cs="Times New Roman"/>
          <w:color w:val="000000"/>
          <w:sz w:val="28"/>
          <w:szCs w:val="28"/>
          <w:lang w:val="ru-RU"/>
        </w:rPr>
        <w:t>были</w:t>
      </w:r>
      <w:r w:rsidRPr="001A51EC">
        <w:rPr>
          <w:rStyle w:val="apple-style-span"/>
          <w:rFonts w:cs="Times New Roman"/>
          <w:color w:val="000000"/>
          <w:sz w:val="28"/>
          <w:szCs w:val="28"/>
        </w:rPr>
        <w:t xml:space="preserve"> </w:t>
      </w:r>
      <w:r w:rsidRPr="002A72E7">
        <w:rPr>
          <w:rStyle w:val="apple-style-span"/>
          <w:rFonts w:cs="Times New Roman"/>
          <w:color w:val="000000"/>
          <w:sz w:val="28"/>
          <w:szCs w:val="28"/>
          <w:lang w:val="ru-RU"/>
        </w:rPr>
        <w:t>проведены</w:t>
      </w:r>
      <w:r w:rsidRPr="001A51EC">
        <w:rPr>
          <w:rStyle w:val="apple-style-span"/>
          <w:rFonts w:cs="Times New Roman"/>
          <w:color w:val="000000"/>
          <w:sz w:val="28"/>
          <w:szCs w:val="28"/>
        </w:rPr>
        <w:t xml:space="preserve"> </w:t>
      </w:r>
      <w:r w:rsidR="00835EAD" w:rsidRPr="002A72E7">
        <w:rPr>
          <w:rStyle w:val="apple-style-span"/>
          <w:rFonts w:cs="Times New Roman"/>
          <w:color w:val="000000"/>
          <w:sz w:val="28"/>
          <w:szCs w:val="28"/>
          <w:lang w:val="ru-RU"/>
        </w:rPr>
        <w:t>эксперименты</w:t>
      </w:r>
      <w:r w:rsidRPr="001A51EC">
        <w:rPr>
          <w:rStyle w:val="apple-style-span"/>
          <w:rFonts w:cs="Times New Roman"/>
          <w:color w:val="000000"/>
          <w:sz w:val="28"/>
          <w:szCs w:val="28"/>
        </w:rPr>
        <w:t xml:space="preserve"> </w:t>
      </w:r>
      <w:r w:rsidRPr="002A72E7">
        <w:rPr>
          <w:rStyle w:val="apple-style-span"/>
          <w:rFonts w:cs="Times New Roman"/>
          <w:color w:val="000000"/>
          <w:sz w:val="28"/>
          <w:szCs w:val="28"/>
          <w:lang w:val="ru-RU"/>
        </w:rPr>
        <w:t>в</w:t>
      </w:r>
      <w:r w:rsidRPr="001A51EC">
        <w:rPr>
          <w:rStyle w:val="apple-style-span"/>
          <w:rFonts w:cs="Times New Roman"/>
          <w:color w:val="000000"/>
          <w:sz w:val="28"/>
          <w:szCs w:val="28"/>
        </w:rPr>
        <w:t xml:space="preserve"> </w:t>
      </w:r>
      <w:sdt>
        <w:sdtPr>
          <w:rPr>
            <w:rStyle w:val="apple-style-span"/>
            <w:rFonts w:cs="Times New Roman"/>
            <w:color w:val="000000"/>
            <w:sz w:val="28"/>
            <w:szCs w:val="28"/>
            <w:lang w:val="ru-RU"/>
          </w:rPr>
          <w:id w:val="7530219"/>
          <w:citation/>
        </w:sdtPr>
        <w:sdtEndPr>
          <w:rPr>
            <w:rStyle w:val="apple-style-span"/>
          </w:rPr>
        </w:sdtEndPr>
        <w:sdtContent>
          <w:r w:rsidR="007A7A97">
            <w:rPr>
              <w:rStyle w:val="apple-style-span"/>
              <w:rFonts w:cs="Times New Roman"/>
              <w:color w:val="000000"/>
              <w:sz w:val="28"/>
              <w:szCs w:val="28"/>
              <w:lang w:val="ru-RU"/>
            </w:rPr>
            <w:fldChar w:fldCharType="begin"/>
          </w:r>
          <w:r w:rsidR="00260C83" w:rsidRPr="001A51EC">
            <w:rPr>
              <w:rStyle w:val="apple-style-span"/>
              <w:rFonts w:cs="Times New Roman"/>
              <w:color w:val="000000"/>
              <w:sz w:val="28"/>
              <w:szCs w:val="28"/>
            </w:rPr>
            <w:instrText xml:space="preserve"> CITATION Log04 \l 1049  </w:instrText>
          </w:r>
          <w:r w:rsidR="007A7A97">
            <w:rPr>
              <w:rStyle w:val="apple-style-span"/>
              <w:rFonts w:cs="Times New Roman"/>
              <w:color w:val="000000"/>
              <w:sz w:val="28"/>
              <w:szCs w:val="28"/>
              <w:lang w:val="ru-RU"/>
            </w:rPr>
            <w:fldChar w:fldCharType="separate"/>
          </w:r>
          <w:r w:rsidR="00DA30C4" w:rsidRPr="00DA30C4">
            <w:rPr>
              <w:rFonts w:cs="Times New Roman"/>
              <w:noProof/>
              <w:color w:val="000000"/>
              <w:sz w:val="28"/>
              <w:szCs w:val="28"/>
            </w:rPr>
            <w:t>[</w:t>
          </w:r>
          <w:hyperlink w:anchor="Log04" w:history="1">
            <w:r w:rsidR="00DA30C4" w:rsidRPr="00DA30C4">
              <w:rPr>
                <w:rFonts w:cs="Times New Roman"/>
                <w:noProof/>
                <w:color w:val="000000"/>
                <w:sz w:val="28"/>
                <w:szCs w:val="28"/>
              </w:rPr>
              <w:t>16</w:t>
            </w:r>
          </w:hyperlink>
          <w:r w:rsidR="00DA30C4" w:rsidRPr="00DA30C4">
            <w:rPr>
              <w:rFonts w:cs="Times New Roman"/>
              <w:noProof/>
              <w:color w:val="000000"/>
              <w:sz w:val="28"/>
              <w:szCs w:val="28"/>
            </w:rPr>
            <w:t>]</w:t>
          </w:r>
          <w:r w:rsidR="007A7A97">
            <w:rPr>
              <w:rStyle w:val="apple-style-span"/>
              <w:rFonts w:cs="Times New Roman"/>
              <w:color w:val="000000"/>
              <w:sz w:val="28"/>
              <w:szCs w:val="28"/>
              <w:lang w:val="ru-RU"/>
            </w:rPr>
            <w:fldChar w:fldCharType="end"/>
          </w:r>
        </w:sdtContent>
      </w:sdt>
      <w:r w:rsidRPr="001A51EC">
        <w:rPr>
          <w:rStyle w:val="apple-style-span"/>
          <w:rFonts w:cs="Times New Roman"/>
          <w:color w:val="000000"/>
          <w:sz w:val="28"/>
          <w:szCs w:val="28"/>
        </w:rPr>
        <w:t xml:space="preserve"> </w:t>
      </w:r>
      <w:r w:rsidRPr="002A72E7">
        <w:rPr>
          <w:rStyle w:val="apple-style-span"/>
          <w:rFonts w:cs="Times New Roman"/>
          <w:color w:val="000000"/>
          <w:sz w:val="28"/>
          <w:szCs w:val="28"/>
          <w:lang w:val="ru-RU"/>
        </w:rPr>
        <w:t>и</w:t>
      </w:r>
      <w:r w:rsidRPr="001A51EC">
        <w:rPr>
          <w:rStyle w:val="apple-style-span"/>
          <w:rFonts w:cs="Times New Roman"/>
          <w:color w:val="000000"/>
          <w:sz w:val="28"/>
          <w:szCs w:val="28"/>
        </w:rPr>
        <w:t xml:space="preserve"> </w:t>
      </w:r>
      <w:sdt>
        <w:sdtPr>
          <w:rPr>
            <w:rStyle w:val="apple-style-span"/>
            <w:rFonts w:cs="Times New Roman"/>
            <w:color w:val="000000"/>
            <w:sz w:val="28"/>
            <w:szCs w:val="28"/>
            <w:lang w:val="ru-RU"/>
          </w:rPr>
          <w:id w:val="7530220"/>
          <w:citation/>
        </w:sdtPr>
        <w:sdtEndPr>
          <w:rPr>
            <w:rStyle w:val="apple-style-span"/>
          </w:rPr>
        </w:sdtEndPr>
        <w:sdtContent>
          <w:r w:rsidR="007A7A97">
            <w:rPr>
              <w:rStyle w:val="apple-style-span"/>
              <w:rFonts w:cs="Times New Roman"/>
              <w:color w:val="000000"/>
              <w:sz w:val="28"/>
              <w:szCs w:val="28"/>
              <w:lang w:val="ru-RU"/>
            </w:rPr>
            <w:fldChar w:fldCharType="begin"/>
          </w:r>
          <w:r w:rsidR="00260C83" w:rsidRPr="001A51EC">
            <w:rPr>
              <w:rStyle w:val="apple-style-span"/>
              <w:rFonts w:cs="Times New Roman"/>
              <w:color w:val="000000"/>
              <w:sz w:val="28"/>
              <w:szCs w:val="28"/>
            </w:rPr>
            <w:instrText xml:space="preserve"> CITATION Dan09 \l 1049  </w:instrText>
          </w:r>
          <w:r w:rsidR="007A7A97">
            <w:rPr>
              <w:rStyle w:val="apple-style-span"/>
              <w:rFonts w:cs="Times New Roman"/>
              <w:color w:val="000000"/>
              <w:sz w:val="28"/>
              <w:szCs w:val="28"/>
              <w:lang w:val="ru-RU"/>
            </w:rPr>
            <w:fldChar w:fldCharType="separate"/>
          </w:r>
          <w:r w:rsidR="00DA30C4" w:rsidRPr="00DA30C4">
            <w:rPr>
              <w:rFonts w:cs="Times New Roman"/>
              <w:noProof/>
              <w:color w:val="000000"/>
              <w:sz w:val="28"/>
              <w:szCs w:val="28"/>
            </w:rPr>
            <w:t>[</w:t>
          </w:r>
          <w:hyperlink w:anchor="Dan09" w:history="1">
            <w:r w:rsidR="00DA30C4" w:rsidRPr="00DA30C4">
              <w:rPr>
                <w:rFonts w:cs="Times New Roman"/>
                <w:noProof/>
                <w:color w:val="000000"/>
                <w:sz w:val="28"/>
                <w:szCs w:val="28"/>
              </w:rPr>
              <w:t>17</w:t>
            </w:r>
          </w:hyperlink>
          <w:r w:rsidR="00DA30C4" w:rsidRPr="00DA30C4">
            <w:rPr>
              <w:rFonts w:cs="Times New Roman"/>
              <w:noProof/>
              <w:color w:val="000000"/>
              <w:sz w:val="28"/>
              <w:szCs w:val="28"/>
            </w:rPr>
            <w:t>]</w:t>
          </w:r>
          <w:r w:rsidR="007A7A97">
            <w:rPr>
              <w:rStyle w:val="apple-style-span"/>
              <w:rFonts w:cs="Times New Roman"/>
              <w:color w:val="000000"/>
              <w:sz w:val="28"/>
              <w:szCs w:val="28"/>
              <w:lang w:val="ru-RU"/>
            </w:rPr>
            <w:fldChar w:fldCharType="end"/>
          </w:r>
        </w:sdtContent>
      </w:sdt>
      <w:r w:rsidR="00DD24A8" w:rsidRPr="001A51EC">
        <w:rPr>
          <w:rStyle w:val="apple-style-span"/>
          <w:rFonts w:cs="Times New Roman"/>
          <w:color w:val="000000"/>
          <w:sz w:val="28"/>
          <w:szCs w:val="28"/>
        </w:rPr>
        <w:t>.</w:t>
      </w:r>
    </w:p>
    <w:p w:rsidR="00535871" w:rsidRPr="001A51EC" w:rsidRDefault="00535871" w:rsidP="002A72E7">
      <w:pPr>
        <w:rPr>
          <w:rStyle w:val="apple-style-span"/>
          <w:rFonts w:cs="Times New Roman"/>
          <w:color w:val="000000"/>
          <w:sz w:val="28"/>
          <w:szCs w:val="28"/>
        </w:rPr>
      </w:pPr>
    </w:p>
    <w:p w:rsidR="00535871" w:rsidRDefault="00535871" w:rsidP="00535871">
      <w:pPr>
        <w:pStyle w:val="Heading1"/>
        <w:rPr>
          <w:rStyle w:val="apple-style-span"/>
          <w:color w:val="000000"/>
          <w:sz w:val="28"/>
          <w:szCs w:val="28"/>
        </w:rPr>
      </w:pPr>
      <w:bookmarkStart w:id="42" w:name="_Toc263111229"/>
      <w:r>
        <w:rPr>
          <w:rStyle w:val="apple-style-span"/>
          <w:color w:val="000000"/>
          <w:sz w:val="28"/>
          <w:szCs w:val="28"/>
        </w:rPr>
        <w:lastRenderedPageBreak/>
        <w:t>ЭКСПЕРИМЕН</w:t>
      </w:r>
      <w:r w:rsidR="00EE264E">
        <w:rPr>
          <w:rStyle w:val="apple-style-span"/>
          <w:color w:val="000000"/>
          <w:sz w:val="28"/>
          <w:szCs w:val="28"/>
        </w:rPr>
        <w:t>ТАЛЬНОЕ ИССЛЕДОВАНИЕ</w:t>
      </w:r>
      <w:bookmarkEnd w:id="42"/>
    </w:p>
    <w:p w:rsidR="00517E24" w:rsidRPr="00F92084" w:rsidRDefault="00517E24" w:rsidP="00D51E70">
      <w:pPr>
        <w:ind w:firstLine="432"/>
        <w:rPr>
          <w:rFonts w:cs="Times New Roman"/>
          <w:lang w:val="ru-RU" w:eastAsia="ru-RU"/>
        </w:rPr>
      </w:pPr>
      <w:r w:rsidRPr="00AF3A30">
        <w:rPr>
          <w:rFonts w:cs="Times New Roman"/>
          <w:sz w:val="28"/>
          <w:szCs w:val="28"/>
          <w:lang w:val="ru-RU" w:eastAsia="ru-RU"/>
        </w:rPr>
        <w:t>В данной части работы описываются анализируемые данные, последовательность методов предобработки и анализа, результаты проведенного эксперимента.</w:t>
      </w:r>
    </w:p>
    <w:p w:rsidR="00535871" w:rsidRPr="00535871" w:rsidRDefault="00535871" w:rsidP="00535871">
      <w:pPr>
        <w:rPr>
          <w:lang w:val="ru-RU" w:eastAsia="ru-RU"/>
        </w:rPr>
      </w:pPr>
    </w:p>
    <w:p w:rsidR="004B2FE4" w:rsidRPr="00DB5D74" w:rsidRDefault="004B2FE4" w:rsidP="004517FF">
      <w:pPr>
        <w:pStyle w:val="Heading2"/>
        <w:rPr>
          <w:rFonts w:ascii="Times New Roman" w:hAnsi="Times New Roman"/>
        </w:rPr>
      </w:pPr>
      <w:bookmarkStart w:id="43" w:name="_Toc263111230"/>
      <w:r w:rsidRPr="00DB5D74">
        <w:rPr>
          <w:rFonts w:ascii="Times New Roman" w:hAnsi="Times New Roman"/>
        </w:rPr>
        <w:t>Последовательность и параметры обработки и анализа</w:t>
      </w:r>
      <w:bookmarkEnd w:id="43"/>
    </w:p>
    <w:p w:rsidR="00A02CFC" w:rsidRPr="001A51EC" w:rsidRDefault="00A02CFC" w:rsidP="00A02CFC">
      <w:pPr>
        <w:ind w:firstLine="576"/>
        <w:rPr>
          <w:rFonts w:cs="Times New Roman"/>
          <w:sz w:val="28"/>
          <w:szCs w:val="28"/>
          <w:lang w:val="ru-RU"/>
        </w:rPr>
      </w:pPr>
      <w:r w:rsidRPr="00A02CFC">
        <w:rPr>
          <w:rFonts w:cs="Times New Roman"/>
          <w:sz w:val="28"/>
          <w:szCs w:val="28"/>
          <w:lang w:val="ru-RU"/>
        </w:rPr>
        <w:t xml:space="preserve">За основы были приняты стандартные  методы и </w:t>
      </w:r>
      <w:r w:rsidR="00E125CC" w:rsidRPr="00A02CFC">
        <w:rPr>
          <w:rFonts w:cs="Times New Roman"/>
          <w:sz w:val="28"/>
          <w:szCs w:val="28"/>
          <w:lang w:val="ru-RU"/>
        </w:rPr>
        <w:t>параметры,</w:t>
      </w:r>
      <w:r w:rsidRPr="00A02CFC">
        <w:rPr>
          <w:rFonts w:cs="Times New Roman"/>
          <w:sz w:val="28"/>
          <w:szCs w:val="28"/>
          <w:lang w:val="ru-RU"/>
        </w:rPr>
        <w:t xml:space="preserve"> используемые в подобных экспериментах</w:t>
      </w:r>
      <w:r w:rsidR="00562B27">
        <w:rPr>
          <w:rFonts w:cs="Times New Roman"/>
          <w:sz w:val="28"/>
          <w:szCs w:val="28"/>
          <w:lang w:val="ru-RU"/>
        </w:rPr>
        <w:t xml:space="preserve"> </w:t>
      </w:r>
      <w:sdt>
        <w:sdtPr>
          <w:rPr>
            <w:rFonts w:cs="Times New Roman"/>
            <w:sz w:val="28"/>
            <w:szCs w:val="28"/>
            <w:lang w:val="ru-RU"/>
          </w:rPr>
          <w:id w:val="5078038"/>
          <w:citation/>
        </w:sdtPr>
        <w:sdtEndPr/>
        <w:sdtContent>
          <w:r w:rsidR="007A7A97">
            <w:rPr>
              <w:rFonts w:cs="Times New Roman"/>
              <w:sz w:val="28"/>
              <w:szCs w:val="28"/>
              <w:lang w:val="ru-RU"/>
            </w:rPr>
            <w:fldChar w:fldCharType="begin"/>
          </w:r>
          <w:r w:rsidR="00562B27">
            <w:rPr>
              <w:rFonts w:cs="Times New Roman"/>
              <w:sz w:val="28"/>
              <w:szCs w:val="28"/>
              <w:lang w:val="ru-RU"/>
            </w:rPr>
            <w:instrText xml:space="preserve"> CITATION Num08 \l 1049 </w:instrText>
          </w:r>
          <w:r w:rsidR="007A7A97">
            <w:rPr>
              <w:rFonts w:cs="Times New Roman"/>
              <w:sz w:val="28"/>
              <w:szCs w:val="28"/>
              <w:lang w:val="ru-RU"/>
            </w:rPr>
            <w:fldChar w:fldCharType="separate"/>
          </w:r>
          <w:r w:rsidR="00DA30C4" w:rsidRPr="00DA30C4">
            <w:rPr>
              <w:rFonts w:cs="Times New Roman"/>
              <w:noProof/>
              <w:sz w:val="28"/>
              <w:szCs w:val="28"/>
              <w:lang w:val="ru-RU"/>
            </w:rPr>
            <w:t>[</w:t>
          </w:r>
          <w:hyperlink w:anchor="Num08" w:history="1">
            <w:r w:rsidR="00DA30C4" w:rsidRPr="00DA30C4">
              <w:rPr>
                <w:rFonts w:cs="Times New Roman"/>
                <w:noProof/>
                <w:sz w:val="28"/>
                <w:szCs w:val="28"/>
                <w:lang w:val="ru-RU"/>
              </w:rPr>
              <w:t>18</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r w:rsidRPr="00A02CFC">
        <w:rPr>
          <w:rFonts w:cs="Times New Roman"/>
          <w:sz w:val="28"/>
          <w:szCs w:val="28"/>
          <w:lang w:val="ru-RU"/>
        </w:rPr>
        <w:t xml:space="preserve"> </w:t>
      </w:r>
      <w:sdt>
        <w:sdtPr>
          <w:rPr>
            <w:rFonts w:cs="Times New Roman"/>
            <w:sz w:val="28"/>
            <w:szCs w:val="28"/>
            <w:lang w:val="ru-RU"/>
          </w:rPr>
          <w:id w:val="21390806"/>
          <w:citation/>
        </w:sdtPr>
        <w:sdtEndPr/>
        <w:sdtContent>
          <w:r w:rsidR="007A7A97">
            <w:rPr>
              <w:rFonts w:cs="Times New Roman"/>
              <w:sz w:val="28"/>
              <w:szCs w:val="28"/>
              <w:lang w:val="ru-RU"/>
            </w:rPr>
            <w:fldChar w:fldCharType="begin"/>
          </w:r>
          <w:r w:rsidR="00CE4D65">
            <w:rPr>
              <w:rFonts w:cs="Times New Roman"/>
              <w:sz w:val="28"/>
              <w:szCs w:val="28"/>
              <w:lang w:val="ru-RU"/>
            </w:rPr>
            <w:instrText xml:space="preserve"> CITATION Geo02 \l 1049 </w:instrText>
          </w:r>
          <w:r w:rsidR="007A7A97">
            <w:rPr>
              <w:rFonts w:cs="Times New Roman"/>
              <w:sz w:val="28"/>
              <w:szCs w:val="28"/>
              <w:lang w:val="ru-RU"/>
            </w:rPr>
            <w:fldChar w:fldCharType="separate"/>
          </w:r>
          <w:r w:rsidR="00DA30C4" w:rsidRPr="00DA30C4">
            <w:rPr>
              <w:rFonts w:cs="Times New Roman"/>
              <w:noProof/>
              <w:sz w:val="28"/>
              <w:szCs w:val="28"/>
              <w:lang w:val="ru-RU"/>
            </w:rPr>
            <w:t>[</w:t>
          </w:r>
          <w:hyperlink w:anchor="Geo02" w:history="1">
            <w:r w:rsidR="00DA30C4" w:rsidRPr="00DA30C4">
              <w:rPr>
                <w:rFonts w:cs="Times New Roman"/>
                <w:noProof/>
                <w:sz w:val="28"/>
                <w:szCs w:val="28"/>
                <w:lang w:val="ru-RU"/>
              </w:rPr>
              <w:t>4</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sdt>
        <w:sdtPr>
          <w:rPr>
            <w:rFonts w:cs="Times New Roman"/>
            <w:sz w:val="28"/>
            <w:szCs w:val="28"/>
            <w:lang w:val="ru-RU"/>
          </w:rPr>
          <w:id w:val="21390807"/>
          <w:citation/>
        </w:sdtPr>
        <w:sdtEndPr/>
        <w:sdtContent>
          <w:r w:rsidR="007A7A97">
            <w:rPr>
              <w:rFonts w:cs="Times New Roman"/>
              <w:sz w:val="28"/>
              <w:szCs w:val="28"/>
              <w:lang w:val="ru-RU"/>
            </w:rPr>
            <w:fldChar w:fldCharType="begin"/>
          </w:r>
          <w:r w:rsidR="00CE4D65">
            <w:rPr>
              <w:rFonts w:cs="Times New Roman"/>
              <w:sz w:val="28"/>
              <w:szCs w:val="28"/>
              <w:lang w:val="ru-RU"/>
            </w:rPr>
            <w:instrText xml:space="preserve"> CITATION Log04 \l 1049 </w:instrText>
          </w:r>
          <w:r w:rsidR="007A7A97">
            <w:rPr>
              <w:rFonts w:cs="Times New Roman"/>
              <w:sz w:val="28"/>
              <w:szCs w:val="28"/>
              <w:lang w:val="ru-RU"/>
            </w:rPr>
            <w:fldChar w:fldCharType="separate"/>
          </w:r>
          <w:r w:rsidR="00DA30C4">
            <w:rPr>
              <w:rFonts w:cs="Times New Roman"/>
              <w:noProof/>
              <w:sz w:val="28"/>
              <w:szCs w:val="28"/>
              <w:lang w:val="ru-RU"/>
            </w:rPr>
            <w:t xml:space="preserve"> </w:t>
          </w:r>
          <w:r w:rsidR="00DA30C4" w:rsidRPr="00DA30C4">
            <w:rPr>
              <w:rFonts w:cs="Times New Roman"/>
              <w:noProof/>
              <w:sz w:val="28"/>
              <w:szCs w:val="28"/>
              <w:lang w:val="ru-RU"/>
            </w:rPr>
            <w:t>[</w:t>
          </w:r>
          <w:hyperlink w:anchor="Log04" w:history="1">
            <w:r w:rsidR="00DA30C4" w:rsidRPr="00DA30C4">
              <w:rPr>
                <w:rFonts w:cs="Times New Roman"/>
                <w:noProof/>
                <w:sz w:val="28"/>
                <w:szCs w:val="28"/>
                <w:lang w:val="ru-RU"/>
              </w:rPr>
              <w:t>16</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r w:rsidR="00CE4D65" w:rsidRPr="001A51EC">
        <w:rPr>
          <w:rFonts w:cs="Times New Roman"/>
          <w:sz w:val="28"/>
          <w:szCs w:val="28"/>
          <w:lang w:val="ru-RU"/>
        </w:rPr>
        <w:t>.</w:t>
      </w:r>
    </w:p>
    <w:p w:rsidR="00732214" w:rsidRPr="001A51EC" w:rsidRDefault="00732214" w:rsidP="003403BE">
      <w:pPr>
        <w:tabs>
          <w:tab w:val="left" w:pos="1377"/>
        </w:tabs>
        <w:rPr>
          <w:rFonts w:cs="Times New Roman"/>
          <w:sz w:val="28"/>
          <w:szCs w:val="28"/>
          <w:lang w:val="ru-RU"/>
        </w:rPr>
      </w:pPr>
    </w:p>
    <w:p w:rsidR="00732214" w:rsidRPr="00732214" w:rsidRDefault="00732214" w:rsidP="003403BE">
      <w:pPr>
        <w:tabs>
          <w:tab w:val="left" w:pos="1377"/>
        </w:tabs>
        <w:rPr>
          <w:rFonts w:cs="Times New Roman"/>
          <w:sz w:val="28"/>
          <w:szCs w:val="28"/>
          <w:lang w:val="ru-RU"/>
        </w:rPr>
      </w:pPr>
      <w:r>
        <w:rPr>
          <w:rFonts w:cs="Times New Roman"/>
          <w:sz w:val="28"/>
          <w:szCs w:val="28"/>
          <w:lang w:val="ru-RU"/>
        </w:rPr>
        <w:t>Далее описаны шаги, которые были сделаны при проведении эксперимента</w:t>
      </w:r>
      <w:r>
        <w:rPr>
          <w:rStyle w:val="FootnoteReference"/>
          <w:rFonts w:cs="Times New Roman"/>
          <w:sz w:val="28"/>
          <w:szCs w:val="28"/>
          <w:lang w:val="ru-RU"/>
        </w:rPr>
        <w:footnoteReference w:id="4"/>
      </w:r>
      <w:r w:rsidRPr="00732214">
        <w:rPr>
          <w:rFonts w:cs="Times New Roman"/>
          <w:sz w:val="28"/>
          <w:szCs w:val="28"/>
          <w:lang w:val="ru-RU"/>
        </w:rPr>
        <w:t>:</w:t>
      </w:r>
    </w:p>
    <w:p w:rsidR="00732214" w:rsidRPr="00732214" w:rsidRDefault="00732214" w:rsidP="003403BE">
      <w:pPr>
        <w:tabs>
          <w:tab w:val="left" w:pos="1377"/>
        </w:tabs>
        <w:rPr>
          <w:rFonts w:cs="Times New Roman"/>
          <w:sz w:val="28"/>
          <w:szCs w:val="28"/>
          <w:lang w:val="ru-RU"/>
        </w:rPr>
      </w:pPr>
    </w:p>
    <w:p w:rsidR="003403BE" w:rsidRPr="00732214" w:rsidRDefault="00732214" w:rsidP="002C0C4B">
      <w:pPr>
        <w:pStyle w:val="ListParagraph"/>
        <w:numPr>
          <w:ilvl w:val="0"/>
          <w:numId w:val="10"/>
        </w:numPr>
        <w:tabs>
          <w:tab w:val="left" w:pos="1377"/>
        </w:tabs>
        <w:rPr>
          <w:rFonts w:cs="Times New Roman"/>
          <w:sz w:val="28"/>
          <w:szCs w:val="28"/>
          <w:lang w:val="ru-RU"/>
        </w:rPr>
      </w:pPr>
      <w:r>
        <w:rPr>
          <w:rFonts w:cs="Times New Roman"/>
          <w:sz w:val="28"/>
          <w:szCs w:val="28"/>
          <w:lang w:val="ru-RU"/>
        </w:rPr>
        <w:t>Данные</w:t>
      </w:r>
    </w:p>
    <w:p w:rsidR="00732214" w:rsidRPr="00732214" w:rsidRDefault="00732214" w:rsidP="00D122E0">
      <w:pPr>
        <w:tabs>
          <w:tab w:val="left" w:pos="1377"/>
        </w:tabs>
        <w:ind w:left="360"/>
        <w:rPr>
          <w:rFonts w:cs="Times New Roman"/>
          <w:sz w:val="28"/>
          <w:szCs w:val="28"/>
          <w:lang w:val="ru-RU"/>
        </w:rPr>
      </w:pPr>
      <w:r>
        <w:rPr>
          <w:rFonts w:cs="Times New Roman"/>
          <w:sz w:val="28"/>
          <w:szCs w:val="28"/>
          <w:lang w:val="ru-RU"/>
        </w:rPr>
        <w:t>Было выбрано</w:t>
      </w:r>
      <w:r>
        <w:rPr>
          <w:rStyle w:val="FootnoteReference"/>
          <w:rFonts w:cs="Times New Roman"/>
          <w:sz w:val="28"/>
          <w:szCs w:val="28"/>
          <w:lang w:val="ru-RU"/>
        </w:rPr>
        <w:footnoteReference w:id="5"/>
      </w:r>
      <w:r>
        <w:rPr>
          <w:rFonts w:cs="Times New Roman"/>
          <w:sz w:val="28"/>
          <w:szCs w:val="28"/>
          <w:lang w:val="ru-RU"/>
        </w:rPr>
        <w:t xml:space="preserve"> 10 исполнителей</w:t>
      </w:r>
      <w:r w:rsidR="007B5EFF">
        <w:rPr>
          <w:rFonts w:cs="Times New Roman"/>
          <w:sz w:val="28"/>
          <w:szCs w:val="28"/>
          <w:lang w:val="ru-RU"/>
        </w:rPr>
        <w:t>, и</w:t>
      </w:r>
      <w:r w:rsidR="00F45495">
        <w:rPr>
          <w:rFonts w:cs="Times New Roman"/>
          <w:sz w:val="28"/>
          <w:szCs w:val="28"/>
          <w:lang w:val="ru-RU"/>
        </w:rPr>
        <w:t xml:space="preserve">з различных произведений которых было взято </w:t>
      </w:r>
      <w:r w:rsidR="00E125CC">
        <w:rPr>
          <w:rFonts w:cs="Times New Roman"/>
          <w:sz w:val="28"/>
          <w:szCs w:val="28"/>
          <w:lang w:val="ru-RU"/>
        </w:rPr>
        <w:t xml:space="preserve">по </w:t>
      </w:r>
      <w:r>
        <w:rPr>
          <w:rFonts w:cs="Times New Roman"/>
          <w:sz w:val="28"/>
          <w:szCs w:val="28"/>
          <w:lang w:val="ru-RU"/>
        </w:rPr>
        <w:t>10 отрывков по 5 секунд каждого автора.</w:t>
      </w:r>
      <w:r w:rsidR="00C455E3">
        <w:rPr>
          <w:rFonts w:cs="Times New Roman"/>
          <w:sz w:val="28"/>
          <w:szCs w:val="28"/>
          <w:lang w:val="ru-RU"/>
        </w:rPr>
        <w:t xml:space="preserve"> 5 исполнителей </w:t>
      </w:r>
      <w:r w:rsidR="00E45344">
        <w:rPr>
          <w:rFonts w:cs="Times New Roman"/>
          <w:sz w:val="28"/>
          <w:szCs w:val="28"/>
          <w:lang w:val="ru-RU"/>
        </w:rPr>
        <w:t>использовали вокал в своих композициях</w:t>
      </w:r>
      <w:r w:rsidR="00C455E3">
        <w:rPr>
          <w:rFonts w:cs="Times New Roman"/>
          <w:sz w:val="28"/>
          <w:szCs w:val="28"/>
          <w:lang w:val="ru-RU"/>
        </w:rPr>
        <w:t>.</w:t>
      </w:r>
    </w:p>
    <w:p w:rsidR="00732214" w:rsidRDefault="00732214" w:rsidP="00732214">
      <w:pPr>
        <w:tabs>
          <w:tab w:val="left" w:pos="1377"/>
        </w:tabs>
        <w:ind w:left="360"/>
        <w:rPr>
          <w:rFonts w:cs="Times New Roman"/>
          <w:sz w:val="28"/>
          <w:szCs w:val="28"/>
          <w:lang w:val="ru-RU"/>
        </w:rPr>
      </w:pPr>
    </w:p>
    <w:p w:rsidR="00CF7FC7" w:rsidRPr="00732214" w:rsidRDefault="00CF7FC7" w:rsidP="002C0C4B">
      <w:pPr>
        <w:pStyle w:val="ListParagraph"/>
        <w:numPr>
          <w:ilvl w:val="0"/>
          <w:numId w:val="10"/>
        </w:numPr>
        <w:tabs>
          <w:tab w:val="left" w:pos="1377"/>
        </w:tabs>
        <w:rPr>
          <w:rFonts w:cs="Times New Roman"/>
          <w:sz w:val="28"/>
          <w:szCs w:val="28"/>
          <w:lang w:val="ru-RU"/>
        </w:rPr>
      </w:pPr>
      <w:r w:rsidRPr="00732214">
        <w:rPr>
          <w:rFonts w:cs="Times New Roman"/>
          <w:sz w:val="28"/>
          <w:szCs w:val="28"/>
          <w:lang w:val="ru-RU"/>
        </w:rPr>
        <w:t>Пре</w:t>
      </w:r>
      <w:r w:rsidR="00732214" w:rsidRPr="00732214">
        <w:rPr>
          <w:rFonts w:cs="Times New Roman"/>
          <w:sz w:val="28"/>
          <w:szCs w:val="28"/>
          <w:lang w:val="ru-RU"/>
        </w:rPr>
        <w:t>д</w:t>
      </w:r>
      <w:r w:rsidRPr="00732214">
        <w:rPr>
          <w:rFonts w:cs="Times New Roman"/>
          <w:sz w:val="28"/>
          <w:szCs w:val="28"/>
          <w:lang w:val="ru-RU"/>
        </w:rPr>
        <w:t>обработка</w:t>
      </w:r>
    </w:p>
    <w:p w:rsidR="00732214" w:rsidRPr="00732214" w:rsidRDefault="00732214" w:rsidP="000D4F15">
      <w:pPr>
        <w:tabs>
          <w:tab w:val="left" w:pos="1377"/>
        </w:tabs>
        <w:ind w:left="360"/>
        <w:rPr>
          <w:rFonts w:cs="Times New Roman"/>
          <w:sz w:val="28"/>
          <w:szCs w:val="28"/>
          <w:lang w:val="ru-RU"/>
        </w:rPr>
      </w:pPr>
      <w:r>
        <w:rPr>
          <w:rFonts w:cs="Times New Roman"/>
          <w:sz w:val="28"/>
          <w:szCs w:val="28"/>
          <w:lang w:val="ru-RU"/>
        </w:rPr>
        <w:t xml:space="preserve">Вначале был получена оценка </w:t>
      </w:r>
      <w:r w:rsidR="00C455E3">
        <w:rPr>
          <w:rFonts w:cs="Times New Roman"/>
          <w:sz w:val="28"/>
          <w:szCs w:val="28"/>
          <w:lang w:val="ru-RU"/>
        </w:rPr>
        <w:t>спектральной</w:t>
      </w:r>
      <w:r>
        <w:rPr>
          <w:rFonts w:cs="Times New Roman"/>
          <w:sz w:val="28"/>
          <w:szCs w:val="28"/>
          <w:lang w:val="ru-RU"/>
        </w:rPr>
        <w:t xml:space="preserve"> плотности мощности, из неё были получены </w:t>
      </w:r>
      <w:r>
        <w:rPr>
          <w:rFonts w:cs="Times New Roman"/>
          <w:sz w:val="28"/>
          <w:szCs w:val="28"/>
        </w:rPr>
        <w:t>MFCCs</w:t>
      </w:r>
      <w:r>
        <w:rPr>
          <w:rFonts w:cs="Times New Roman"/>
          <w:sz w:val="28"/>
          <w:szCs w:val="28"/>
          <w:lang w:val="ru-RU"/>
        </w:rPr>
        <w:t>.</w:t>
      </w:r>
    </w:p>
    <w:p w:rsidR="00732214" w:rsidRPr="00732214" w:rsidRDefault="00732214" w:rsidP="00732214">
      <w:pPr>
        <w:tabs>
          <w:tab w:val="left" w:pos="1377"/>
        </w:tabs>
        <w:ind w:left="360"/>
        <w:rPr>
          <w:rFonts w:cs="Times New Roman"/>
          <w:sz w:val="28"/>
          <w:szCs w:val="28"/>
          <w:lang w:val="ru-RU"/>
        </w:rPr>
      </w:pPr>
    </w:p>
    <w:p w:rsidR="00CF7FC7" w:rsidRDefault="00732214" w:rsidP="002C0C4B">
      <w:pPr>
        <w:pStyle w:val="ListParagraph"/>
        <w:numPr>
          <w:ilvl w:val="0"/>
          <w:numId w:val="10"/>
        </w:numPr>
        <w:tabs>
          <w:tab w:val="left" w:pos="1377"/>
        </w:tabs>
        <w:rPr>
          <w:rFonts w:cs="Times New Roman"/>
          <w:sz w:val="28"/>
          <w:szCs w:val="28"/>
          <w:lang w:val="ru-RU"/>
        </w:rPr>
      </w:pPr>
      <w:r>
        <w:rPr>
          <w:rFonts w:cs="Times New Roman"/>
          <w:sz w:val="28"/>
          <w:szCs w:val="28"/>
          <w:lang w:val="ru-RU"/>
        </w:rPr>
        <w:t xml:space="preserve">Обучение </w:t>
      </w:r>
      <w:r w:rsidR="00CF7FC7" w:rsidRPr="00732214">
        <w:rPr>
          <w:rFonts w:cs="Times New Roman"/>
          <w:sz w:val="28"/>
          <w:szCs w:val="28"/>
        </w:rPr>
        <w:t>HTM</w:t>
      </w:r>
    </w:p>
    <w:p w:rsidR="00E125CC" w:rsidRDefault="00732214" w:rsidP="000D4F15">
      <w:pPr>
        <w:tabs>
          <w:tab w:val="left" w:pos="1377"/>
        </w:tabs>
        <w:ind w:left="360"/>
        <w:rPr>
          <w:rFonts w:cs="Times New Roman"/>
          <w:sz w:val="28"/>
          <w:szCs w:val="28"/>
          <w:lang w:val="ru-RU"/>
        </w:rPr>
      </w:pPr>
      <w:r w:rsidRPr="00A02CFC">
        <w:rPr>
          <w:rFonts w:cs="Times New Roman"/>
          <w:sz w:val="28"/>
          <w:szCs w:val="28"/>
          <w:lang w:val="ru-RU"/>
        </w:rPr>
        <w:t>Использовалась одноуровневая</w:t>
      </w:r>
      <w:r>
        <w:rPr>
          <w:rFonts w:cs="Times New Roman"/>
          <w:sz w:val="28"/>
          <w:szCs w:val="28"/>
          <w:lang w:val="ru-RU"/>
        </w:rPr>
        <w:t xml:space="preserve"> </w:t>
      </w:r>
      <w:r>
        <w:rPr>
          <w:rFonts w:cs="Times New Roman"/>
          <w:sz w:val="28"/>
          <w:szCs w:val="28"/>
        </w:rPr>
        <w:t>HTM</w:t>
      </w:r>
      <w:r w:rsidRPr="00A02CFC">
        <w:rPr>
          <w:rFonts w:cs="Times New Roman"/>
          <w:sz w:val="28"/>
          <w:szCs w:val="28"/>
          <w:lang w:val="ru-RU"/>
        </w:rPr>
        <w:t xml:space="preserve"> сеть из 4ех узлов.</w:t>
      </w:r>
      <w:r w:rsidR="00E125CC">
        <w:rPr>
          <w:rFonts w:cs="Times New Roman"/>
          <w:sz w:val="28"/>
          <w:szCs w:val="28"/>
          <w:lang w:val="ru-RU"/>
        </w:rPr>
        <w:t xml:space="preserve"> </w:t>
      </w:r>
      <w:r w:rsidR="00561480">
        <w:rPr>
          <w:rFonts w:cs="Times New Roman"/>
          <w:sz w:val="28"/>
          <w:szCs w:val="28"/>
          <w:lang w:val="ru-RU"/>
        </w:rPr>
        <w:t xml:space="preserve">Попытки построить </w:t>
      </w:r>
      <w:r w:rsidR="00E125CC">
        <w:rPr>
          <w:rFonts w:cs="Times New Roman"/>
          <w:sz w:val="28"/>
          <w:szCs w:val="28"/>
          <w:lang w:val="ru-RU"/>
        </w:rPr>
        <w:t>многоуровневые</w:t>
      </w:r>
      <w:r w:rsidR="00561480">
        <w:rPr>
          <w:rFonts w:cs="Times New Roman"/>
          <w:sz w:val="28"/>
          <w:szCs w:val="28"/>
          <w:lang w:val="ru-RU"/>
        </w:rPr>
        <w:t xml:space="preserve"> сети не дали хороших результатов.</w:t>
      </w:r>
      <w:r w:rsidR="00E125CC">
        <w:rPr>
          <w:rFonts w:cs="Times New Roman"/>
          <w:sz w:val="28"/>
          <w:szCs w:val="28"/>
          <w:lang w:val="ru-RU"/>
        </w:rPr>
        <w:t xml:space="preserve"> </w:t>
      </w:r>
      <w:proofErr w:type="gramStart"/>
      <w:r w:rsidR="00E125CC">
        <w:rPr>
          <w:rFonts w:cs="Times New Roman"/>
          <w:sz w:val="28"/>
          <w:szCs w:val="28"/>
        </w:rPr>
        <w:t>HTM</w:t>
      </w:r>
      <w:r w:rsidR="00E125CC">
        <w:rPr>
          <w:rFonts w:cs="Times New Roman"/>
          <w:sz w:val="28"/>
          <w:szCs w:val="28"/>
          <w:lang w:val="ru-RU"/>
        </w:rPr>
        <w:t xml:space="preserve"> была обучена на 4 отрывках из различных произведений каждого автора.</w:t>
      </w:r>
      <w:proofErr w:type="gramEnd"/>
      <w:r w:rsidR="003049A2">
        <w:rPr>
          <w:rFonts w:cs="Times New Roman"/>
          <w:sz w:val="28"/>
          <w:szCs w:val="28"/>
          <w:lang w:val="ru-RU"/>
        </w:rPr>
        <w:t xml:space="preserve"> </w:t>
      </w:r>
    </w:p>
    <w:p w:rsidR="00E125CC" w:rsidRPr="00561480" w:rsidRDefault="00E125CC" w:rsidP="00E125CC">
      <w:pPr>
        <w:tabs>
          <w:tab w:val="left" w:pos="1377"/>
        </w:tabs>
        <w:ind w:left="360"/>
        <w:rPr>
          <w:rFonts w:cs="Times New Roman"/>
          <w:sz w:val="28"/>
          <w:szCs w:val="28"/>
          <w:lang w:val="ru-RU"/>
        </w:rPr>
      </w:pPr>
    </w:p>
    <w:p w:rsidR="00CF7FC7" w:rsidRPr="00732214" w:rsidRDefault="00CF7FC7" w:rsidP="002C0C4B">
      <w:pPr>
        <w:pStyle w:val="ListParagraph"/>
        <w:numPr>
          <w:ilvl w:val="0"/>
          <w:numId w:val="10"/>
        </w:numPr>
        <w:tabs>
          <w:tab w:val="left" w:pos="1377"/>
        </w:tabs>
        <w:rPr>
          <w:rFonts w:cs="Times New Roman"/>
          <w:sz w:val="28"/>
          <w:szCs w:val="28"/>
          <w:lang w:val="ru-RU"/>
        </w:rPr>
      </w:pPr>
      <w:r w:rsidRPr="00732214">
        <w:rPr>
          <w:rFonts w:cs="Times New Roman"/>
          <w:sz w:val="28"/>
          <w:szCs w:val="28"/>
          <w:lang w:val="ru-RU"/>
        </w:rPr>
        <w:t>Класси</w:t>
      </w:r>
      <w:r w:rsidR="00D22F1D">
        <w:rPr>
          <w:rFonts w:cs="Times New Roman"/>
          <w:sz w:val="28"/>
          <w:szCs w:val="28"/>
          <w:lang w:val="ru-RU"/>
        </w:rPr>
        <w:t>фикация</w:t>
      </w:r>
    </w:p>
    <w:p w:rsidR="009269F9" w:rsidRPr="006732FA" w:rsidRDefault="00A02CFC" w:rsidP="000D4F15">
      <w:pPr>
        <w:ind w:left="360"/>
        <w:rPr>
          <w:lang w:val="ru-RU"/>
        </w:rPr>
      </w:pPr>
      <w:r w:rsidRPr="00A02CFC">
        <w:rPr>
          <w:rFonts w:cs="Times New Roman"/>
          <w:sz w:val="28"/>
          <w:szCs w:val="28"/>
          <w:lang w:val="ru-RU"/>
        </w:rPr>
        <w:t xml:space="preserve">Гипотезы выдвигаемые HTM были использованы для обучения </w:t>
      </w:r>
      <w:r>
        <w:rPr>
          <w:rFonts w:cs="Times New Roman"/>
          <w:sz w:val="28"/>
          <w:szCs w:val="28"/>
        </w:rPr>
        <w:t>KNN</w:t>
      </w:r>
      <w:r w:rsidR="00B641A5">
        <w:rPr>
          <w:rStyle w:val="FootnoteReference"/>
          <w:rFonts w:cs="Times New Roman"/>
          <w:sz w:val="28"/>
          <w:szCs w:val="28"/>
        </w:rPr>
        <w:footnoteReference w:id="6"/>
      </w:r>
      <w:r w:rsidRPr="00A02CFC">
        <w:rPr>
          <w:rFonts w:cs="Times New Roman"/>
          <w:sz w:val="28"/>
          <w:szCs w:val="28"/>
          <w:lang w:val="ru-RU"/>
        </w:rPr>
        <w:t xml:space="preserve"> классификатора.</w:t>
      </w:r>
      <w:r w:rsidR="008B3C33" w:rsidRPr="008B3C33">
        <w:rPr>
          <w:rFonts w:cs="Times New Roman"/>
          <w:sz w:val="28"/>
          <w:szCs w:val="28"/>
          <w:lang w:val="ru-RU"/>
        </w:rPr>
        <w:t xml:space="preserve"> </w:t>
      </w:r>
      <w:r w:rsidR="008B3C33">
        <w:rPr>
          <w:rFonts w:cs="Times New Roman"/>
          <w:sz w:val="28"/>
          <w:szCs w:val="28"/>
          <w:lang w:val="ru-RU"/>
        </w:rPr>
        <w:t xml:space="preserve">Тестирование проводилось на 6 </w:t>
      </w:r>
      <w:r w:rsidR="00E125CC">
        <w:rPr>
          <w:rFonts w:cs="Times New Roman"/>
          <w:sz w:val="28"/>
          <w:szCs w:val="28"/>
          <w:lang w:val="ru-RU"/>
        </w:rPr>
        <w:t>отрывках</w:t>
      </w:r>
      <w:r w:rsidR="00A43457">
        <w:rPr>
          <w:rFonts w:cs="Times New Roman"/>
          <w:sz w:val="28"/>
          <w:szCs w:val="28"/>
          <w:lang w:val="ru-RU"/>
        </w:rPr>
        <w:t>, непересекающихся с тренировочным множеством)</w:t>
      </w:r>
      <w:r w:rsidR="008B3C33">
        <w:rPr>
          <w:rFonts w:cs="Times New Roman"/>
          <w:sz w:val="28"/>
          <w:szCs w:val="28"/>
          <w:lang w:val="ru-RU"/>
        </w:rPr>
        <w:t xml:space="preserve"> по 5 секунд.</w:t>
      </w:r>
      <w:r w:rsidR="00B8062E" w:rsidRPr="00B8062E">
        <w:rPr>
          <w:rFonts w:cs="Times New Roman"/>
          <w:sz w:val="28"/>
          <w:szCs w:val="28"/>
          <w:lang w:val="ru-RU"/>
        </w:rPr>
        <w:t xml:space="preserve"> </w:t>
      </w:r>
      <w:proofErr w:type="gramStart"/>
      <w:r w:rsidR="008B3C33">
        <w:rPr>
          <w:rFonts w:cs="Times New Roman"/>
          <w:sz w:val="28"/>
          <w:szCs w:val="28"/>
        </w:rPr>
        <w:t>KNN</w:t>
      </w:r>
      <w:r w:rsidR="008B3C33" w:rsidRPr="006732FA">
        <w:rPr>
          <w:rFonts w:cs="Times New Roman"/>
          <w:sz w:val="28"/>
          <w:szCs w:val="28"/>
          <w:lang w:val="ru-RU"/>
        </w:rPr>
        <w:t xml:space="preserve"> </w:t>
      </w:r>
      <w:r w:rsidR="008B3C33">
        <w:rPr>
          <w:rFonts w:cs="Times New Roman"/>
          <w:sz w:val="28"/>
          <w:szCs w:val="28"/>
          <w:lang w:val="ru-RU"/>
        </w:rPr>
        <w:t xml:space="preserve">также </w:t>
      </w:r>
      <w:r w:rsidR="00B8062E">
        <w:rPr>
          <w:rFonts w:cs="Times New Roman"/>
          <w:sz w:val="28"/>
          <w:szCs w:val="28"/>
          <w:lang w:val="ru-RU"/>
        </w:rPr>
        <w:t xml:space="preserve">был обучен на </w:t>
      </w:r>
      <w:r w:rsidR="007B5EFF">
        <w:rPr>
          <w:rFonts w:cs="Times New Roman"/>
          <w:sz w:val="28"/>
          <w:szCs w:val="28"/>
        </w:rPr>
        <w:t>Mel</w:t>
      </w:r>
      <w:r w:rsidR="007B5EFF" w:rsidRPr="007B5EFF">
        <w:rPr>
          <w:rFonts w:cs="Times New Roman"/>
          <w:sz w:val="28"/>
          <w:szCs w:val="28"/>
          <w:lang w:val="ru-RU"/>
        </w:rPr>
        <w:t xml:space="preserve"> </w:t>
      </w:r>
      <w:r w:rsidR="007B5EFF">
        <w:rPr>
          <w:rFonts w:cs="Times New Roman"/>
          <w:sz w:val="28"/>
          <w:szCs w:val="28"/>
          <w:lang w:val="ru-RU"/>
        </w:rPr>
        <w:t xml:space="preserve">спектре </w:t>
      </w:r>
      <w:r w:rsidR="006732FA">
        <w:rPr>
          <w:rFonts w:cs="Times New Roman"/>
          <w:sz w:val="28"/>
          <w:szCs w:val="28"/>
          <w:lang w:val="ru-RU"/>
        </w:rPr>
        <w:t xml:space="preserve">без использования </w:t>
      </w:r>
      <w:r w:rsidR="006732FA">
        <w:rPr>
          <w:rFonts w:cs="Times New Roman"/>
          <w:sz w:val="28"/>
          <w:szCs w:val="28"/>
        </w:rPr>
        <w:t>HTM</w:t>
      </w:r>
      <w:r w:rsidR="006732FA" w:rsidRPr="006732FA">
        <w:rPr>
          <w:rFonts w:cs="Times New Roman"/>
          <w:sz w:val="28"/>
          <w:szCs w:val="28"/>
          <w:lang w:val="ru-RU"/>
        </w:rPr>
        <w:t xml:space="preserve"> </w:t>
      </w:r>
      <w:r w:rsidR="006732FA">
        <w:rPr>
          <w:rFonts w:cs="Times New Roman"/>
          <w:sz w:val="28"/>
          <w:szCs w:val="28"/>
          <w:lang w:val="ru-RU"/>
        </w:rPr>
        <w:t>для получения результатов для сравнения.</w:t>
      </w:r>
      <w:proofErr w:type="gramEnd"/>
    </w:p>
    <w:p w:rsidR="004517FF" w:rsidRPr="00DB5D74" w:rsidRDefault="004517FF" w:rsidP="004517FF">
      <w:pPr>
        <w:rPr>
          <w:rFonts w:cs="Times New Roman"/>
          <w:lang w:val="ru-RU" w:eastAsia="ru-RU"/>
        </w:rPr>
      </w:pPr>
    </w:p>
    <w:p w:rsidR="00305D3F" w:rsidRDefault="00305D3F" w:rsidP="00305D3F">
      <w:pPr>
        <w:pStyle w:val="Heading2"/>
      </w:pPr>
      <w:bookmarkStart w:id="44" w:name="_Toc263111231"/>
      <w:r>
        <w:lastRenderedPageBreak/>
        <w:t>Результаты</w:t>
      </w:r>
      <w:bookmarkEnd w:id="44"/>
    </w:p>
    <w:p w:rsidR="008F26B1" w:rsidRDefault="008F26B1" w:rsidP="008F26B1">
      <w:pPr>
        <w:rPr>
          <w:lang w:val="ru-RU" w:eastAsia="ru-RU"/>
        </w:rPr>
      </w:pPr>
    </w:p>
    <w:p w:rsidR="008F26B1" w:rsidRPr="000D4F15" w:rsidRDefault="00C2672C" w:rsidP="008F26B1">
      <w:pPr>
        <w:rPr>
          <w:rFonts w:cs="Times New Roman"/>
          <w:sz w:val="28"/>
          <w:szCs w:val="28"/>
          <w:lang w:val="ru-RU" w:eastAsia="ru-RU"/>
        </w:rPr>
      </w:pPr>
      <w:r w:rsidRPr="000D4F15">
        <w:rPr>
          <w:rFonts w:cs="Times New Roman"/>
          <w:sz w:val="28"/>
          <w:szCs w:val="28"/>
          <w:lang w:val="ru-RU" w:eastAsia="ru-RU"/>
        </w:rPr>
        <w:t>Далее приведена матрица</w:t>
      </w:r>
      <w:r w:rsidR="000D4F15" w:rsidRPr="000D4F15">
        <w:rPr>
          <w:rFonts w:cs="Times New Roman"/>
          <w:sz w:val="28"/>
          <w:szCs w:val="28"/>
          <w:lang w:val="ru-RU" w:eastAsia="ru-RU"/>
        </w:rPr>
        <w:t xml:space="preserve"> </w:t>
      </w:r>
      <w:r w:rsidR="000D4F15">
        <w:rPr>
          <w:rFonts w:cs="Times New Roman"/>
          <w:sz w:val="28"/>
          <w:szCs w:val="28"/>
          <w:lang w:val="ru-RU" w:eastAsia="ru-RU"/>
        </w:rPr>
        <w:t>ошибок</w:t>
      </w:r>
      <w:r w:rsidRPr="000D4F15">
        <w:rPr>
          <w:rFonts w:cs="Times New Roman"/>
          <w:sz w:val="28"/>
          <w:szCs w:val="28"/>
          <w:lang w:val="ru-RU" w:eastAsia="ru-RU"/>
        </w:rPr>
        <w:t xml:space="preserve"> иде</w:t>
      </w:r>
      <w:r w:rsidR="000D4F15">
        <w:rPr>
          <w:rFonts w:cs="Times New Roman"/>
          <w:sz w:val="28"/>
          <w:szCs w:val="28"/>
          <w:lang w:val="ru-RU" w:eastAsia="ru-RU"/>
        </w:rPr>
        <w:t>н</w:t>
      </w:r>
      <w:r w:rsidRPr="000D4F15">
        <w:rPr>
          <w:rFonts w:cs="Times New Roman"/>
          <w:sz w:val="28"/>
          <w:szCs w:val="28"/>
          <w:lang w:val="ru-RU" w:eastAsia="ru-RU"/>
        </w:rPr>
        <w:t xml:space="preserve">тификации исполнителя с </w:t>
      </w:r>
      <w:r w:rsidR="001358EC">
        <w:rPr>
          <w:rFonts w:cs="Times New Roman"/>
          <w:sz w:val="28"/>
          <w:szCs w:val="28"/>
          <w:lang w:val="ru-RU" w:eastAsia="ru-RU"/>
        </w:rPr>
        <w:t xml:space="preserve">использованием </w:t>
      </w:r>
      <w:r w:rsidRPr="000D4F15">
        <w:rPr>
          <w:rFonts w:cs="Times New Roman"/>
          <w:sz w:val="28"/>
          <w:szCs w:val="28"/>
          <w:lang w:eastAsia="ru-RU"/>
        </w:rPr>
        <w:t>HTM</w:t>
      </w:r>
      <w:r w:rsidR="000D4F15" w:rsidRPr="000D4F15">
        <w:rPr>
          <w:rFonts w:cs="Times New Roman"/>
          <w:sz w:val="28"/>
          <w:szCs w:val="28"/>
          <w:lang w:val="ru-RU" w:eastAsia="ru-RU"/>
        </w:rPr>
        <w:t>:</w:t>
      </w:r>
    </w:p>
    <w:p w:rsidR="000D4F15" w:rsidRPr="000D4F15" w:rsidRDefault="000D4F15" w:rsidP="00762227">
      <w:pPr>
        <w:rPr>
          <w:rFonts w:cs="Times New Roman"/>
          <w:sz w:val="28"/>
          <w:szCs w:val="28"/>
          <w:lang w:val="ru-RU" w:eastAsia="ru-RU"/>
        </w:rPr>
      </w:pPr>
    </w:p>
    <w:p w:rsidR="00762227" w:rsidRPr="00555790" w:rsidRDefault="000D4F15" w:rsidP="00762227">
      <w:pPr>
        <w:rPr>
          <w:rFonts w:cs="Times New Roman"/>
          <w:i/>
          <w:sz w:val="28"/>
          <w:szCs w:val="28"/>
          <w:lang w:eastAsia="ru-RU"/>
        </w:rPr>
      </w:pPr>
      <w:r w:rsidRPr="00555790">
        <w:rPr>
          <w:rFonts w:cs="Times New Roman"/>
          <w:i/>
          <w:sz w:val="28"/>
          <w:szCs w:val="28"/>
          <w:lang w:eastAsia="ru-RU"/>
        </w:rPr>
        <w:t>Max</w:t>
      </w:r>
      <w:r w:rsidR="00762227" w:rsidRPr="00555790">
        <w:rPr>
          <w:rFonts w:cs="Times New Roman"/>
          <w:i/>
          <w:sz w:val="28"/>
          <w:szCs w:val="28"/>
          <w:lang w:eastAsia="ru-RU"/>
        </w:rPr>
        <w:t xml:space="preserve">: </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4   0   0   0   0   0   0   0   0   0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0   4   1   0   0   0   0   1   0   0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0   0   3   0   0   0   0   0   0   1</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0   0   0   5   0   0   0   0   0   0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1   0   2   1   6   0   0   2   1   2</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0   0   0   0   0   6   0   0   2   0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0   0   0   0   0   0   4   0   0   0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1   2   0   0   0   0   2   3   0   0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0   0   0   0   0   0   0   0   3   0</w:t>
      </w:r>
    </w:p>
    <w:p w:rsidR="00762227" w:rsidRPr="00555790" w:rsidRDefault="00762227" w:rsidP="00762227">
      <w:pPr>
        <w:rPr>
          <w:rFonts w:cs="Times New Roman"/>
          <w:i/>
          <w:sz w:val="28"/>
          <w:szCs w:val="28"/>
          <w:lang w:eastAsia="ru-RU"/>
        </w:rPr>
      </w:pPr>
      <w:r w:rsidRPr="00555790">
        <w:rPr>
          <w:rFonts w:cs="Times New Roman"/>
          <w:i/>
          <w:sz w:val="28"/>
          <w:szCs w:val="28"/>
          <w:lang w:eastAsia="ru-RU"/>
        </w:rPr>
        <w:t xml:space="preserve">     0   0   0   0   0   0   0   0   0   3</w:t>
      </w:r>
    </w:p>
    <w:p w:rsidR="00C2672C" w:rsidRPr="00555790" w:rsidRDefault="00762227" w:rsidP="00762227">
      <w:pPr>
        <w:rPr>
          <w:rFonts w:cs="Times New Roman"/>
          <w:i/>
          <w:sz w:val="28"/>
          <w:szCs w:val="28"/>
          <w:lang w:eastAsia="ru-RU"/>
        </w:rPr>
      </w:pPr>
      <w:r w:rsidRPr="00555790">
        <w:rPr>
          <w:rFonts w:cs="Times New Roman"/>
          <w:i/>
          <w:sz w:val="28"/>
          <w:szCs w:val="28"/>
          <w:lang w:eastAsia="ru-RU"/>
        </w:rPr>
        <w:t xml:space="preserve">  Accuracy: 41.0 60.0 = 68.3333333333 %</w:t>
      </w:r>
    </w:p>
    <w:p w:rsidR="000D4F15" w:rsidRDefault="000D4F15" w:rsidP="008F26B1">
      <w:pPr>
        <w:rPr>
          <w:rFonts w:cs="Times New Roman"/>
          <w:sz w:val="28"/>
          <w:szCs w:val="28"/>
          <w:lang w:eastAsia="ru-RU"/>
        </w:rPr>
      </w:pPr>
    </w:p>
    <w:p w:rsidR="00C2672C" w:rsidRDefault="00C2672C" w:rsidP="008F26B1">
      <w:pPr>
        <w:rPr>
          <w:rFonts w:cs="Times New Roman"/>
          <w:sz w:val="28"/>
          <w:szCs w:val="28"/>
          <w:lang w:eastAsia="ru-RU"/>
        </w:rPr>
      </w:pPr>
      <w:r w:rsidRPr="000D4F15">
        <w:rPr>
          <w:rFonts w:cs="Times New Roman"/>
          <w:sz w:val="28"/>
          <w:szCs w:val="28"/>
          <w:lang w:val="ru-RU" w:eastAsia="ru-RU"/>
        </w:rPr>
        <w:t>И</w:t>
      </w:r>
      <w:r w:rsidRPr="000D4F15">
        <w:rPr>
          <w:rFonts w:cs="Times New Roman"/>
          <w:sz w:val="28"/>
          <w:szCs w:val="28"/>
          <w:lang w:eastAsia="ru-RU"/>
        </w:rPr>
        <w:t xml:space="preserve"> </w:t>
      </w:r>
      <w:r w:rsidRPr="000D4F15">
        <w:rPr>
          <w:rFonts w:cs="Times New Roman"/>
          <w:sz w:val="28"/>
          <w:szCs w:val="28"/>
          <w:lang w:val="ru-RU" w:eastAsia="ru-RU"/>
        </w:rPr>
        <w:t>без</w:t>
      </w:r>
      <w:r w:rsidR="000D4F15">
        <w:rPr>
          <w:rFonts w:cs="Times New Roman"/>
          <w:sz w:val="28"/>
          <w:szCs w:val="28"/>
          <w:lang w:eastAsia="ru-RU"/>
        </w:rPr>
        <w:t>:</w:t>
      </w:r>
    </w:p>
    <w:p w:rsidR="000D4F15" w:rsidRPr="000D4F15" w:rsidRDefault="000D4F15" w:rsidP="008F26B1">
      <w:pPr>
        <w:rPr>
          <w:rFonts w:cs="Times New Roman"/>
          <w:sz w:val="28"/>
          <w:szCs w:val="28"/>
          <w:lang w:eastAsia="ru-RU"/>
        </w:rPr>
      </w:pPr>
    </w:p>
    <w:p w:rsidR="00CB41AE" w:rsidRPr="00555790" w:rsidRDefault="00F92EC9" w:rsidP="00CB41AE">
      <w:pPr>
        <w:rPr>
          <w:rFonts w:cs="Times New Roman"/>
          <w:i/>
          <w:sz w:val="28"/>
          <w:szCs w:val="28"/>
          <w:lang w:eastAsia="ru-RU"/>
        </w:rPr>
      </w:pPr>
      <w:r w:rsidRPr="00555790">
        <w:rPr>
          <w:rFonts w:cs="Times New Roman"/>
          <w:i/>
          <w:sz w:val="28"/>
          <w:szCs w:val="28"/>
          <w:lang w:eastAsia="ru-RU"/>
        </w:rPr>
        <w:t>Max</w:t>
      </w:r>
      <w:r w:rsidR="00CB41AE" w:rsidRPr="00555790">
        <w:rPr>
          <w:rFonts w:cs="Times New Roman"/>
          <w:i/>
          <w:sz w:val="28"/>
          <w:szCs w:val="28"/>
          <w:lang w:eastAsia="ru-RU"/>
        </w:rPr>
        <w:t xml:space="preserve">: </w:t>
      </w:r>
    </w:p>
    <w:p w:rsidR="00CB41AE" w:rsidRPr="00555790" w:rsidRDefault="00CB41AE" w:rsidP="00CB41AE">
      <w:pPr>
        <w:rPr>
          <w:rFonts w:cs="Times New Roman"/>
          <w:i/>
          <w:sz w:val="28"/>
          <w:szCs w:val="28"/>
          <w:lang w:val="ru-RU" w:eastAsia="ru-RU"/>
        </w:rPr>
      </w:pPr>
      <w:r w:rsidRPr="00555790">
        <w:rPr>
          <w:rFonts w:cs="Times New Roman"/>
          <w:i/>
          <w:sz w:val="28"/>
          <w:szCs w:val="28"/>
          <w:lang w:eastAsia="ru-RU"/>
        </w:rPr>
        <w:t xml:space="preserve">  </w:t>
      </w:r>
      <w:r w:rsidRPr="00624BDA">
        <w:rPr>
          <w:rFonts w:cs="Times New Roman"/>
          <w:i/>
          <w:sz w:val="28"/>
          <w:szCs w:val="28"/>
          <w:lang w:eastAsia="ru-RU"/>
        </w:rPr>
        <w:t xml:space="preserve">   </w:t>
      </w:r>
      <w:r w:rsidRPr="00555790">
        <w:rPr>
          <w:rFonts w:cs="Times New Roman"/>
          <w:i/>
          <w:sz w:val="28"/>
          <w:szCs w:val="28"/>
          <w:lang w:val="ru-RU" w:eastAsia="ru-RU"/>
        </w:rPr>
        <w:t>6   0   1   0   0   0   0   2   0   1</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0   5   0   0   0   0   0   1   0   0</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0   1   1   0   0   0   0   0   0   0</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0   0   0   5   0   0   0   0   0   0</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0   0   1   1   6   0   0   0   0   1</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0   0   0   0   0   6   1   2   3   0</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0   0   2   0   0   0   4   0   0   2</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0   0   0   0   0   0   0   0   0   0</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0   0   0   0   0   0   1   1   3   0</w:t>
      </w:r>
    </w:p>
    <w:p w:rsidR="00CB41AE"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0   0   1   0   0   0   0   0   0   2</w:t>
      </w:r>
    </w:p>
    <w:p w:rsidR="00C2672C" w:rsidRPr="00555790" w:rsidRDefault="00CB41AE" w:rsidP="00CB41AE">
      <w:pPr>
        <w:rPr>
          <w:rFonts w:cs="Times New Roman"/>
          <w:i/>
          <w:sz w:val="28"/>
          <w:szCs w:val="28"/>
          <w:lang w:val="ru-RU" w:eastAsia="ru-RU"/>
        </w:rPr>
      </w:pPr>
      <w:r w:rsidRPr="00555790">
        <w:rPr>
          <w:rFonts w:cs="Times New Roman"/>
          <w:i/>
          <w:sz w:val="28"/>
          <w:szCs w:val="28"/>
          <w:lang w:val="ru-RU" w:eastAsia="ru-RU"/>
        </w:rPr>
        <w:t xml:space="preserve">  Accuracy: 38.0 60.0 = 63.3333333333 %</w:t>
      </w:r>
    </w:p>
    <w:p w:rsidR="00F67787" w:rsidRDefault="00F67787" w:rsidP="00CB41AE">
      <w:pPr>
        <w:rPr>
          <w:rFonts w:cs="Times New Roman"/>
          <w:sz w:val="28"/>
          <w:szCs w:val="28"/>
          <w:lang w:val="ru-RU" w:eastAsia="ru-RU"/>
        </w:rPr>
      </w:pPr>
    </w:p>
    <w:p w:rsidR="00F67787" w:rsidRPr="000D4F15" w:rsidRDefault="00F67787" w:rsidP="00CB41AE">
      <w:pPr>
        <w:rPr>
          <w:rFonts w:cs="Times New Roman"/>
          <w:sz w:val="28"/>
          <w:szCs w:val="28"/>
          <w:lang w:val="ru-RU" w:eastAsia="ru-RU"/>
        </w:rPr>
      </w:pPr>
      <w:r>
        <w:rPr>
          <w:rFonts w:cs="Times New Roman"/>
          <w:sz w:val="28"/>
          <w:szCs w:val="28"/>
          <w:lang w:val="ru-RU" w:eastAsia="ru-RU"/>
        </w:rPr>
        <w:t>Угадывание в обоих случаях дает 10% точность.</w:t>
      </w:r>
    </w:p>
    <w:p w:rsidR="00C2672C" w:rsidRDefault="000D4F15" w:rsidP="00DC1531">
      <w:pPr>
        <w:ind w:firstLine="709"/>
        <w:rPr>
          <w:rFonts w:cs="Times New Roman"/>
          <w:sz w:val="28"/>
          <w:szCs w:val="28"/>
          <w:lang w:val="ru-RU" w:eastAsia="ru-RU"/>
        </w:rPr>
      </w:pPr>
      <w:r>
        <w:rPr>
          <w:rFonts w:cs="Times New Roman"/>
          <w:sz w:val="28"/>
          <w:szCs w:val="28"/>
          <w:lang w:val="ru-RU" w:eastAsia="ru-RU"/>
        </w:rPr>
        <w:t xml:space="preserve">Из </w:t>
      </w:r>
      <w:r w:rsidR="008C0610">
        <w:rPr>
          <w:rFonts w:cs="Times New Roman"/>
          <w:sz w:val="28"/>
          <w:szCs w:val="28"/>
          <w:lang w:val="ru-RU" w:eastAsia="ru-RU"/>
        </w:rPr>
        <w:t>приведенных выше данных</w:t>
      </w:r>
      <w:r>
        <w:rPr>
          <w:rFonts w:cs="Times New Roman"/>
          <w:sz w:val="28"/>
          <w:szCs w:val="28"/>
          <w:lang w:val="ru-RU" w:eastAsia="ru-RU"/>
        </w:rPr>
        <w:t xml:space="preserve"> можно видеть, что </w:t>
      </w:r>
      <w:r w:rsidR="00891747">
        <w:rPr>
          <w:rFonts w:cs="Times New Roman"/>
          <w:sz w:val="28"/>
          <w:szCs w:val="28"/>
          <w:lang w:val="ru-RU" w:eastAsia="ru-RU"/>
        </w:rPr>
        <w:t>после</w:t>
      </w:r>
      <w:r>
        <w:rPr>
          <w:rFonts w:cs="Times New Roman"/>
          <w:sz w:val="28"/>
          <w:szCs w:val="28"/>
          <w:lang w:val="ru-RU" w:eastAsia="ru-RU"/>
        </w:rPr>
        <w:t xml:space="preserve"> </w:t>
      </w:r>
      <w:r>
        <w:rPr>
          <w:rFonts w:cs="Times New Roman"/>
          <w:sz w:val="28"/>
          <w:szCs w:val="28"/>
          <w:lang w:eastAsia="ru-RU"/>
        </w:rPr>
        <w:t>HTM</w:t>
      </w:r>
      <w:r w:rsidRPr="000D4F15">
        <w:rPr>
          <w:rFonts w:cs="Times New Roman"/>
          <w:sz w:val="28"/>
          <w:szCs w:val="28"/>
          <w:lang w:val="ru-RU" w:eastAsia="ru-RU"/>
        </w:rPr>
        <w:t xml:space="preserve"> </w:t>
      </w:r>
      <w:r w:rsidR="00891747">
        <w:rPr>
          <w:rFonts w:cs="Times New Roman"/>
          <w:sz w:val="28"/>
          <w:szCs w:val="28"/>
          <w:lang w:val="ru-RU" w:eastAsia="ru-RU"/>
        </w:rPr>
        <w:t xml:space="preserve">идентификация </w:t>
      </w:r>
      <w:r w:rsidR="00D71354">
        <w:rPr>
          <w:rFonts w:cs="Times New Roman"/>
          <w:sz w:val="28"/>
          <w:szCs w:val="28"/>
          <w:lang w:val="ru-RU" w:eastAsia="ru-RU"/>
        </w:rPr>
        <w:t>исполнителей</w:t>
      </w:r>
      <w:r w:rsidR="00891747">
        <w:rPr>
          <w:rFonts w:cs="Times New Roman"/>
          <w:sz w:val="28"/>
          <w:szCs w:val="28"/>
          <w:lang w:val="ru-RU" w:eastAsia="ru-RU"/>
        </w:rPr>
        <w:t xml:space="preserve"> </w:t>
      </w:r>
      <w:r w:rsidR="00C2672C" w:rsidRPr="000D4F15">
        <w:rPr>
          <w:rFonts w:cs="Times New Roman"/>
          <w:sz w:val="28"/>
          <w:szCs w:val="28"/>
          <w:lang w:val="ru-RU" w:eastAsia="ru-RU"/>
        </w:rPr>
        <w:t>на 5</w:t>
      </w:r>
      <w:r>
        <w:rPr>
          <w:rFonts w:cs="Times New Roman"/>
          <w:sz w:val="28"/>
          <w:szCs w:val="28"/>
          <w:lang w:val="ru-RU" w:eastAsia="ru-RU"/>
        </w:rPr>
        <w:t>%</w:t>
      </w:r>
      <w:r w:rsidR="00C2672C" w:rsidRPr="000D4F15">
        <w:rPr>
          <w:rFonts w:cs="Times New Roman"/>
          <w:sz w:val="28"/>
          <w:szCs w:val="28"/>
          <w:lang w:val="ru-RU" w:eastAsia="ru-RU"/>
        </w:rPr>
        <w:t xml:space="preserve"> </w:t>
      </w:r>
      <w:r w:rsidR="0001496A" w:rsidRPr="000D4F15">
        <w:rPr>
          <w:rFonts w:cs="Times New Roman"/>
          <w:sz w:val="28"/>
          <w:szCs w:val="28"/>
          <w:lang w:val="ru-RU" w:eastAsia="ru-RU"/>
        </w:rPr>
        <w:t>лучше,</w:t>
      </w:r>
      <w:r>
        <w:rPr>
          <w:rFonts w:cs="Times New Roman"/>
          <w:sz w:val="28"/>
          <w:szCs w:val="28"/>
          <w:lang w:val="ru-RU" w:eastAsia="ru-RU"/>
        </w:rPr>
        <w:t xml:space="preserve"> чем без неё на 5ти секундных отрывках. </w:t>
      </w:r>
    </w:p>
    <w:p w:rsidR="000D4F15" w:rsidRPr="000D4F15" w:rsidRDefault="000D4F15" w:rsidP="00DC1531">
      <w:pPr>
        <w:ind w:firstLine="709"/>
        <w:rPr>
          <w:rFonts w:cs="Times New Roman"/>
          <w:sz w:val="28"/>
          <w:szCs w:val="28"/>
          <w:lang w:val="ru-RU" w:eastAsia="ru-RU"/>
        </w:rPr>
      </w:pPr>
      <w:r>
        <w:rPr>
          <w:rFonts w:cs="Times New Roman"/>
          <w:sz w:val="28"/>
          <w:szCs w:val="28"/>
          <w:lang w:val="ru-RU" w:eastAsia="ru-RU"/>
        </w:rPr>
        <w:t xml:space="preserve">А на 30 секундных отрывках </w:t>
      </w:r>
      <w:r>
        <w:rPr>
          <w:rFonts w:cs="Times New Roman"/>
          <w:sz w:val="28"/>
          <w:szCs w:val="28"/>
          <w:lang w:eastAsia="ru-RU"/>
        </w:rPr>
        <w:t>HTM</w:t>
      </w:r>
      <w:r w:rsidRPr="000D4F15">
        <w:rPr>
          <w:rFonts w:cs="Times New Roman"/>
          <w:sz w:val="28"/>
          <w:szCs w:val="28"/>
          <w:lang w:val="ru-RU" w:eastAsia="ru-RU"/>
        </w:rPr>
        <w:t xml:space="preserve"> </w:t>
      </w:r>
      <w:r>
        <w:rPr>
          <w:rFonts w:cs="Times New Roman"/>
          <w:sz w:val="28"/>
          <w:szCs w:val="28"/>
          <w:lang w:val="ru-RU" w:eastAsia="ru-RU"/>
        </w:rPr>
        <w:t>дает 100%</w:t>
      </w:r>
      <w:r w:rsidR="00D71354">
        <w:rPr>
          <w:rFonts w:cs="Times New Roman"/>
          <w:sz w:val="28"/>
          <w:szCs w:val="28"/>
          <w:lang w:val="ru-RU" w:eastAsia="ru-RU"/>
        </w:rPr>
        <w:t xml:space="preserve"> точность идентификации</w:t>
      </w:r>
      <w:r>
        <w:rPr>
          <w:rFonts w:cs="Times New Roman"/>
          <w:sz w:val="28"/>
          <w:szCs w:val="28"/>
          <w:lang w:val="ru-RU" w:eastAsia="ru-RU"/>
        </w:rPr>
        <w:t>, в то время как без неё получается 70%.</w:t>
      </w:r>
    </w:p>
    <w:p w:rsidR="00C2672C" w:rsidRDefault="00C2672C" w:rsidP="008F26B1">
      <w:pPr>
        <w:rPr>
          <w:rFonts w:cs="Times New Roman"/>
          <w:sz w:val="28"/>
          <w:szCs w:val="28"/>
          <w:lang w:val="ru-RU" w:eastAsia="ru-RU"/>
        </w:rPr>
      </w:pPr>
    </w:p>
    <w:p w:rsidR="00BB693E" w:rsidRPr="000D4F15" w:rsidRDefault="00BB693E" w:rsidP="008F26B1">
      <w:pPr>
        <w:rPr>
          <w:rFonts w:cs="Times New Roman"/>
          <w:sz w:val="28"/>
          <w:szCs w:val="28"/>
          <w:lang w:val="ru-RU" w:eastAsia="ru-RU"/>
        </w:rPr>
      </w:pPr>
    </w:p>
    <w:p w:rsidR="00F92EC9" w:rsidRDefault="00C2672C" w:rsidP="008F26B1">
      <w:pPr>
        <w:rPr>
          <w:rFonts w:cs="Times New Roman"/>
          <w:sz w:val="28"/>
          <w:szCs w:val="28"/>
          <w:lang w:val="ru-RU" w:eastAsia="ru-RU"/>
        </w:rPr>
      </w:pPr>
      <w:r w:rsidRPr="000D4F15">
        <w:rPr>
          <w:rFonts w:cs="Times New Roman"/>
          <w:sz w:val="28"/>
          <w:szCs w:val="28"/>
          <w:lang w:val="ru-RU" w:eastAsia="ru-RU"/>
        </w:rPr>
        <w:t xml:space="preserve">Матрица </w:t>
      </w:r>
      <w:r w:rsidR="000D4F15">
        <w:rPr>
          <w:rFonts w:cs="Times New Roman"/>
          <w:sz w:val="28"/>
          <w:szCs w:val="28"/>
          <w:lang w:val="ru-RU" w:eastAsia="ru-RU"/>
        </w:rPr>
        <w:t xml:space="preserve">смешения </w:t>
      </w:r>
      <w:r w:rsidR="00555790">
        <w:rPr>
          <w:rFonts w:cs="Times New Roman"/>
          <w:sz w:val="28"/>
          <w:szCs w:val="28"/>
          <w:lang w:val="ru-RU" w:eastAsia="ru-RU"/>
        </w:rPr>
        <w:t xml:space="preserve">на </w:t>
      </w:r>
      <w:r w:rsidRPr="000D4F15">
        <w:rPr>
          <w:rFonts w:cs="Times New Roman"/>
          <w:sz w:val="28"/>
          <w:szCs w:val="28"/>
          <w:lang w:val="ru-RU" w:eastAsia="ru-RU"/>
        </w:rPr>
        <w:t>наличия вокала</w:t>
      </w:r>
      <w:r w:rsidR="00BB693E">
        <w:rPr>
          <w:rFonts w:cs="Times New Roman"/>
          <w:sz w:val="28"/>
          <w:szCs w:val="28"/>
          <w:lang w:val="ru-RU" w:eastAsia="ru-RU"/>
        </w:rPr>
        <w:t xml:space="preserve"> при анализе </w:t>
      </w:r>
      <w:r w:rsidR="000D4F15">
        <w:rPr>
          <w:rFonts w:cs="Times New Roman"/>
          <w:sz w:val="28"/>
          <w:szCs w:val="28"/>
          <w:lang w:eastAsia="ru-RU"/>
        </w:rPr>
        <w:t>c</w:t>
      </w:r>
      <w:r w:rsidR="00BB693E">
        <w:rPr>
          <w:rFonts w:cs="Times New Roman"/>
          <w:sz w:val="28"/>
          <w:szCs w:val="28"/>
          <w:lang w:val="ru-RU" w:eastAsia="ru-RU"/>
        </w:rPr>
        <w:t xml:space="preserve"> использованием</w:t>
      </w:r>
      <w:r w:rsidR="000D4F15" w:rsidRPr="000D4F15">
        <w:rPr>
          <w:rFonts w:cs="Times New Roman"/>
          <w:sz w:val="28"/>
          <w:szCs w:val="28"/>
          <w:lang w:val="ru-RU" w:eastAsia="ru-RU"/>
        </w:rPr>
        <w:t xml:space="preserve"> </w:t>
      </w:r>
      <w:r w:rsidR="000D4F15">
        <w:rPr>
          <w:rFonts w:cs="Times New Roman"/>
          <w:sz w:val="28"/>
          <w:szCs w:val="28"/>
          <w:lang w:eastAsia="ru-RU"/>
        </w:rPr>
        <w:lastRenderedPageBreak/>
        <w:t>HTM</w:t>
      </w:r>
      <w:r w:rsidR="000D4F15" w:rsidRPr="000D4F15">
        <w:rPr>
          <w:rFonts w:cs="Times New Roman"/>
          <w:sz w:val="28"/>
          <w:szCs w:val="28"/>
          <w:lang w:val="ru-RU" w:eastAsia="ru-RU"/>
        </w:rPr>
        <w:t xml:space="preserve"> </w:t>
      </w:r>
      <w:r w:rsidR="000D4F15">
        <w:rPr>
          <w:rFonts w:cs="Times New Roman"/>
          <w:sz w:val="28"/>
          <w:szCs w:val="28"/>
          <w:lang w:val="ru-RU" w:eastAsia="ru-RU"/>
        </w:rPr>
        <w:t>представлена ниже</w:t>
      </w:r>
      <w:r w:rsidR="0050332B" w:rsidRPr="000D4F15">
        <w:rPr>
          <w:rStyle w:val="FootnoteReference"/>
          <w:rFonts w:cs="Times New Roman"/>
          <w:sz w:val="28"/>
          <w:szCs w:val="28"/>
          <w:lang w:val="ru-RU" w:eastAsia="ru-RU"/>
        </w:rPr>
        <w:footnoteReference w:id="7"/>
      </w:r>
      <w:r w:rsidR="000D4F15" w:rsidRPr="000D4F15">
        <w:rPr>
          <w:rFonts w:cs="Times New Roman"/>
          <w:sz w:val="28"/>
          <w:szCs w:val="28"/>
          <w:lang w:val="ru-RU" w:eastAsia="ru-RU"/>
        </w:rPr>
        <w:t>:</w:t>
      </w:r>
    </w:p>
    <w:p w:rsidR="00555790" w:rsidRDefault="00555790" w:rsidP="0050332B">
      <w:pPr>
        <w:rPr>
          <w:rFonts w:cs="Times New Roman"/>
          <w:sz w:val="28"/>
          <w:szCs w:val="28"/>
          <w:lang w:val="ru-RU" w:eastAsia="ru-RU"/>
        </w:rPr>
      </w:pPr>
    </w:p>
    <w:p w:rsidR="0050332B" w:rsidRPr="00555790" w:rsidRDefault="0050332B" w:rsidP="0050332B">
      <w:pPr>
        <w:rPr>
          <w:rFonts w:cs="Times New Roman"/>
          <w:i/>
          <w:sz w:val="28"/>
          <w:szCs w:val="28"/>
          <w:lang w:eastAsia="ru-RU"/>
        </w:rPr>
      </w:pPr>
      <w:r w:rsidRPr="00555790">
        <w:rPr>
          <w:rFonts w:cs="Times New Roman"/>
          <w:i/>
          <w:sz w:val="28"/>
          <w:szCs w:val="28"/>
          <w:lang w:eastAsia="ru-RU"/>
        </w:rPr>
        <w:t xml:space="preserve">Max: </w:t>
      </w:r>
    </w:p>
    <w:p w:rsidR="0050332B" w:rsidRPr="00624BDA" w:rsidRDefault="00D02E7F" w:rsidP="0050332B">
      <w:pPr>
        <w:rPr>
          <w:rFonts w:cs="Times New Roman"/>
          <w:i/>
          <w:sz w:val="28"/>
          <w:szCs w:val="28"/>
          <w:lang w:eastAsia="ru-RU"/>
        </w:rPr>
      </w:pPr>
      <w:r w:rsidRPr="00555790">
        <w:rPr>
          <w:rFonts w:cs="Times New Roman"/>
          <w:i/>
          <w:sz w:val="28"/>
          <w:szCs w:val="28"/>
          <w:lang w:eastAsia="ru-RU"/>
        </w:rPr>
        <w:t xml:space="preserve">    23   6  </w:t>
      </w:r>
    </w:p>
    <w:p w:rsidR="0050332B" w:rsidRPr="004655EE" w:rsidRDefault="00D02E7F" w:rsidP="0050332B">
      <w:pPr>
        <w:rPr>
          <w:rFonts w:cs="Times New Roman"/>
          <w:i/>
          <w:sz w:val="28"/>
          <w:szCs w:val="28"/>
          <w:lang w:eastAsia="ru-RU"/>
        </w:rPr>
      </w:pPr>
      <w:r w:rsidRPr="00555790">
        <w:rPr>
          <w:rFonts w:cs="Times New Roman"/>
          <w:i/>
          <w:sz w:val="28"/>
          <w:szCs w:val="28"/>
          <w:lang w:eastAsia="ru-RU"/>
        </w:rPr>
        <w:t xml:space="preserve">     </w:t>
      </w:r>
      <w:proofErr w:type="gramStart"/>
      <w:r w:rsidRPr="004655EE">
        <w:rPr>
          <w:rFonts w:cs="Times New Roman"/>
          <w:i/>
          <w:sz w:val="28"/>
          <w:szCs w:val="28"/>
          <w:lang w:eastAsia="ru-RU"/>
        </w:rPr>
        <w:t>7  24</w:t>
      </w:r>
      <w:proofErr w:type="gramEnd"/>
      <w:r w:rsidRPr="004655EE">
        <w:rPr>
          <w:rFonts w:cs="Times New Roman"/>
          <w:i/>
          <w:sz w:val="28"/>
          <w:szCs w:val="28"/>
          <w:lang w:eastAsia="ru-RU"/>
        </w:rPr>
        <w:t xml:space="preserve"> </w:t>
      </w:r>
    </w:p>
    <w:p w:rsidR="00F92EC9" w:rsidRPr="004655EE" w:rsidRDefault="0050332B" w:rsidP="0050332B">
      <w:pPr>
        <w:rPr>
          <w:rFonts w:cs="Times New Roman"/>
          <w:i/>
          <w:sz w:val="28"/>
          <w:szCs w:val="28"/>
          <w:lang w:eastAsia="ru-RU"/>
        </w:rPr>
      </w:pPr>
      <w:r w:rsidRPr="004655EE">
        <w:rPr>
          <w:rFonts w:cs="Times New Roman"/>
          <w:i/>
          <w:sz w:val="28"/>
          <w:szCs w:val="28"/>
          <w:lang w:eastAsia="ru-RU"/>
        </w:rPr>
        <w:t xml:space="preserve">  Accuracy: 47.0 60.0 = 78.3333333333 %</w:t>
      </w:r>
    </w:p>
    <w:p w:rsidR="0050332B" w:rsidRPr="004655EE" w:rsidRDefault="0050332B" w:rsidP="0050332B">
      <w:pPr>
        <w:rPr>
          <w:rFonts w:cs="Times New Roman"/>
          <w:i/>
          <w:sz w:val="28"/>
          <w:szCs w:val="28"/>
          <w:lang w:eastAsia="ru-RU"/>
        </w:rPr>
      </w:pPr>
    </w:p>
    <w:p w:rsidR="0050332B" w:rsidRPr="000D4F15" w:rsidRDefault="0050332B" w:rsidP="0050332B">
      <w:pPr>
        <w:rPr>
          <w:rFonts w:cs="Times New Roman"/>
          <w:sz w:val="28"/>
          <w:szCs w:val="28"/>
          <w:lang w:eastAsia="ru-RU"/>
        </w:rPr>
      </w:pPr>
      <w:r w:rsidRPr="000D4F15">
        <w:rPr>
          <w:rFonts w:cs="Times New Roman"/>
          <w:sz w:val="28"/>
          <w:szCs w:val="28"/>
          <w:lang w:val="ru-RU" w:eastAsia="ru-RU"/>
        </w:rPr>
        <w:t>Без</w:t>
      </w:r>
      <w:r w:rsidR="000D4F15" w:rsidRPr="004D0044">
        <w:rPr>
          <w:rFonts w:cs="Times New Roman"/>
          <w:sz w:val="28"/>
          <w:szCs w:val="28"/>
          <w:lang w:eastAsia="ru-RU"/>
        </w:rPr>
        <w:t xml:space="preserve"> </w:t>
      </w:r>
      <w:r w:rsidR="000D4F15">
        <w:rPr>
          <w:rFonts w:cs="Times New Roman"/>
          <w:sz w:val="28"/>
          <w:szCs w:val="28"/>
          <w:lang w:eastAsia="ru-RU"/>
        </w:rPr>
        <w:t>HTM:</w:t>
      </w:r>
    </w:p>
    <w:p w:rsidR="0050332B" w:rsidRPr="00555790" w:rsidRDefault="0050332B" w:rsidP="0050332B">
      <w:pPr>
        <w:rPr>
          <w:rFonts w:cs="Times New Roman"/>
          <w:i/>
          <w:sz w:val="28"/>
          <w:szCs w:val="28"/>
          <w:lang w:eastAsia="ru-RU"/>
        </w:rPr>
      </w:pPr>
      <w:r w:rsidRPr="00555790">
        <w:rPr>
          <w:rFonts w:cs="Times New Roman"/>
          <w:i/>
          <w:sz w:val="28"/>
          <w:szCs w:val="28"/>
          <w:lang w:eastAsia="ru-RU"/>
        </w:rPr>
        <w:t xml:space="preserve">Max: </w:t>
      </w:r>
    </w:p>
    <w:p w:rsidR="0050332B" w:rsidRPr="00555790" w:rsidRDefault="0050332B" w:rsidP="0050332B">
      <w:pPr>
        <w:rPr>
          <w:rFonts w:cs="Times New Roman"/>
          <w:i/>
          <w:sz w:val="28"/>
          <w:szCs w:val="28"/>
          <w:lang w:val="ru-RU" w:eastAsia="ru-RU"/>
        </w:rPr>
      </w:pPr>
      <w:r w:rsidRPr="00624BDA">
        <w:rPr>
          <w:rFonts w:cs="Times New Roman"/>
          <w:i/>
          <w:sz w:val="28"/>
          <w:szCs w:val="28"/>
          <w:lang w:eastAsia="ru-RU"/>
        </w:rPr>
        <w:t xml:space="preserve">    </w:t>
      </w:r>
      <w:r w:rsidRPr="00555790">
        <w:rPr>
          <w:rFonts w:cs="Times New Roman"/>
          <w:i/>
          <w:sz w:val="28"/>
          <w:szCs w:val="28"/>
          <w:lang w:val="ru-RU" w:eastAsia="ru-RU"/>
        </w:rPr>
        <w:t xml:space="preserve">20   5   </w:t>
      </w:r>
    </w:p>
    <w:p w:rsidR="0050332B" w:rsidRPr="00555790" w:rsidRDefault="00D02E7F" w:rsidP="0050332B">
      <w:pPr>
        <w:rPr>
          <w:rFonts w:cs="Times New Roman"/>
          <w:i/>
          <w:sz w:val="28"/>
          <w:szCs w:val="28"/>
          <w:lang w:val="ru-RU" w:eastAsia="ru-RU"/>
        </w:rPr>
      </w:pPr>
      <w:r w:rsidRPr="00555790">
        <w:rPr>
          <w:rFonts w:cs="Times New Roman"/>
          <w:i/>
          <w:sz w:val="28"/>
          <w:szCs w:val="28"/>
          <w:lang w:val="ru-RU" w:eastAsia="ru-RU"/>
        </w:rPr>
        <w:t xml:space="preserve">  </w:t>
      </w:r>
      <w:r w:rsidR="0050332B" w:rsidRPr="00555790">
        <w:rPr>
          <w:rFonts w:cs="Times New Roman"/>
          <w:i/>
          <w:sz w:val="28"/>
          <w:szCs w:val="28"/>
          <w:lang w:val="ru-RU" w:eastAsia="ru-RU"/>
        </w:rPr>
        <w:t xml:space="preserve">  10  25   </w:t>
      </w:r>
    </w:p>
    <w:p w:rsidR="0050332B" w:rsidRPr="00555790" w:rsidRDefault="0050332B" w:rsidP="0050332B">
      <w:pPr>
        <w:rPr>
          <w:rFonts w:cs="Times New Roman"/>
          <w:i/>
          <w:sz w:val="28"/>
          <w:szCs w:val="28"/>
          <w:lang w:val="ru-RU" w:eastAsia="ru-RU"/>
        </w:rPr>
      </w:pPr>
      <w:r w:rsidRPr="00555790">
        <w:rPr>
          <w:rFonts w:cs="Times New Roman"/>
          <w:i/>
          <w:sz w:val="28"/>
          <w:szCs w:val="28"/>
          <w:lang w:val="ru-RU" w:eastAsia="ru-RU"/>
        </w:rPr>
        <w:t xml:space="preserve">  Accuracy: 45.0 60.0 = 75.0 %</w:t>
      </w:r>
    </w:p>
    <w:p w:rsidR="00F92EC9" w:rsidRPr="000D4F15" w:rsidRDefault="00F92EC9" w:rsidP="008F26B1">
      <w:pPr>
        <w:rPr>
          <w:rFonts w:cs="Times New Roman"/>
          <w:sz w:val="28"/>
          <w:szCs w:val="28"/>
          <w:lang w:val="ru-RU" w:eastAsia="ru-RU"/>
        </w:rPr>
      </w:pPr>
    </w:p>
    <w:p w:rsidR="00C2672C" w:rsidRPr="00555790" w:rsidRDefault="00555790" w:rsidP="008F26B1">
      <w:pPr>
        <w:rPr>
          <w:rFonts w:cs="Times New Roman"/>
          <w:sz w:val="28"/>
          <w:szCs w:val="28"/>
          <w:lang w:val="ru-RU" w:eastAsia="ru-RU"/>
        </w:rPr>
      </w:pPr>
      <w:r>
        <w:rPr>
          <w:rFonts w:cs="Times New Roman"/>
          <w:sz w:val="28"/>
          <w:szCs w:val="28"/>
          <w:lang w:val="ru-RU" w:eastAsia="ru-RU"/>
        </w:rPr>
        <w:t xml:space="preserve">Видно, что после </w:t>
      </w:r>
      <w:r>
        <w:rPr>
          <w:rFonts w:cs="Times New Roman"/>
          <w:sz w:val="28"/>
          <w:szCs w:val="28"/>
          <w:lang w:eastAsia="ru-RU"/>
        </w:rPr>
        <w:t>HTM</w:t>
      </w:r>
      <w:r w:rsidRPr="00555790">
        <w:rPr>
          <w:rFonts w:cs="Times New Roman"/>
          <w:sz w:val="28"/>
          <w:szCs w:val="28"/>
          <w:lang w:val="ru-RU" w:eastAsia="ru-RU"/>
        </w:rPr>
        <w:t xml:space="preserve"> </w:t>
      </w:r>
      <w:r>
        <w:rPr>
          <w:rFonts w:cs="Times New Roman"/>
          <w:sz w:val="28"/>
          <w:szCs w:val="28"/>
          <w:lang w:val="ru-RU" w:eastAsia="ru-RU"/>
        </w:rPr>
        <w:t>точность определения использования вокала исполнителями на 3% больше.</w:t>
      </w:r>
    </w:p>
    <w:p w:rsidR="00F92EC9" w:rsidRPr="000D4F15" w:rsidRDefault="00F92EC9" w:rsidP="008F26B1">
      <w:pPr>
        <w:rPr>
          <w:rFonts w:cs="Times New Roman"/>
          <w:sz w:val="28"/>
          <w:szCs w:val="28"/>
          <w:lang w:val="ru-RU" w:eastAsia="ru-RU"/>
        </w:rPr>
      </w:pPr>
    </w:p>
    <w:p w:rsidR="00F92EC9" w:rsidRPr="000D4F15" w:rsidRDefault="00F92EC9" w:rsidP="000D4F15">
      <w:pPr>
        <w:ind w:firstLine="709"/>
        <w:rPr>
          <w:rFonts w:cs="Times New Roman"/>
          <w:sz w:val="28"/>
          <w:szCs w:val="28"/>
          <w:lang w:val="ru-RU" w:eastAsia="ru-RU"/>
        </w:rPr>
      </w:pPr>
      <w:r w:rsidRPr="000D4F15">
        <w:rPr>
          <w:rFonts w:cs="Times New Roman"/>
          <w:sz w:val="28"/>
          <w:szCs w:val="28"/>
          <w:lang w:val="ru-RU" w:eastAsia="ru-RU"/>
        </w:rPr>
        <w:t>Полное время</w:t>
      </w:r>
      <w:r w:rsidR="000D4F15" w:rsidRPr="000D4F15">
        <w:rPr>
          <w:rFonts w:cs="Times New Roman"/>
          <w:sz w:val="28"/>
          <w:szCs w:val="28"/>
          <w:lang w:val="ru-RU" w:eastAsia="ru-RU"/>
        </w:rPr>
        <w:t xml:space="preserve"> </w:t>
      </w:r>
      <w:r w:rsidR="000D4F15">
        <w:rPr>
          <w:rFonts w:cs="Times New Roman"/>
          <w:sz w:val="28"/>
          <w:szCs w:val="28"/>
          <w:lang w:val="ru-RU" w:eastAsia="ru-RU"/>
        </w:rPr>
        <w:t>обучения и классификации</w:t>
      </w:r>
      <w:r w:rsidRPr="000D4F15">
        <w:rPr>
          <w:rFonts w:cs="Times New Roman"/>
          <w:sz w:val="28"/>
          <w:szCs w:val="28"/>
          <w:lang w:val="ru-RU" w:eastAsia="ru-RU"/>
        </w:rPr>
        <w:t xml:space="preserve"> с </w:t>
      </w:r>
      <w:r w:rsidRPr="000D4F15">
        <w:rPr>
          <w:rFonts w:cs="Times New Roman"/>
          <w:sz w:val="28"/>
          <w:szCs w:val="28"/>
          <w:lang w:eastAsia="ru-RU"/>
        </w:rPr>
        <w:t>HTM</w:t>
      </w:r>
      <w:r w:rsidRPr="000D4F15">
        <w:rPr>
          <w:rFonts w:cs="Times New Roman"/>
          <w:sz w:val="28"/>
          <w:szCs w:val="28"/>
          <w:lang w:val="ru-RU" w:eastAsia="ru-RU"/>
        </w:rPr>
        <w:t xml:space="preserve"> – 1 час 30 минут</w:t>
      </w:r>
      <w:r w:rsidR="007004CE" w:rsidRPr="000D4F15">
        <w:rPr>
          <w:rFonts w:cs="Times New Roman"/>
          <w:sz w:val="28"/>
          <w:szCs w:val="28"/>
          <w:lang w:val="ru-RU" w:eastAsia="ru-RU"/>
        </w:rPr>
        <w:t>, п</w:t>
      </w:r>
      <w:r w:rsidRPr="000D4F15">
        <w:rPr>
          <w:rFonts w:cs="Times New Roman"/>
          <w:sz w:val="28"/>
          <w:szCs w:val="28"/>
          <w:lang w:val="ru-RU" w:eastAsia="ru-RU"/>
        </w:rPr>
        <w:t xml:space="preserve">олное время без </w:t>
      </w:r>
      <w:r w:rsidRPr="000D4F15">
        <w:rPr>
          <w:rFonts w:cs="Times New Roman"/>
          <w:sz w:val="28"/>
          <w:szCs w:val="28"/>
          <w:lang w:eastAsia="ru-RU"/>
        </w:rPr>
        <w:t>HTM</w:t>
      </w:r>
      <w:r w:rsidRPr="000D4F15">
        <w:rPr>
          <w:rFonts w:cs="Times New Roman"/>
          <w:sz w:val="28"/>
          <w:szCs w:val="28"/>
          <w:lang w:val="ru-RU" w:eastAsia="ru-RU"/>
        </w:rPr>
        <w:t xml:space="preserve"> – 3 часа 2</w:t>
      </w:r>
      <w:r w:rsidR="00F418BE" w:rsidRPr="004C082F">
        <w:rPr>
          <w:rFonts w:cs="Times New Roman"/>
          <w:sz w:val="28"/>
          <w:szCs w:val="28"/>
          <w:lang w:val="ru-RU" w:eastAsia="ru-RU"/>
        </w:rPr>
        <w:t>0</w:t>
      </w:r>
      <w:r w:rsidRPr="000D4F15">
        <w:rPr>
          <w:rFonts w:cs="Times New Roman"/>
          <w:sz w:val="28"/>
          <w:szCs w:val="28"/>
          <w:lang w:val="ru-RU" w:eastAsia="ru-RU"/>
        </w:rPr>
        <w:t xml:space="preserve"> минут</w:t>
      </w:r>
      <w:r w:rsidR="007004CE" w:rsidRPr="000D4F15">
        <w:rPr>
          <w:rFonts w:cs="Times New Roman"/>
          <w:sz w:val="28"/>
          <w:szCs w:val="28"/>
          <w:lang w:val="ru-RU" w:eastAsia="ru-RU"/>
        </w:rPr>
        <w:t>.</w:t>
      </w:r>
    </w:p>
    <w:p w:rsidR="007004CE" w:rsidRPr="000D4F15" w:rsidRDefault="00DC1531" w:rsidP="00DC1531">
      <w:pPr>
        <w:ind w:firstLine="432"/>
        <w:rPr>
          <w:rFonts w:cs="Times New Roman"/>
          <w:sz w:val="28"/>
          <w:szCs w:val="28"/>
          <w:lang w:val="ru-RU" w:eastAsia="ru-RU"/>
        </w:rPr>
      </w:pPr>
      <w:r>
        <w:rPr>
          <w:rFonts w:cs="Times New Roman"/>
          <w:sz w:val="28"/>
          <w:szCs w:val="28"/>
          <w:lang w:val="ru-RU" w:eastAsia="ru-RU"/>
        </w:rPr>
        <w:t xml:space="preserve">Из </w:t>
      </w:r>
      <w:r w:rsidR="00DF2E81">
        <w:rPr>
          <w:rFonts w:cs="Times New Roman"/>
          <w:sz w:val="28"/>
          <w:szCs w:val="28"/>
          <w:lang w:val="ru-RU" w:eastAsia="ru-RU"/>
        </w:rPr>
        <w:t>приведенных</w:t>
      </w:r>
      <w:r>
        <w:rPr>
          <w:rFonts w:cs="Times New Roman"/>
          <w:sz w:val="28"/>
          <w:szCs w:val="28"/>
          <w:lang w:val="ru-RU" w:eastAsia="ru-RU"/>
        </w:rPr>
        <w:t xml:space="preserve"> данных видно, что</w:t>
      </w:r>
      <w:r w:rsidR="007004CE" w:rsidRPr="000D4F15">
        <w:rPr>
          <w:rFonts w:cs="Times New Roman"/>
          <w:sz w:val="28"/>
          <w:szCs w:val="28"/>
          <w:lang w:val="ru-RU" w:eastAsia="ru-RU"/>
        </w:rPr>
        <w:t xml:space="preserve"> </w:t>
      </w:r>
      <w:r w:rsidR="007004CE" w:rsidRPr="000D4F15">
        <w:rPr>
          <w:rFonts w:cs="Times New Roman"/>
          <w:sz w:val="28"/>
          <w:szCs w:val="28"/>
          <w:lang w:eastAsia="ru-RU"/>
        </w:rPr>
        <w:t>HTM</w:t>
      </w:r>
      <w:r w:rsidR="007004CE" w:rsidRPr="000D4F15">
        <w:rPr>
          <w:rFonts w:cs="Times New Roman"/>
          <w:sz w:val="28"/>
          <w:szCs w:val="28"/>
          <w:lang w:val="ru-RU" w:eastAsia="ru-RU"/>
        </w:rPr>
        <w:t xml:space="preserve"> уменьшает количество образцов для </w:t>
      </w:r>
      <w:r w:rsidR="00BE49E5">
        <w:rPr>
          <w:rFonts w:cs="Times New Roman"/>
          <w:sz w:val="28"/>
          <w:szCs w:val="28"/>
          <w:lang w:val="ru-RU" w:eastAsia="ru-RU"/>
        </w:rPr>
        <w:t>подаваемых на</w:t>
      </w:r>
      <w:r w:rsidR="007004CE" w:rsidRPr="000D4F15">
        <w:rPr>
          <w:rFonts w:cs="Times New Roman"/>
          <w:sz w:val="28"/>
          <w:szCs w:val="28"/>
          <w:lang w:val="ru-RU" w:eastAsia="ru-RU"/>
        </w:rPr>
        <w:t xml:space="preserve"> </w:t>
      </w:r>
      <w:r w:rsidR="00BE49E5">
        <w:rPr>
          <w:rFonts w:cs="Times New Roman"/>
          <w:sz w:val="28"/>
          <w:szCs w:val="28"/>
          <w:lang w:val="ru-RU" w:eastAsia="ru-RU"/>
        </w:rPr>
        <w:t>классификатор</w:t>
      </w:r>
      <w:r w:rsidR="007004CE" w:rsidRPr="000D4F15">
        <w:rPr>
          <w:rFonts w:cs="Times New Roman"/>
          <w:sz w:val="28"/>
          <w:szCs w:val="28"/>
          <w:lang w:val="ru-RU" w:eastAsia="ru-RU"/>
        </w:rPr>
        <w:t xml:space="preserve">, не </w:t>
      </w:r>
      <w:r w:rsidR="000D4F15">
        <w:rPr>
          <w:rFonts w:cs="Times New Roman"/>
          <w:sz w:val="28"/>
          <w:szCs w:val="28"/>
          <w:lang w:val="ru-RU" w:eastAsia="ru-RU"/>
        </w:rPr>
        <w:t>требует</w:t>
      </w:r>
      <w:r w:rsidR="007004CE" w:rsidRPr="000D4F15">
        <w:rPr>
          <w:rFonts w:cs="Times New Roman"/>
          <w:sz w:val="28"/>
          <w:szCs w:val="28"/>
          <w:lang w:val="ru-RU" w:eastAsia="ru-RU"/>
        </w:rPr>
        <w:t xml:space="preserve"> слишком долго</w:t>
      </w:r>
      <w:r w:rsidR="000D4F15">
        <w:rPr>
          <w:rFonts w:cs="Times New Roman"/>
          <w:sz w:val="28"/>
          <w:szCs w:val="28"/>
          <w:lang w:val="ru-RU" w:eastAsia="ru-RU"/>
        </w:rPr>
        <w:t>го</w:t>
      </w:r>
      <w:r w:rsidR="007004CE" w:rsidRPr="000D4F15">
        <w:rPr>
          <w:rFonts w:cs="Times New Roman"/>
          <w:sz w:val="28"/>
          <w:szCs w:val="28"/>
          <w:lang w:val="ru-RU" w:eastAsia="ru-RU"/>
        </w:rPr>
        <w:t xml:space="preserve"> врем</w:t>
      </w:r>
      <w:r w:rsidR="00A55A94">
        <w:rPr>
          <w:rFonts w:cs="Times New Roman"/>
          <w:sz w:val="28"/>
          <w:szCs w:val="28"/>
          <w:lang w:val="ru-RU" w:eastAsia="ru-RU"/>
        </w:rPr>
        <w:t>ени</w:t>
      </w:r>
      <w:r w:rsidR="007004CE" w:rsidRPr="000D4F15">
        <w:rPr>
          <w:rFonts w:cs="Times New Roman"/>
          <w:sz w:val="28"/>
          <w:szCs w:val="28"/>
          <w:lang w:val="ru-RU" w:eastAsia="ru-RU"/>
        </w:rPr>
        <w:t xml:space="preserve"> для </w:t>
      </w:r>
      <w:r w:rsidR="000D4F15" w:rsidRPr="000D4F15">
        <w:rPr>
          <w:rFonts w:cs="Times New Roman"/>
          <w:sz w:val="28"/>
          <w:szCs w:val="28"/>
          <w:lang w:val="ru-RU" w:eastAsia="ru-RU"/>
        </w:rPr>
        <w:t>обучения</w:t>
      </w:r>
      <w:r w:rsidR="007004CE" w:rsidRPr="000D4F15">
        <w:rPr>
          <w:rFonts w:cs="Times New Roman"/>
          <w:sz w:val="28"/>
          <w:szCs w:val="28"/>
          <w:lang w:val="ru-RU" w:eastAsia="ru-RU"/>
        </w:rPr>
        <w:t xml:space="preserve"> и </w:t>
      </w:r>
      <w:r w:rsidR="000D4F15" w:rsidRPr="000D4F15">
        <w:rPr>
          <w:rFonts w:cs="Times New Roman"/>
          <w:sz w:val="28"/>
          <w:szCs w:val="28"/>
          <w:lang w:val="ru-RU" w:eastAsia="ru-RU"/>
        </w:rPr>
        <w:t>привносить</w:t>
      </w:r>
      <w:r w:rsidR="007004CE" w:rsidRPr="000D4F15">
        <w:rPr>
          <w:rFonts w:cs="Times New Roman"/>
          <w:sz w:val="28"/>
          <w:szCs w:val="28"/>
          <w:lang w:val="ru-RU" w:eastAsia="ru-RU"/>
        </w:rPr>
        <w:t xml:space="preserve"> </w:t>
      </w:r>
      <w:r w:rsidR="000D4F15">
        <w:rPr>
          <w:rFonts w:cs="Times New Roman"/>
          <w:sz w:val="28"/>
          <w:szCs w:val="28"/>
          <w:lang w:val="ru-RU" w:eastAsia="ru-RU"/>
        </w:rPr>
        <w:t>знания</w:t>
      </w:r>
      <w:r w:rsidR="007004CE" w:rsidRPr="000D4F15">
        <w:rPr>
          <w:rFonts w:cs="Times New Roman"/>
          <w:sz w:val="28"/>
          <w:szCs w:val="28"/>
          <w:lang w:val="ru-RU" w:eastAsia="ru-RU"/>
        </w:rPr>
        <w:t xml:space="preserve"> о </w:t>
      </w:r>
      <w:r w:rsidR="000D4F15" w:rsidRPr="000D4F15">
        <w:rPr>
          <w:rFonts w:cs="Times New Roman"/>
          <w:sz w:val="28"/>
          <w:szCs w:val="28"/>
          <w:lang w:val="ru-RU" w:eastAsia="ru-RU"/>
        </w:rPr>
        <w:t>предметной</w:t>
      </w:r>
      <w:r w:rsidR="007004CE" w:rsidRPr="000D4F15">
        <w:rPr>
          <w:rFonts w:cs="Times New Roman"/>
          <w:sz w:val="28"/>
          <w:szCs w:val="28"/>
          <w:lang w:val="ru-RU" w:eastAsia="ru-RU"/>
        </w:rPr>
        <w:t xml:space="preserve"> области для более </w:t>
      </w:r>
      <w:r w:rsidR="00F6686A" w:rsidRPr="000D4F15">
        <w:rPr>
          <w:rFonts w:cs="Times New Roman"/>
          <w:sz w:val="28"/>
          <w:szCs w:val="28"/>
          <w:lang w:val="ru-RU" w:eastAsia="ru-RU"/>
        </w:rPr>
        <w:t>качественного</w:t>
      </w:r>
      <w:r w:rsidR="007004CE" w:rsidRPr="000D4F15">
        <w:rPr>
          <w:rFonts w:cs="Times New Roman"/>
          <w:sz w:val="28"/>
          <w:szCs w:val="28"/>
          <w:lang w:val="ru-RU" w:eastAsia="ru-RU"/>
        </w:rPr>
        <w:t xml:space="preserve"> решения задачи.</w:t>
      </w:r>
    </w:p>
    <w:p w:rsidR="005D11AA" w:rsidRDefault="005D11AA" w:rsidP="008F26B1">
      <w:pPr>
        <w:rPr>
          <w:lang w:val="ru-RU" w:eastAsia="ru-RU"/>
        </w:rPr>
      </w:pPr>
    </w:p>
    <w:p w:rsidR="003B53F3" w:rsidRPr="00DB5D74" w:rsidRDefault="00E25BA8" w:rsidP="008106E6">
      <w:pPr>
        <w:pStyle w:val="Heading1"/>
        <w:rPr>
          <w:rFonts w:ascii="Times New Roman" w:hAnsi="Times New Roman"/>
          <w:sz w:val="28"/>
          <w:szCs w:val="28"/>
        </w:rPr>
      </w:pPr>
      <w:bookmarkStart w:id="45" w:name="_Toc263111232"/>
      <w:r w:rsidRPr="00DB5D74">
        <w:rPr>
          <w:rFonts w:ascii="Times New Roman" w:hAnsi="Times New Roman"/>
          <w:sz w:val="28"/>
          <w:szCs w:val="28"/>
        </w:rPr>
        <w:lastRenderedPageBreak/>
        <w:t>ЗАКЛЮЧЕНИЕ</w:t>
      </w:r>
      <w:bookmarkEnd w:id="45"/>
    </w:p>
    <w:p w:rsidR="004517FF" w:rsidRPr="008159C1" w:rsidRDefault="008159C1" w:rsidP="004517FF">
      <w:pPr>
        <w:rPr>
          <w:rFonts w:cs="Times New Roman"/>
          <w:sz w:val="28"/>
          <w:szCs w:val="28"/>
          <w:lang w:val="ru-RU" w:eastAsia="ru-RU"/>
        </w:rPr>
      </w:pPr>
      <w:r w:rsidRPr="008159C1">
        <w:rPr>
          <w:rFonts w:cs="Times New Roman"/>
          <w:sz w:val="28"/>
          <w:szCs w:val="28"/>
          <w:lang w:val="ru-RU" w:eastAsia="ru-RU"/>
        </w:rPr>
        <w:t>В</w:t>
      </w:r>
      <w:r w:rsidR="00A94259" w:rsidRPr="008159C1">
        <w:rPr>
          <w:rFonts w:cs="Times New Roman"/>
          <w:sz w:val="28"/>
          <w:szCs w:val="28"/>
          <w:lang w:val="ru-RU" w:eastAsia="ru-RU"/>
        </w:rPr>
        <w:t xml:space="preserve"> результате проделанной работы можно сделать следующие выводы:</w:t>
      </w:r>
    </w:p>
    <w:p w:rsidR="00A94259" w:rsidRPr="008159C1" w:rsidRDefault="001A679F" w:rsidP="002C0C4B">
      <w:pPr>
        <w:pStyle w:val="ListParagraph"/>
        <w:numPr>
          <w:ilvl w:val="0"/>
          <w:numId w:val="7"/>
        </w:numPr>
        <w:rPr>
          <w:rFonts w:cs="Times New Roman"/>
          <w:sz w:val="28"/>
          <w:szCs w:val="28"/>
          <w:lang w:val="ru-RU" w:eastAsia="ru-RU"/>
        </w:rPr>
      </w:pPr>
      <w:r w:rsidRPr="008159C1">
        <w:rPr>
          <w:rFonts w:cs="Times New Roman"/>
          <w:sz w:val="28"/>
          <w:szCs w:val="28"/>
          <w:lang w:eastAsia="ru-RU"/>
        </w:rPr>
        <w:t>HTM</w:t>
      </w:r>
      <w:r w:rsidRPr="008159C1">
        <w:rPr>
          <w:rFonts w:cs="Times New Roman"/>
          <w:sz w:val="28"/>
          <w:szCs w:val="28"/>
          <w:lang w:val="ru-RU" w:eastAsia="ru-RU"/>
        </w:rPr>
        <w:t xml:space="preserve"> можно использовать для обработки музыки</w:t>
      </w:r>
      <w:r w:rsidR="00814E4B" w:rsidRPr="008159C1">
        <w:rPr>
          <w:rFonts w:cs="Times New Roman"/>
          <w:sz w:val="28"/>
          <w:szCs w:val="28"/>
          <w:lang w:val="ru-RU" w:eastAsia="ru-RU"/>
        </w:rPr>
        <w:t>,</w:t>
      </w:r>
      <w:r w:rsidRPr="008159C1">
        <w:rPr>
          <w:rFonts w:cs="Times New Roman"/>
          <w:sz w:val="28"/>
          <w:szCs w:val="28"/>
          <w:lang w:val="ru-RU" w:eastAsia="ru-RU"/>
        </w:rPr>
        <w:t xml:space="preserve"> как промежуточное звено между </w:t>
      </w:r>
      <w:r w:rsidR="00814E4B" w:rsidRPr="008159C1">
        <w:rPr>
          <w:rFonts w:cs="Times New Roman"/>
          <w:sz w:val="28"/>
          <w:szCs w:val="28"/>
          <w:lang w:val="ru-RU" w:eastAsia="ru-RU"/>
        </w:rPr>
        <w:t>классификатором</w:t>
      </w:r>
      <w:r w:rsidRPr="008159C1">
        <w:rPr>
          <w:rFonts w:cs="Times New Roman"/>
          <w:sz w:val="28"/>
          <w:szCs w:val="28"/>
          <w:lang w:val="ru-RU" w:eastAsia="ru-RU"/>
        </w:rPr>
        <w:t xml:space="preserve"> и обработанными аудио данными</w:t>
      </w:r>
      <w:r w:rsidR="00612EF7">
        <w:rPr>
          <w:rFonts w:cs="Times New Roman"/>
          <w:sz w:val="28"/>
          <w:szCs w:val="28"/>
          <w:lang w:val="ru-RU" w:eastAsia="ru-RU"/>
        </w:rPr>
        <w:t xml:space="preserve"> для улучшения скорости и качества классификации.</w:t>
      </w:r>
    </w:p>
    <w:p w:rsidR="00370E21" w:rsidRPr="008159C1" w:rsidRDefault="00370E21" w:rsidP="00370E21">
      <w:pPr>
        <w:pStyle w:val="ListParagraph"/>
        <w:numPr>
          <w:ilvl w:val="0"/>
          <w:numId w:val="7"/>
        </w:numPr>
        <w:rPr>
          <w:rFonts w:cs="Times New Roman"/>
          <w:sz w:val="28"/>
          <w:szCs w:val="28"/>
          <w:lang w:val="ru-RU" w:eastAsia="ru-RU"/>
        </w:rPr>
      </w:pPr>
      <w:r w:rsidRPr="008159C1">
        <w:rPr>
          <w:rFonts w:cs="Times New Roman"/>
          <w:sz w:val="28"/>
          <w:szCs w:val="28"/>
          <w:lang w:eastAsia="ru-RU"/>
        </w:rPr>
        <w:t>HTM</w:t>
      </w:r>
      <w:r w:rsidRPr="008159C1">
        <w:rPr>
          <w:rFonts w:cs="Times New Roman"/>
          <w:sz w:val="28"/>
          <w:szCs w:val="28"/>
          <w:lang w:val="ru-RU" w:eastAsia="ru-RU"/>
        </w:rPr>
        <w:t xml:space="preserve"> </w:t>
      </w:r>
      <w:r>
        <w:rPr>
          <w:rFonts w:cs="Times New Roman"/>
          <w:sz w:val="28"/>
          <w:szCs w:val="28"/>
          <w:lang w:val="ru-RU" w:eastAsia="ru-RU"/>
        </w:rPr>
        <w:t>создает</w:t>
      </w:r>
      <w:r w:rsidRPr="008159C1">
        <w:rPr>
          <w:rFonts w:cs="Times New Roman"/>
          <w:sz w:val="28"/>
          <w:szCs w:val="28"/>
          <w:lang w:val="ru-RU" w:eastAsia="ru-RU"/>
        </w:rPr>
        <w:t xml:space="preserve"> модели, позволяющее использовать одну и ту же обученную сеть для </w:t>
      </w:r>
      <w:r>
        <w:rPr>
          <w:rFonts w:cs="Times New Roman"/>
          <w:sz w:val="28"/>
          <w:szCs w:val="28"/>
          <w:lang w:val="ru-RU" w:eastAsia="ru-RU"/>
        </w:rPr>
        <w:t>двух</w:t>
      </w:r>
      <w:r w:rsidRPr="008159C1">
        <w:rPr>
          <w:rFonts w:cs="Times New Roman"/>
          <w:sz w:val="28"/>
          <w:szCs w:val="28"/>
          <w:lang w:val="ru-RU" w:eastAsia="ru-RU"/>
        </w:rPr>
        <w:t xml:space="preserve"> задач.</w:t>
      </w:r>
    </w:p>
    <w:p w:rsidR="001A679F" w:rsidRPr="001A679F" w:rsidRDefault="001A679F" w:rsidP="001A679F">
      <w:pPr>
        <w:pStyle w:val="ListParagraph"/>
        <w:rPr>
          <w:rFonts w:cs="Times New Roman"/>
          <w:lang w:val="ru-RU" w:eastAsia="ru-RU"/>
        </w:rPr>
      </w:pPr>
    </w:p>
    <w:p w:rsidR="00A94259" w:rsidRPr="00A94259" w:rsidRDefault="00A94259" w:rsidP="004517FF">
      <w:pPr>
        <w:rPr>
          <w:rFonts w:cs="Times New Roman"/>
          <w:lang w:val="ru-RU" w:eastAsia="ru-RU"/>
        </w:rPr>
      </w:pPr>
    </w:p>
    <w:p w:rsidR="008106E6" w:rsidRPr="001C3AFA" w:rsidRDefault="00612EF7" w:rsidP="006D3FD3">
      <w:pPr>
        <w:rPr>
          <w:sz w:val="28"/>
          <w:szCs w:val="28"/>
          <w:lang w:val="ru-RU"/>
        </w:rPr>
      </w:pPr>
      <w:r w:rsidRPr="001C3AFA">
        <w:rPr>
          <w:sz w:val="28"/>
          <w:szCs w:val="28"/>
          <w:lang w:val="ru-RU"/>
        </w:rPr>
        <w:t>Пути и цели дальнейшей работы</w:t>
      </w:r>
      <w:r w:rsidR="006D3FD3" w:rsidRPr="001C3AFA">
        <w:rPr>
          <w:sz w:val="28"/>
          <w:szCs w:val="28"/>
          <w:lang w:val="ru-RU"/>
        </w:rPr>
        <w:t>:</w:t>
      </w:r>
    </w:p>
    <w:p w:rsidR="002034DD" w:rsidRPr="002034DD" w:rsidRDefault="002034DD" w:rsidP="002034DD">
      <w:pPr>
        <w:rPr>
          <w:lang w:val="ru-RU" w:eastAsia="ru-RU"/>
        </w:rPr>
      </w:pPr>
    </w:p>
    <w:p w:rsidR="00993394" w:rsidRPr="001A679F" w:rsidRDefault="001A679F" w:rsidP="002C0C4B">
      <w:pPr>
        <w:pStyle w:val="ListParagraph"/>
        <w:numPr>
          <w:ilvl w:val="0"/>
          <w:numId w:val="8"/>
        </w:numPr>
        <w:rPr>
          <w:rFonts w:cs="Times New Roman"/>
          <w:sz w:val="28"/>
          <w:szCs w:val="28"/>
          <w:lang w:val="ru-RU"/>
        </w:rPr>
      </w:pPr>
      <w:r>
        <w:rPr>
          <w:rFonts w:cs="Times New Roman"/>
          <w:sz w:val="28"/>
          <w:szCs w:val="28"/>
          <w:lang w:val="ru-RU"/>
        </w:rPr>
        <w:t xml:space="preserve">Получать значение </w:t>
      </w:r>
      <w:r w:rsidRPr="001A679F">
        <w:rPr>
          <w:rFonts w:cs="Times New Roman"/>
          <w:sz w:val="28"/>
          <w:szCs w:val="28"/>
          <w:lang w:val="ru-RU"/>
        </w:rPr>
        <w:t>“</w:t>
      </w:r>
      <w:r>
        <w:rPr>
          <w:rFonts w:cs="Times New Roman"/>
          <w:sz w:val="28"/>
          <w:szCs w:val="28"/>
          <w:lang w:val="ru-RU"/>
        </w:rPr>
        <w:t>тембра</w:t>
      </w:r>
      <w:r w:rsidRPr="001A679F">
        <w:rPr>
          <w:rFonts w:cs="Times New Roman"/>
          <w:sz w:val="28"/>
          <w:szCs w:val="28"/>
          <w:lang w:val="ru-RU"/>
        </w:rPr>
        <w:t>”</w:t>
      </w:r>
      <w:r>
        <w:rPr>
          <w:rFonts w:cs="Times New Roman"/>
          <w:sz w:val="28"/>
          <w:szCs w:val="28"/>
          <w:lang w:val="ru-RU"/>
        </w:rPr>
        <w:t xml:space="preserve"> и других моделей из музыкально области как предобработка перед подачей данных на </w:t>
      </w:r>
      <w:r>
        <w:rPr>
          <w:rFonts w:cs="Times New Roman"/>
          <w:sz w:val="28"/>
          <w:szCs w:val="28"/>
        </w:rPr>
        <w:t>HTM</w:t>
      </w:r>
      <w:r w:rsidRPr="001A679F">
        <w:rPr>
          <w:rFonts w:cs="Times New Roman"/>
          <w:sz w:val="28"/>
          <w:szCs w:val="28"/>
          <w:lang w:val="ru-RU"/>
        </w:rPr>
        <w:t xml:space="preserve">.  </w:t>
      </w:r>
      <w:r>
        <w:rPr>
          <w:rFonts w:cs="Times New Roman"/>
          <w:sz w:val="28"/>
          <w:szCs w:val="28"/>
        </w:rPr>
        <w:t>HTM</w:t>
      </w:r>
      <w:r w:rsidRPr="001A679F">
        <w:rPr>
          <w:rFonts w:cs="Times New Roman"/>
          <w:sz w:val="28"/>
          <w:szCs w:val="28"/>
          <w:lang w:val="ru-RU"/>
        </w:rPr>
        <w:t xml:space="preserve"> </w:t>
      </w:r>
      <w:r>
        <w:rPr>
          <w:rFonts w:cs="Times New Roman"/>
          <w:sz w:val="28"/>
          <w:szCs w:val="28"/>
          <w:lang w:val="ru-RU"/>
        </w:rPr>
        <w:t>поддерживает ассиметричную многоуровневую иерархию, что дает обширные возможности для экспериментов</w:t>
      </w:r>
      <w:r w:rsidR="00B33881">
        <w:rPr>
          <w:rFonts w:cs="Times New Roman"/>
          <w:sz w:val="28"/>
          <w:szCs w:val="28"/>
          <w:lang w:val="ru-RU"/>
        </w:rPr>
        <w:t>.</w:t>
      </w:r>
    </w:p>
    <w:p w:rsidR="001A679F" w:rsidRPr="001A679F" w:rsidRDefault="001A679F" w:rsidP="002C0C4B">
      <w:pPr>
        <w:pStyle w:val="ListParagraph"/>
        <w:numPr>
          <w:ilvl w:val="0"/>
          <w:numId w:val="8"/>
        </w:numPr>
        <w:rPr>
          <w:rFonts w:cs="Times New Roman"/>
          <w:sz w:val="28"/>
          <w:szCs w:val="28"/>
          <w:lang w:val="ru-RU"/>
        </w:rPr>
      </w:pPr>
      <w:r>
        <w:rPr>
          <w:rFonts w:cs="Times New Roman"/>
          <w:sz w:val="28"/>
          <w:szCs w:val="28"/>
          <w:lang w:val="ru-RU"/>
        </w:rPr>
        <w:t xml:space="preserve">Получать значения </w:t>
      </w:r>
      <w:r w:rsidRPr="001A679F">
        <w:rPr>
          <w:rFonts w:cs="Times New Roman"/>
          <w:sz w:val="28"/>
          <w:szCs w:val="28"/>
          <w:lang w:val="ru-RU"/>
        </w:rPr>
        <w:t>“</w:t>
      </w:r>
      <w:r>
        <w:rPr>
          <w:rFonts w:cs="Times New Roman"/>
          <w:sz w:val="28"/>
          <w:szCs w:val="28"/>
          <w:lang w:val="ru-RU"/>
        </w:rPr>
        <w:t>тембра</w:t>
      </w:r>
      <w:r w:rsidRPr="001A679F">
        <w:rPr>
          <w:rFonts w:cs="Times New Roman"/>
          <w:sz w:val="28"/>
          <w:szCs w:val="28"/>
          <w:lang w:val="ru-RU"/>
        </w:rPr>
        <w:t>”</w:t>
      </w:r>
      <w:r>
        <w:rPr>
          <w:rFonts w:cs="Times New Roman"/>
          <w:sz w:val="28"/>
          <w:szCs w:val="28"/>
          <w:lang w:val="ru-RU"/>
        </w:rPr>
        <w:t xml:space="preserve"> и других </w:t>
      </w:r>
      <w:r w:rsidR="00CA193D">
        <w:rPr>
          <w:rFonts w:cs="Times New Roman"/>
          <w:sz w:val="28"/>
          <w:szCs w:val="28"/>
          <w:lang w:val="ru-RU"/>
        </w:rPr>
        <w:t xml:space="preserve">музыкальных </w:t>
      </w:r>
      <w:r>
        <w:rPr>
          <w:rFonts w:cs="Times New Roman"/>
          <w:sz w:val="28"/>
          <w:szCs w:val="28"/>
          <w:lang w:val="ru-RU"/>
        </w:rPr>
        <w:t xml:space="preserve">моделей </w:t>
      </w:r>
      <w:r w:rsidR="00CA193D">
        <w:rPr>
          <w:rFonts w:cs="Times New Roman"/>
          <w:sz w:val="28"/>
          <w:szCs w:val="28"/>
          <w:lang w:val="ru-RU"/>
        </w:rPr>
        <w:t xml:space="preserve"> </w:t>
      </w:r>
      <w:r>
        <w:rPr>
          <w:rFonts w:cs="Times New Roman"/>
          <w:sz w:val="28"/>
          <w:szCs w:val="28"/>
          <w:lang w:val="ru-RU"/>
        </w:rPr>
        <w:t>для сравнения качества классификации по вычисленным вектора</w:t>
      </w:r>
      <w:r w:rsidR="00CA193D">
        <w:rPr>
          <w:rFonts w:cs="Times New Roman"/>
          <w:sz w:val="28"/>
          <w:szCs w:val="28"/>
          <w:lang w:val="ru-RU"/>
        </w:rPr>
        <w:t>м</w:t>
      </w:r>
      <w:r>
        <w:rPr>
          <w:rFonts w:cs="Times New Roman"/>
          <w:sz w:val="28"/>
          <w:szCs w:val="28"/>
          <w:lang w:val="ru-RU"/>
        </w:rPr>
        <w:t xml:space="preserve"> признаков с </w:t>
      </w:r>
      <w:r>
        <w:rPr>
          <w:rFonts w:cs="Times New Roman"/>
          <w:sz w:val="28"/>
          <w:szCs w:val="28"/>
        </w:rPr>
        <w:t>HTM</w:t>
      </w:r>
      <w:r>
        <w:rPr>
          <w:rFonts w:cs="Times New Roman"/>
          <w:sz w:val="28"/>
          <w:szCs w:val="28"/>
          <w:lang w:val="ru-RU"/>
        </w:rPr>
        <w:t xml:space="preserve">. Данные могут использованы для понимая того, какую модель строит </w:t>
      </w:r>
      <w:r>
        <w:rPr>
          <w:rFonts w:cs="Times New Roman"/>
          <w:sz w:val="28"/>
          <w:szCs w:val="28"/>
        </w:rPr>
        <w:t>HTM</w:t>
      </w:r>
      <w:r w:rsidR="00B33881">
        <w:rPr>
          <w:rFonts w:cs="Times New Roman"/>
          <w:sz w:val="28"/>
          <w:szCs w:val="28"/>
          <w:lang w:val="ru-RU"/>
        </w:rPr>
        <w:t>.</w:t>
      </w:r>
    </w:p>
    <w:p w:rsidR="001A679F" w:rsidRDefault="00B33881" w:rsidP="002C0C4B">
      <w:pPr>
        <w:pStyle w:val="ListParagraph"/>
        <w:numPr>
          <w:ilvl w:val="0"/>
          <w:numId w:val="8"/>
        </w:numPr>
        <w:rPr>
          <w:rFonts w:cs="Times New Roman"/>
          <w:sz w:val="28"/>
          <w:szCs w:val="28"/>
          <w:lang w:val="ru-RU"/>
        </w:rPr>
      </w:pPr>
      <w:r>
        <w:rPr>
          <w:rFonts w:cs="Times New Roman"/>
          <w:sz w:val="28"/>
          <w:szCs w:val="28"/>
          <w:lang w:val="ru-RU"/>
        </w:rPr>
        <w:t>И</w:t>
      </w:r>
      <w:r w:rsidR="001A679F">
        <w:rPr>
          <w:rFonts w:cs="Times New Roman"/>
          <w:sz w:val="28"/>
          <w:szCs w:val="28"/>
          <w:lang w:val="ru-RU"/>
        </w:rPr>
        <w:t xml:space="preserve">спользовать информацию о периодичности и очередности паттернов, а не только временную близость. </w:t>
      </w:r>
      <w:r w:rsidR="00E21E38">
        <w:rPr>
          <w:rFonts w:cs="Times New Roman"/>
          <w:sz w:val="28"/>
          <w:szCs w:val="28"/>
          <w:lang w:val="ru-RU"/>
        </w:rPr>
        <w:t>Текущая</w:t>
      </w:r>
      <w:r w:rsidR="001A679F">
        <w:rPr>
          <w:rFonts w:cs="Times New Roman"/>
          <w:sz w:val="28"/>
          <w:szCs w:val="28"/>
          <w:lang w:val="ru-RU"/>
        </w:rPr>
        <w:t xml:space="preserve"> до</w:t>
      </w:r>
      <w:r w:rsidR="00E83D63">
        <w:rPr>
          <w:rFonts w:cs="Times New Roman"/>
          <w:sz w:val="28"/>
          <w:szCs w:val="28"/>
          <w:lang w:val="ru-RU"/>
        </w:rPr>
        <w:t xml:space="preserve">ступная реализация </w:t>
      </w:r>
      <w:bookmarkStart w:id="46" w:name="_GoBack"/>
      <w:bookmarkEnd w:id="46"/>
      <w:r w:rsidR="00E83D63">
        <w:rPr>
          <w:rFonts w:cs="Times New Roman"/>
          <w:sz w:val="28"/>
          <w:szCs w:val="28"/>
          <w:lang w:val="ru-RU"/>
        </w:rPr>
        <w:t>частично поддерживает работу с очередями</w:t>
      </w:r>
      <w:sdt>
        <w:sdtPr>
          <w:rPr>
            <w:rFonts w:cs="Times New Roman"/>
            <w:sz w:val="28"/>
            <w:szCs w:val="28"/>
            <w:lang w:val="ru-RU"/>
          </w:rPr>
          <w:id w:val="2204653"/>
          <w:citation/>
        </w:sdtPr>
        <w:sdtEndPr/>
        <w:sdtContent>
          <w:r w:rsidR="007A7A97">
            <w:rPr>
              <w:rFonts w:cs="Times New Roman"/>
              <w:sz w:val="28"/>
              <w:szCs w:val="28"/>
              <w:lang w:val="ru-RU"/>
            </w:rPr>
            <w:fldChar w:fldCharType="begin"/>
          </w:r>
          <w:r w:rsidR="00260C83" w:rsidRPr="00405D1E">
            <w:rPr>
              <w:rFonts w:cs="Times New Roman"/>
              <w:sz w:val="28"/>
              <w:szCs w:val="28"/>
              <w:lang w:val="ru-RU"/>
            </w:rPr>
            <w:instrText xml:space="preserve"> </w:instrText>
          </w:r>
          <w:r w:rsidR="00260C83">
            <w:rPr>
              <w:rFonts w:cs="Times New Roman"/>
              <w:sz w:val="28"/>
              <w:szCs w:val="28"/>
            </w:rPr>
            <w:instrText>CITATION</w:instrText>
          </w:r>
          <w:r w:rsidR="00260C83" w:rsidRPr="00405D1E">
            <w:rPr>
              <w:rFonts w:cs="Times New Roman"/>
              <w:sz w:val="28"/>
              <w:szCs w:val="28"/>
              <w:lang w:val="ru-RU"/>
            </w:rPr>
            <w:instrText xml:space="preserve"> </w:instrText>
          </w:r>
          <w:r w:rsidR="00260C83">
            <w:rPr>
              <w:rFonts w:cs="Times New Roman"/>
              <w:sz w:val="28"/>
              <w:szCs w:val="28"/>
            </w:rPr>
            <w:instrText>Num</w:instrText>
          </w:r>
          <w:r w:rsidR="00260C83" w:rsidRPr="00405D1E">
            <w:rPr>
              <w:rFonts w:cs="Times New Roman"/>
              <w:sz w:val="28"/>
              <w:szCs w:val="28"/>
              <w:lang w:val="ru-RU"/>
            </w:rPr>
            <w:instrText xml:space="preserve"> \</w:instrText>
          </w:r>
          <w:r w:rsidR="00260C83">
            <w:rPr>
              <w:rFonts w:cs="Times New Roman"/>
              <w:sz w:val="28"/>
              <w:szCs w:val="28"/>
            </w:rPr>
            <w:instrText>l</w:instrText>
          </w:r>
          <w:r w:rsidR="00260C83" w:rsidRPr="00405D1E">
            <w:rPr>
              <w:rFonts w:cs="Times New Roman"/>
              <w:sz w:val="28"/>
              <w:szCs w:val="28"/>
              <w:lang w:val="ru-RU"/>
            </w:rPr>
            <w:instrText xml:space="preserve"> 1033  </w:instrText>
          </w:r>
          <w:r w:rsidR="007A7A97">
            <w:rPr>
              <w:rFonts w:cs="Times New Roman"/>
              <w:sz w:val="28"/>
              <w:szCs w:val="28"/>
              <w:lang w:val="ru-RU"/>
            </w:rPr>
            <w:fldChar w:fldCharType="separate"/>
          </w:r>
          <w:r w:rsidR="00DA30C4" w:rsidRPr="00DA30C4">
            <w:rPr>
              <w:rFonts w:cs="Times New Roman"/>
              <w:noProof/>
              <w:sz w:val="28"/>
              <w:szCs w:val="28"/>
              <w:lang w:val="ru-RU"/>
            </w:rPr>
            <w:t xml:space="preserve"> [</w:t>
          </w:r>
          <w:hyperlink w:anchor="Num" w:history="1">
            <w:r w:rsidR="00DA30C4" w:rsidRPr="00DA30C4">
              <w:rPr>
                <w:rFonts w:cs="Times New Roman"/>
                <w:noProof/>
                <w:sz w:val="28"/>
                <w:szCs w:val="28"/>
                <w:lang w:val="ru-RU"/>
              </w:rPr>
              <w:t>19</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r w:rsidR="00007A14" w:rsidRPr="00007A14">
        <w:rPr>
          <w:rFonts w:cs="Times New Roman"/>
          <w:sz w:val="28"/>
          <w:szCs w:val="28"/>
          <w:lang w:val="ru-RU"/>
        </w:rPr>
        <w:t xml:space="preserve">, </w:t>
      </w:r>
      <w:r w:rsidR="00007A14">
        <w:rPr>
          <w:rFonts w:cs="Times New Roman"/>
          <w:sz w:val="28"/>
          <w:szCs w:val="28"/>
          <w:lang w:val="ru-RU"/>
        </w:rPr>
        <w:t xml:space="preserve">а также на </w:t>
      </w:r>
      <w:r w:rsidR="003A64E3">
        <w:rPr>
          <w:rFonts w:cs="Times New Roman"/>
          <w:sz w:val="28"/>
          <w:szCs w:val="28"/>
          <w:lang w:val="ru-RU"/>
        </w:rPr>
        <w:t xml:space="preserve">перспективы такого подхода </w:t>
      </w:r>
      <w:r w:rsidR="00007A14">
        <w:rPr>
          <w:rFonts w:cs="Times New Roman"/>
          <w:sz w:val="28"/>
          <w:szCs w:val="28"/>
          <w:lang w:val="ru-RU"/>
        </w:rPr>
        <w:t xml:space="preserve">явно </w:t>
      </w:r>
      <w:r w:rsidR="003A64E3">
        <w:rPr>
          <w:rFonts w:cs="Times New Roman"/>
          <w:sz w:val="28"/>
          <w:szCs w:val="28"/>
          <w:lang w:val="ru-RU"/>
        </w:rPr>
        <w:t>указывают</w:t>
      </w:r>
      <w:r w:rsidR="00007A14">
        <w:rPr>
          <w:rFonts w:cs="Times New Roman"/>
          <w:sz w:val="28"/>
          <w:szCs w:val="28"/>
          <w:lang w:val="ru-RU"/>
        </w:rPr>
        <w:t xml:space="preserve"> исследования</w:t>
      </w:r>
      <w:sdt>
        <w:sdtPr>
          <w:rPr>
            <w:rFonts w:cs="Times New Roman"/>
            <w:sz w:val="28"/>
            <w:szCs w:val="28"/>
            <w:lang w:val="ru-RU"/>
          </w:rPr>
          <w:id w:val="2204654"/>
          <w:citation/>
        </w:sdtPr>
        <w:sdtEndPr/>
        <w:sdtContent>
          <w:r w:rsidR="007A7A97">
            <w:rPr>
              <w:rFonts w:cs="Times New Roman"/>
              <w:sz w:val="28"/>
              <w:szCs w:val="28"/>
              <w:lang w:val="ru-RU"/>
            </w:rPr>
            <w:fldChar w:fldCharType="begin"/>
          </w:r>
          <w:r w:rsidR="00260C83">
            <w:rPr>
              <w:rFonts w:cs="Times New Roman"/>
              <w:sz w:val="28"/>
              <w:szCs w:val="28"/>
              <w:lang w:val="ru-RU"/>
            </w:rPr>
            <w:instrText xml:space="preserve"> CITATION Jam09 \l 1049  </w:instrText>
          </w:r>
          <w:r w:rsidR="007A7A97">
            <w:rPr>
              <w:rFonts w:cs="Times New Roman"/>
              <w:sz w:val="28"/>
              <w:szCs w:val="28"/>
              <w:lang w:val="ru-RU"/>
            </w:rPr>
            <w:fldChar w:fldCharType="separate"/>
          </w:r>
          <w:r w:rsidR="00DA30C4">
            <w:rPr>
              <w:rFonts w:cs="Times New Roman"/>
              <w:noProof/>
              <w:sz w:val="28"/>
              <w:szCs w:val="28"/>
              <w:lang w:val="ru-RU"/>
            </w:rPr>
            <w:t xml:space="preserve"> </w:t>
          </w:r>
          <w:r w:rsidR="00DA30C4" w:rsidRPr="00DA30C4">
            <w:rPr>
              <w:rFonts w:cs="Times New Roman"/>
              <w:noProof/>
              <w:sz w:val="28"/>
              <w:szCs w:val="28"/>
              <w:lang w:val="ru-RU"/>
            </w:rPr>
            <w:t>[</w:t>
          </w:r>
          <w:hyperlink w:anchor="Jam09" w:history="1">
            <w:r w:rsidR="00DA30C4" w:rsidRPr="00DA30C4">
              <w:rPr>
                <w:rFonts w:cs="Times New Roman"/>
                <w:noProof/>
                <w:sz w:val="28"/>
                <w:szCs w:val="28"/>
                <w:lang w:val="ru-RU"/>
              </w:rPr>
              <w:t>9</w:t>
            </w:r>
          </w:hyperlink>
          <w:r w:rsidR="00DA30C4" w:rsidRPr="00DA30C4">
            <w:rPr>
              <w:rFonts w:cs="Times New Roman"/>
              <w:noProof/>
              <w:sz w:val="28"/>
              <w:szCs w:val="28"/>
              <w:lang w:val="ru-RU"/>
            </w:rPr>
            <w:t>]</w:t>
          </w:r>
          <w:r w:rsidR="007A7A97">
            <w:rPr>
              <w:rFonts w:cs="Times New Roman"/>
              <w:sz w:val="28"/>
              <w:szCs w:val="28"/>
              <w:lang w:val="ru-RU"/>
            </w:rPr>
            <w:fldChar w:fldCharType="end"/>
          </w:r>
        </w:sdtContent>
      </w:sdt>
      <w:r w:rsidR="00007A14">
        <w:rPr>
          <w:rFonts w:cs="Times New Roman"/>
          <w:sz w:val="28"/>
          <w:szCs w:val="28"/>
          <w:lang w:val="ru-RU"/>
        </w:rPr>
        <w:t>.</w:t>
      </w:r>
    </w:p>
    <w:p w:rsidR="00231FB6" w:rsidRDefault="00D16F04" w:rsidP="00C117F9">
      <w:pPr>
        <w:pStyle w:val="ListParagraph"/>
        <w:numPr>
          <w:ilvl w:val="0"/>
          <w:numId w:val="7"/>
        </w:numPr>
        <w:rPr>
          <w:rFonts w:cs="Times New Roman"/>
          <w:sz w:val="28"/>
          <w:szCs w:val="28"/>
          <w:lang w:val="ru-RU" w:eastAsia="ru-RU"/>
        </w:rPr>
      </w:pPr>
      <w:r w:rsidRPr="00D16F04">
        <w:rPr>
          <w:rFonts w:cs="Times New Roman"/>
          <w:sz w:val="28"/>
          <w:szCs w:val="28"/>
          <w:lang w:val="ru-RU"/>
        </w:rPr>
        <w:t>Использовать</w:t>
      </w:r>
      <w:r w:rsidR="00561480" w:rsidRPr="00D16F04">
        <w:rPr>
          <w:rFonts w:cs="Times New Roman"/>
          <w:sz w:val="28"/>
          <w:szCs w:val="28"/>
          <w:lang w:val="ru-RU"/>
        </w:rPr>
        <w:t xml:space="preserve"> оптимизаци</w:t>
      </w:r>
      <w:r w:rsidRPr="00D16F04">
        <w:rPr>
          <w:rFonts w:cs="Times New Roman"/>
          <w:sz w:val="28"/>
          <w:szCs w:val="28"/>
          <w:lang w:val="ru-RU"/>
        </w:rPr>
        <w:t>ю</w:t>
      </w:r>
      <w:r w:rsidR="00561480" w:rsidRPr="00D16F04">
        <w:rPr>
          <w:rFonts w:cs="Times New Roman"/>
          <w:sz w:val="28"/>
          <w:szCs w:val="28"/>
          <w:lang w:val="ru-RU"/>
        </w:rPr>
        <w:t xml:space="preserve"> для </w:t>
      </w:r>
      <w:r w:rsidRPr="00D16F04">
        <w:rPr>
          <w:rFonts w:cs="Times New Roman"/>
          <w:sz w:val="28"/>
          <w:szCs w:val="28"/>
          <w:lang w:val="ru-RU"/>
        </w:rPr>
        <w:t>автоматического</w:t>
      </w:r>
      <w:r w:rsidR="00561480" w:rsidRPr="00D16F04">
        <w:rPr>
          <w:rFonts w:cs="Times New Roman"/>
          <w:sz w:val="28"/>
          <w:szCs w:val="28"/>
          <w:lang w:val="ru-RU"/>
        </w:rPr>
        <w:t xml:space="preserve"> подбора </w:t>
      </w:r>
      <w:r w:rsidRPr="00D16F04">
        <w:rPr>
          <w:rFonts w:cs="Times New Roman"/>
          <w:sz w:val="28"/>
          <w:szCs w:val="28"/>
          <w:lang w:val="ru-RU"/>
        </w:rPr>
        <w:t>п</w:t>
      </w:r>
      <w:r w:rsidR="00561480" w:rsidRPr="00D16F04">
        <w:rPr>
          <w:rFonts w:cs="Times New Roman"/>
          <w:sz w:val="28"/>
          <w:szCs w:val="28"/>
          <w:lang w:val="ru-RU"/>
        </w:rPr>
        <w:t xml:space="preserve">араметров </w:t>
      </w:r>
      <w:r w:rsidRPr="00D16F04">
        <w:rPr>
          <w:rFonts w:cs="Times New Roman"/>
          <w:sz w:val="28"/>
          <w:szCs w:val="28"/>
        </w:rPr>
        <w:t>HTM</w:t>
      </w:r>
      <w:r w:rsidRPr="00D16F04">
        <w:rPr>
          <w:rFonts w:cs="Times New Roman"/>
          <w:sz w:val="28"/>
          <w:szCs w:val="28"/>
          <w:lang w:val="ru-RU"/>
        </w:rPr>
        <w:t xml:space="preserve"> сети</w:t>
      </w:r>
      <w:r w:rsidR="003931D6">
        <w:rPr>
          <w:rFonts w:cs="Times New Roman"/>
          <w:sz w:val="28"/>
          <w:szCs w:val="28"/>
          <w:lang w:val="ru-RU"/>
        </w:rPr>
        <w:t>.</w:t>
      </w:r>
    </w:p>
    <w:p w:rsidR="00C117F9" w:rsidRPr="008159C1" w:rsidRDefault="00231FB6" w:rsidP="00C117F9">
      <w:pPr>
        <w:pStyle w:val="ListParagraph"/>
        <w:numPr>
          <w:ilvl w:val="0"/>
          <w:numId w:val="7"/>
        </w:numPr>
        <w:rPr>
          <w:rFonts w:cs="Times New Roman"/>
          <w:sz w:val="28"/>
          <w:szCs w:val="28"/>
          <w:lang w:val="ru-RU" w:eastAsia="ru-RU"/>
        </w:rPr>
      </w:pPr>
      <w:r>
        <w:rPr>
          <w:rFonts w:cs="Times New Roman"/>
          <w:sz w:val="28"/>
          <w:szCs w:val="28"/>
          <w:lang w:val="ru-RU"/>
        </w:rPr>
        <w:t xml:space="preserve">Использовать </w:t>
      </w:r>
      <w:r w:rsidR="00155E3E">
        <w:rPr>
          <w:rFonts w:cs="Times New Roman"/>
          <w:sz w:val="28"/>
          <w:szCs w:val="28"/>
        </w:rPr>
        <w:t>n</w:t>
      </w:r>
      <w:r w:rsidR="00155E3E" w:rsidRPr="00155E3E">
        <w:rPr>
          <w:rFonts w:cs="Times New Roman"/>
          <w:sz w:val="28"/>
          <w:szCs w:val="28"/>
          <w:lang w:val="ru-RU"/>
        </w:rPr>
        <w:t>-</w:t>
      </w:r>
      <w:r w:rsidR="00155E3E">
        <w:rPr>
          <w:rFonts w:cs="Times New Roman"/>
          <w:sz w:val="28"/>
          <w:szCs w:val="28"/>
          <w:lang w:val="ru-RU"/>
        </w:rPr>
        <w:t xml:space="preserve">разовую </w:t>
      </w:r>
      <w:r w:rsidR="00D16F04" w:rsidRPr="00D16F04">
        <w:rPr>
          <w:rFonts w:cs="Times New Roman"/>
          <w:sz w:val="28"/>
          <w:szCs w:val="28"/>
          <w:lang w:val="ru-RU"/>
        </w:rPr>
        <w:t>непересекающуюся</w:t>
      </w:r>
      <w:r w:rsidR="00561480" w:rsidRPr="00D16F04">
        <w:rPr>
          <w:rFonts w:cs="Times New Roman"/>
          <w:sz w:val="28"/>
          <w:szCs w:val="28"/>
          <w:lang w:val="ru-RU"/>
        </w:rPr>
        <w:t xml:space="preserve"> случайную выборку </w:t>
      </w:r>
      <w:r w:rsidR="00D16F04" w:rsidRPr="00D16F04">
        <w:rPr>
          <w:rFonts w:cs="Times New Roman"/>
          <w:sz w:val="28"/>
          <w:szCs w:val="28"/>
          <w:lang w:val="ru-RU"/>
        </w:rPr>
        <w:t>звуковых</w:t>
      </w:r>
      <w:r w:rsidR="00561480" w:rsidRPr="00D16F04">
        <w:rPr>
          <w:rFonts w:cs="Times New Roman"/>
          <w:sz w:val="28"/>
          <w:szCs w:val="28"/>
          <w:lang w:val="ru-RU"/>
        </w:rPr>
        <w:t xml:space="preserve"> данны</w:t>
      </w:r>
      <w:r w:rsidR="00D16F04" w:rsidRPr="00D16F04">
        <w:rPr>
          <w:rFonts w:cs="Times New Roman"/>
          <w:sz w:val="28"/>
          <w:szCs w:val="28"/>
          <w:lang w:val="ru-RU"/>
        </w:rPr>
        <w:t>х</w:t>
      </w:r>
      <w:r w:rsidR="00561480" w:rsidRPr="00D16F04">
        <w:rPr>
          <w:rFonts w:cs="Times New Roman"/>
          <w:sz w:val="28"/>
          <w:szCs w:val="28"/>
          <w:lang w:val="ru-RU"/>
        </w:rPr>
        <w:t xml:space="preserve"> для получения качественных статистических данных.</w:t>
      </w:r>
      <w:r w:rsidR="00D16F04" w:rsidRPr="00D16F04">
        <w:rPr>
          <w:rFonts w:cs="Times New Roman"/>
          <w:sz w:val="28"/>
          <w:szCs w:val="28"/>
          <w:lang w:val="ru-RU"/>
        </w:rPr>
        <w:t xml:space="preserve"> </w:t>
      </w:r>
      <w:r>
        <w:rPr>
          <w:rFonts w:cs="Times New Roman"/>
          <w:sz w:val="28"/>
          <w:szCs w:val="28"/>
          <w:lang w:val="ru-RU"/>
        </w:rPr>
        <w:t>Также и</w:t>
      </w:r>
      <w:r w:rsidR="00FE1909" w:rsidRPr="00D16F04">
        <w:rPr>
          <w:rFonts w:cs="Times New Roman"/>
          <w:sz w:val="28"/>
          <w:szCs w:val="28"/>
          <w:lang w:val="ru-RU"/>
        </w:rPr>
        <w:t xml:space="preserve">спользовать для анализа задачи и цели из </w:t>
      </w:r>
      <w:r w:rsidR="00FE1909" w:rsidRPr="00D16F04">
        <w:rPr>
          <w:rFonts w:cs="Times New Roman"/>
          <w:sz w:val="28"/>
          <w:szCs w:val="28"/>
        </w:rPr>
        <w:t>MIREX</w:t>
      </w:r>
      <w:r w:rsidR="00D16F04">
        <w:rPr>
          <w:rStyle w:val="FootnoteReference"/>
          <w:rFonts w:cs="Times New Roman"/>
          <w:sz w:val="28"/>
          <w:szCs w:val="28"/>
        </w:rPr>
        <w:footnoteReference w:id="8"/>
      </w:r>
      <w:r w:rsidR="00FE1909" w:rsidRPr="00D16F04">
        <w:rPr>
          <w:rFonts w:cs="Times New Roman"/>
          <w:sz w:val="28"/>
          <w:szCs w:val="28"/>
          <w:lang w:val="ru-RU"/>
        </w:rPr>
        <w:t xml:space="preserve"> для </w:t>
      </w:r>
      <w:r w:rsidR="00D16F04">
        <w:rPr>
          <w:rFonts w:cs="Times New Roman"/>
          <w:sz w:val="28"/>
          <w:szCs w:val="28"/>
          <w:lang w:val="ru-RU"/>
        </w:rPr>
        <w:t>сравнения</w:t>
      </w:r>
      <w:r w:rsidR="00C117F9">
        <w:rPr>
          <w:rFonts w:cs="Times New Roman"/>
          <w:sz w:val="28"/>
          <w:szCs w:val="28"/>
          <w:lang w:val="ru-RU"/>
        </w:rPr>
        <w:t xml:space="preserve"> </w:t>
      </w:r>
      <w:r w:rsidR="00C117F9" w:rsidRPr="008159C1">
        <w:rPr>
          <w:rFonts w:cs="Times New Roman"/>
          <w:sz w:val="28"/>
          <w:szCs w:val="28"/>
          <w:lang w:val="ru-RU" w:eastAsia="ru-RU"/>
        </w:rPr>
        <w:t>с специально построенными моделями</w:t>
      </w:r>
      <w:r w:rsidR="00C117F9">
        <w:rPr>
          <w:rFonts w:cs="Times New Roman"/>
          <w:sz w:val="28"/>
          <w:szCs w:val="28"/>
          <w:lang w:val="ru-RU" w:eastAsia="ru-RU"/>
        </w:rPr>
        <w:t xml:space="preserve"> для различных конкретных задач </w:t>
      </w:r>
      <w:r w:rsidR="00C117F9" w:rsidRPr="008159C1">
        <w:rPr>
          <w:rFonts w:cs="Times New Roman"/>
          <w:sz w:val="28"/>
          <w:szCs w:val="28"/>
          <w:lang w:eastAsia="ru-RU"/>
        </w:rPr>
        <w:t>MIR</w:t>
      </w:r>
      <w:r w:rsidR="00C117F9" w:rsidRPr="008159C1">
        <w:rPr>
          <w:rFonts w:cs="Times New Roman"/>
          <w:sz w:val="28"/>
          <w:szCs w:val="28"/>
          <w:lang w:val="ru-RU" w:eastAsia="ru-RU"/>
        </w:rPr>
        <w:t>.</w:t>
      </w:r>
    </w:p>
    <w:p w:rsidR="00FE1909" w:rsidRDefault="00FE1909" w:rsidP="00C117F9">
      <w:pPr>
        <w:pStyle w:val="ListParagraph"/>
        <w:ind w:left="792"/>
        <w:rPr>
          <w:rFonts w:cs="Times New Roman"/>
          <w:sz w:val="28"/>
          <w:szCs w:val="28"/>
          <w:lang w:val="ru-RU"/>
        </w:rPr>
      </w:pPr>
    </w:p>
    <w:p w:rsidR="00DB0A78" w:rsidRPr="00D16F04" w:rsidRDefault="00DB0A78" w:rsidP="00DB0A78">
      <w:pPr>
        <w:pStyle w:val="ListParagraph"/>
        <w:ind w:left="792"/>
        <w:rPr>
          <w:rFonts w:cs="Times New Roman"/>
          <w:sz w:val="28"/>
          <w:szCs w:val="28"/>
          <w:lang w:val="ru-RU"/>
        </w:rPr>
      </w:pPr>
    </w:p>
    <w:sdt>
      <w:sdtPr>
        <w:rPr>
          <w:rFonts w:ascii="Times New Roman" w:eastAsia="Lucida Sans Unicode" w:hAnsi="Times New Roman" w:cs="Tahoma"/>
          <w:b w:val="0"/>
          <w:bCs w:val="0"/>
          <w:kern w:val="3"/>
          <w:sz w:val="24"/>
          <w:szCs w:val="24"/>
          <w:lang w:val="en-US" w:eastAsia="en-US"/>
        </w:rPr>
        <w:id w:val="54871138"/>
        <w:docPartObj>
          <w:docPartGallery w:val="Bibliographies"/>
          <w:docPartUnique/>
        </w:docPartObj>
      </w:sdtPr>
      <w:sdtEndPr/>
      <w:sdtContent>
        <w:bookmarkStart w:id="47" w:name="_Toc263111233" w:displacedByCustomXml="prev"/>
        <w:p w:rsidR="00CB3E40" w:rsidRDefault="007C071C">
          <w:pPr>
            <w:pStyle w:val="Heading1"/>
          </w:pPr>
          <w:r w:rsidRPr="007C071C">
            <w:t>С</w:t>
          </w:r>
          <w:r>
            <w:t>ПИСОК ИСПОЛЬЗОВАННЫХ ИСТОЧНИКОВ</w:t>
          </w:r>
          <w:bookmarkEnd w:id="47"/>
        </w:p>
        <w:p w:rsidR="00DA30C4" w:rsidRDefault="007A7A97" w:rsidP="00DA30C4">
          <w:pPr>
            <w:pStyle w:val="Bibliography"/>
            <w:rPr>
              <w:noProof/>
              <w:vanish/>
            </w:rPr>
          </w:pPr>
          <w:r w:rsidRPr="00664D09">
            <w:rPr>
              <w:sz w:val="28"/>
              <w:szCs w:val="28"/>
            </w:rPr>
            <w:fldChar w:fldCharType="begin"/>
          </w:r>
          <w:r w:rsidR="00CB3E40" w:rsidRPr="00664D09">
            <w:rPr>
              <w:sz w:val="28"/>
              <w:szCs w:val="28"/>
            </w:rPr>
            <w:instrText xml:space="preserve"> BIBLIOGRAPHY </w:instrText>
          </w:r>
          <w:r w:rsidRPr="00664D09">
            <w:rPr>
              <w:sz w:val="28"/>
              <w:szCs w:val="28"/>
            </w:rPr>
            <w:fldChar w:fldCharType="separate"/>
          </w:r>
          <w:r w:rsidR="00DA30C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326"/>
          </w:tblGrid>
          <w:tr w:rsidR="00DA30C4" w:rsidTr="00DA30C4">
            <w:trPr>
              <w:tblCellSpacing w:w="15" w:type="dxa"/>
            </w:trPr>
            <w:tc>
              <w:tcPr>
                <w:tcW w:w="0" w:type="auto"/>
                <w:hideMark/>
              </w:tcPr>
              <w:p w:rsidR="00DA30C4" w:rsidRDefault="00DA30C4">
                <w:pPr>
                  <w:pStyle w:val="Bibliography"/>
                  <w:rPr>
                    <w:rFonts w:eastAsiaTheme="minorEastAsia"/>
                    <w:noProof/>
                  </w:rPr>
                </w:pPr>
                <w:bookmarkStart w:id="48" w:name="Lil08"/>
                <w:r>
                  <w:rPr>
                    <w:noProof/>
                  </w:rPr>
                  <w:t>1.</w:t>
                </w:r>
                <w:bookmarkEnd w:id="48"/>
              </w:p>
            </w:tc>
            <w:tc>
              <w:tcPr>
                <w:tcW w:w="0" w:type="auto"/>
                <w:hideMark/>
              </w:tcPr>
              <w:p w:rsidR="00DA30C4" w:rsidRDefault="00DA30C4">
                <w:pPr>
                  <w:pStyle w:val="Bibliography"/>
                  <w:rPr>
                    <w:rFonts w:eastAsiaTheme="minorEastAsia"/>
                    <w:noProof/>
                  </w:rPr>
                </w:pPr>
                <w:r>
                  <w:rPr>
                    <w:noProof/>
                  </w:rPr>
                  <w:t>Lillie, A.: MusicBox: Navigating the space of your music., Massachusetts Institute of Technology (September 2008)</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49" w:name="Tri05"/>
                <w:r>
                  <w:rPr>
                    <w:noProof/>
                  </w:rPr>
                  <w:t>2.</w:t>
                </w:r>
                <w:bookmarkEnd w:id="49"/>
              </w:p>
            </w:tc>
            <w:tc>
              <w:tcPr>
                <w:tcW w:w="0" w:type="auto"/>
                <w:hideMark/>
              </w:tcPr>
              <w:p w:rsidR="00DA30C4" w:rsidRDefault="00DA30C4">
                <w:pPr>
                  <w:pStyle w:val="Bibliography"/>
                  <w:rPr>
                    <w:rFonts w:eastAsiaTheme="minorEastAsia"/>
                    <w:noProof/>
                  </w:rPr>
                </w:pPr>
                <w:r>
                  <w:rPr>
                    <w:noProof/>
                  </w:rPr>
                  <w:t>Jehan, T.: Creating Music by Listening., MASSACHUSETTS INSTITUTE OF TECHNOLOGY (2005)</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0" w:name="Lar10"/>
                <w:r>
                  <w:rPr>
                    <w:noProof/>
                  </w:rPr>
                  <w:t>3.</w:t>
                </w:r>
                <w:bookmarkEnd w:id="50"/>
              </w:p>
            </w:tc>
            <w:tc>
              <w:tcPr>
                <w:tcW w:w="0" w:type="auto"/>
                <w:hideMark/>
              </w:tcPr>
              <w:p w:rsidR="00DA30C4" w:rsidRDefault="00DA30C4">
                <w:pPr>
                  <w:pStyle w:val="Bibliography"/>
                  <w:rPr>
                    <w:rFonts w:eastAsiaTheme="minorEastAsia"/>
                    <w:noProof/>
                  </w:rPr>
                </w:pPr>
                <w:r>
                  <w:rPr>
                    <w:noProof/>
                  </w:rPr>
                  <w:t>Lartillot, O.: MIRtoolbox 1.3 User’s Manual.</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1" w:name="Geo02"/>
                <w:r>
                  <w:rPr>
                    <w:noProof/>
                  </w:rPr>
                  <w:t>4.</w:t>
                </w:r>
                <w:bookmarkEnd w:id="51"/>
              </w:p>
            </w:tc>
            <w:tc>
              <w:tcPr>
                <w:tcW w:w="0" w:type="auto"/>
                <w:hideMark/>
              </w:tcPr>
              <w:p w:rsidR="00DA30C4" w:rsidRDefault="00DA30C4">
                <w:pPr>
                  <w:pStyle w:val="Bibliography"/>
                  <w:rPr>
                    <w:rFonts w:eastAsiaTheme="minorEastAsia"/>
                    <w:noProof/>
                  </w:rPr>
                </w:pPr>
                <w:r>
                  <w:rPr>
                    <w:noProof/>
                  </w:rPr>
                  <w:t>Tzanetakis, G.: Manipulation, analysis and retrieval systems for audio signals. DISSERTATION (2002)</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2" w:name="Dow03"/>
                <w:r>
                  <w:rPr>
                    <w:noProof/>
                  </w:rPr>
                  <w:t>5.</w:t>
                </w:r>
                <w:bookmarkEnd w:id="52"/>
              </w:p>
            </w:tc>
            <w:tc>
              <w:tcPr>
                <w:tcW w:w="0" w:type="auto"/>
                <w:hideMark/>
              </w:tcPr>
              <w:p w:rsidR="00DA30C4" w:rsidRDefault="00DA30C4">
                <w:pPr>
                  <w:pStyle w:val="Bibliography"/>
                  <w:rPr>
                    <w:rFonts w:eastAsiaTheme="minorEastAsia"/>
                    <w:noProof/>
                  </w:rPr>
                </w:pPr>
                <w:r>
                  <w:rPr>
                    <w:noProof/>
                  </w:rPr>
                  <w:t>Downie, J.: Music information retrieval (Chapter 7). Annual Review of Information Science and Technology(37), 295-340 (2003) Available from http://music-ir.org/downie_mir_arist37.pdf.</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3" w:name="DGe07"/>
                <w:r>
                  <w:rPr>
                    <w:noProof/>
                  </w:rPr>
                  <w:t>6.</w:t>
                </w:r>
                <w:bookmarkEnd w:id="53"/>
              </w:p>
            </w:tc>
            <w:tc>
              <w:tcPr>
                <w:tcW w:w="0" w:type="auto"/>
                <w:hideMark/>
              </w:tcPr>
              <w:p w:rsidR="00DA30C4" w:rsidRDefault="00DA30C4">
                <w:pPr>
                  <w:pStyle w:val="Bibliography"/>
                  <w:rPr>
                    <w:rFonts w:eastAsiaTheme="minorEastAsia"/>
                    <w:noProof/>
                  </w:rPr>
                </w:pPr>
                <w:r>
                  <w:rPr>
                    <w:noProof/>
                  </w:rPr>
                  <w:t>George, D., Jaros, B.: The HTM Learning Algorithms.</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4" w:name="Jef04"/>
                <w:r>
                  <w:rPr>
                    <w:noProof/>
                  </w:rPr>
                  <w:t>7.</w:t>
                </w:r>
                <w:bookmarkEnd w:id="54"/>
              </w:p>
            </w:tc>
            <w:tc>
              <w:tcPr>
                <w:tcW w:w="0" w:type="auto"/>
                <w:hideMark/>
              </w:tcPr>
              <w:p w:rsidR="00DA30C4" w:rsidRDefault="00DA30C4">
                <w:pPr>
                  <w:pStyle w:val="Bibliography"/>
                  <w:rPr>
                    <w:rFonts w:eastAsiaTheme="minorEastAsia"/>
                    <w:noProof/>
                  </w:rPr>
                </w:pPr>
                <w:r>
                  <w:rPr>
                    <w:noProof/>
                  </w:rPr>
                  <w:t>Jeff Hawkins,  .: On Intelligence 1st edn. Times Books, New York: Henry Holt (2004)</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5" w:name="Nat08"/>
                <w:r>
                  <w:rPr>
                    <w:noProof/>
                  </w:rPr>
                  <w:t>8.</w:t>
                </w:r>
                <w:bookmarkEnd w:id="55"/>
              </w:p>
            </w:tc>
            <w:tc>
              <w:tcPr>
                <w:tcW w:w="0" w:type="auto"/>
                <w:hideMark/>
              </w:tcPr>
              <w:p w:rsidR="00DA30C4" w:rsidRDefault="00DA30C4">
                <w:pPr>
                  <w:pStyle w:val="Bibliography"/>
                  <w:rPr>
                    <w:rFonts w:eastAsiaTheme="minorEastAsia"/>
                    <w:noProof/>
                  </w:rPr>
                </w:pPr>
                <w:r>
                  <w:rPr>
                    <w:noProof/>
                  </w:rPr>
                  <w:t>Schey, N.: SONG IDENTIFICATION USING THE NUMENTA PLATFORM FOR INTELLIGENT COMPUTING. A Bachelors of Science Honors Thesis, The Ohio State University (2008)</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6" w:name="Jam09"/>
                <w:r>
                  <w:rPr>
                    <w:noProof/>
                  </w:rPr>
                  <w:t>9.</w:t>
                </w:r>
                <w:bookmarkEnd w:id="56"/>
              </w:p>
            </w:tc>
            <w:tc>
              <w:tcPr>
                <w:tcW w:w="0" w:type="auto"/>
                <w:hideMark/>
              </w:tcPr>
              <w:p w:rsidR="00DA30C4" w:rsidRDefault="00DA30C4">
                <w:pPr>
                  <w:pStyle w:val="Bibliography"/>
                  <w:rPr>
                    <w:rFonts w:eastAsiaTheme="minorEastAsia"/>
                    <w:noProof/>
                  </w:rPr>
                </w:pPr>
                <w:r>
                  <w:rPr>
                    <w:noProof/>
                  </w:rPr>
                  <w:t>James B. Maxwell, P.: Hierarchical Sequential Memory for Music: A Cognitive Model. (2009)</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7" w:name="Pam01"/>
                <w:r>
                  <w:rPr>
                    <w:noProof/>
                  </w:rPr>
                  <w:t>10.</w:t>
                </w:r>
                <w:bookmarkEnd w:id="57"/>
              </w:p>
            </w:tc>
            <w:tc>
              <w:tcPr>
                <w:tcW w:w="0" w:type="auto"/>
                <w:hideMark/>
              </w:tcPr>
              <w:p w:rsidR="00DA30C4" w:rsidRDefault="00DA30C4">
                <w:pPr>
                  <w:pStyle w:val="Bibliography"/>
                  <w:rPr>
                    <w:rFonts w:eastAsiaTheme="minorEastAsia"/>
                    <w:noProof/>
                  </w:rPr>
                </w:pPr>
                <w:r>
                  <w:rPr>
                    <w:noProof/>
                  </w:rPr>
                  <w:t>Pampalk, E.: Islands of Music. Analysis, Organization, and Visualization of Music Archives. DIPLOMARBEIT (December 2001)</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8" w:name="Geo08"/>
                <w:r>
                  <w:rPr>
                    <w:noProof/>
                  </w:rPr>
                  <w:t>11.</w:t>
                </w:r>
                <w:bookmarkEnd w:id="58"/>
              </w:p>
            </w:tc>
            <w:tc>
              <w:tcPr>
                <w:tcW w:w="0" w:type="auto"/>
                <w:hideMark/>
              </w:tcPr>
              <w:p w:rsidR="00DA30C4" w:rsidRDefault="00DA30C4">
                <w:pPr>
                  <w:pStyle w:val="Bibliography"/>
                  <w:rPr>
                    <w:rFonts w:eastAsiaTheme="minorEastAsia"/>
                    <w:noProof/>
                  </w:rPr>
                </w:pPr>
                <w:r>
                  <w:rPr>
                    <w:noProof/>
                  </w:rPr>
                  <w:t>George, D.: How the Brain Might Work: A Hierarchical and Temporal Model for Learning and Recognition. PhD Thesis, Stanford University, Palo Alto, CA (2008)</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59" w:name="Ali09"/>
                <w:r>
                  <w:rPr>
                    <w:noProof/>
                  </w:rPr>
                  <w:t>12.</w:t>
                </w:r>
                <w:bookmarkEnd w:id="59"/>
              </w:p>
            </w:tc>
            <w:tc>
              <w:tcPr>
                <w:tcW w:w="0" w:type="auto"/>
                <w:hideMark/>
              </w:tcPr>
              <w:p w:rsidR="00DA30C4" w:rsidRDefault="00DA30C4">
                <w:pPr>
                  <w:pStyle w:val="Bibliography"/>
                  <w:rPr>
                    <w:rFonts w:eastAsiaTheme="minorEastAsia"/>
                    <w:noProof/>
                  </w:rPr>
                </w:pPr>
                <w:r>
                  <w:rPr>
                    <w:noProof/>
                  </w:rPr>
                  <w:t>Ali Nouri, H.: Hierarchical Bayesian Reservoir Memory., Bu-Ali Sina University, Hamedan, Iran (2009)</w:t>
                </w:r>
              </w:p>
            </w:tc>
          </w:tr>
          <w:tr w:rsidR="00DA30C4" w:rsidTr="00DA30C4">
            <w:trPr>
              <w:tblCellSpacing w:w="15" w:type="dxa"/>
            </w:trPr>
            <w:tc>
              <w:tcPr>
                <w:tcW w:w="0" w:type="auto"/>
                <w:hideMark/>
              </w:tcPr>
              <w:p w:rsidR="00DA30C4" w:rsidRDefault="00DA30C4">
                <w:pPr>
                  <w:pStyle w:val="Bibliography"/>
                  <w:rPr>
                    <w:rFonts w:eastAsiaTheme="minorEastAsia"/>
                    <w:noProof/>
                  </w:rPr>
                </w:pPr>
                <w:r>
                  <w:rPr>
                    <w:noProof/>
                  </w:rPr>
                  <w:t>13.</w:t>
                </w:r>
              </w:p>
            </w:tc>
            <w:tc>
              <w:tcPr>
                <w:tcW w:w="0" w:type="auto"/>
                <w:hideMark/>
              </w:tcPr>
              <w:p w:rsidR="00DA30C4" w:rsidRDefault="00DA30C4">
                <w:pPr>
                  <w:pStyle w:val="Bibliography"/>
                  <w:rPr>
                    <w:rFonts w:eastAsiaTheme="minorEastAsia"/>
                    <w:noProof/>
                  </w:rPr>
                </w:pPr>
                <w:r>
                  <w:rPr>
                    <w:noProof/>
                  </w:rPr>
                  <w:t>Jim Mutch, U.: CNS: a GPU-based framework for simulating cortically-organized networks., McGovern Institute for Brain Research Massachusetts Institute of Technology Cambridge, MA (2010)</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0" w:name="Haw04"/>
                <w:r>
                  <w:rPr>
                    <w:noProof/>
                  </w:rPr>
                  <w:t>14.</w:t>
                </w:r>
                <w:bookmarkEnd w:id="60"/>
              </w:p>
            </w:tc>
            <w:tc>
              <w:tcPr>
                <w:tcW w:w="0" w:type="auto"/>
                <w:hideMark/>
              </w:tcPr>
              <w:p w:rsidR="00DA30C4" w:rsidRDefault="00DA30C4">
                <w:pPr>
                  <w:pStyle w:val="Bibliography"/>
                  <w:rPr>
                    <w:rFonts w:eastAsiaTheme="minorEastAsia"/>
                    <w:noProof/>
                  </w:rPr>
                </w:pPr>
                <w:r>
                  <w:rPr>
                    <w:noProof/>
                  </w:rPr>
                  <w:t>HawkinsJ., George, D.: A Hierarchical Bayesian Model of Invariant Pattern Recognition in the Visual Cortex., Redwood Neuroscience Institute, Menlo Park, CA (2004)</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1" w:name="Jim08"/>
                <w:r>
                  <w:rPr>
                    <w:noProof/>
                  </w:rPr>
                  <w:t>15.</w:t>
                </w:r>
                <w:bookmarkEnd w:id="61"/>
              </w:p>
            </w:tc>
            <w:tc>
              <w:tcPr>
                <w:tcW w:w="0" w:type="auto"/>
                <w:hideMark/>
              </w:tcPr>
              <w:p w:rsidR="00DA30C4" w:rsidRDefault="00DA30C4">
                <w:pPr>
                  <w:pStyle w:val="Bibliography"/>
                  <w:rPr>
                    <w:rFonts w:eastAsiaTheme="minorEastAsia"/>
                    <w:noProof/>
                  </w:rPr>
                </w:pPr>
                <w:r>
                  <w:rPr>
                    <w:noProof/>
                  </w:rPr>
                  <w:t>Jim Mutch, D.: Object class recognition and localization using sparse features with limited receptive fields. (2008)</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2" w:name="Log04"/>
                <w:r>
                  <w:rPr>
                    <w:noProof/>
                  </w:rPr>
                  <w:t>16.</w:t>
                </w:r>
                <w:bookmarkEnd w:id="62"/>
              </w:p>
            </w:tc>
            <w:tc>
              <w:tcPr>
                <w:tcW w:w="0" w:type="auto"/>
                <w:hideMark/>
              </w:tcPr>
              <w:p w:rsidR="00DA30C4" w:rsidRDefault="00DA30C4">
                <w:pPr>
                  <w:pStyle w:val="Bibliography"/>
                  <w:rPr>
                    <w:rFonts w:eastAsiaTheme="minorEastAsia"/>
                    <w:noProof/>
                  </w:rPr>
                </w:pPr>
                <w:r>
                  <w:rPr>
                    <w:noProof/>
                  </w:rPr>
                  <w:t>Beth, L.: Nearest-Neighbor Artist Identification., Cambridge MA USA (2004)</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3" w:name="Dan09"/>
                <w:r>
                  <w:rPr>
                    <w:noProof/>
                  </w:rPr>
                  <w:t>17.</w:t>
                </w:r>
                <w:bookmarkEnd w:id="63"/>
              </w:p>
            </w:tc>
            <w:tc>
              <w:tcPr>
                <w:tcW w:w="0" w:type="auto"/>
                <w:hideMark/>
              </w:tcPr>
              <w:p w:rsidR="00DA30C4" w:rsidRDefault="00DA30C4">
                <w:pPr>
                  <w:pStyle w:val="Bibliography"/>
                  <w:rPr>
                    <w:rFonts w:eastAsiaTheme="minorEastAsia"/>
                    <w:noProof/>
                  </w:rPr>
                </w:pPr>
                <w:r>
                  <w:rPr>
                    <w:noProof/>
                  </w:rPr>
                  <w:t>Robinson, D., Leung, K., Falco, X.: Spoken Language Identification With Hierarchical Temporal Memories. (2009)</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4" w:name="Num08"/>
                <w:r>
                  <w:rPr>
                    <w:noProof/>
                  </w:rPr>
                  <w:t>18.</w:t>
                </w:r>
                <w:bookmarkEnd w:id="64"/>
              </w:p>
            </w:tc>
            <w:tc>
              <w:tcPr>
                <w:tcW w:w="0" w:type="auto"/>
                <w:hideMark/>
              </w:tcPr>
              <w:p w:rsidR="00DA30C4" w:rsidRDefault="00DA30C4">
                <w:pPr>
                  <w:pStyle w:val="Bibliography"/>
                  <w:rPr>
                    <w:rFonts w:eastAsiaTheme="minorEastAsia"/>
                    <w:noProof/>
                  </w:rPr>
                </w:pPr>
                <w:r>
                  <w:rPr>
                    <w:noProof/>
                  </w:rPr>
                  <w:t>Inc., Numenta: Speech Processing with Hierarchical Temporal Memory.</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5" w:name="Num"/>
                <w:r>
                  <w:rPr>
                    <w:noProof/>
                  </w:rPr>
                  <w:t>19.</w:t>
                </w:r>
                <w:bookmarkEnd w:id="65"/>
              </w:p>
            </w:tc>
            <w:tc>
              <w:tcPr>
                <w:tcW w:w="0" w:type="auto"/>
                <w:hideMark/>
              </w:tcPr>
              <w:p w:rsidR="00DA30C4" w:rsidRDefault="00DA30C4">
                <w:pPr>
                  <w:pStyle w:val="Bibliography"/>
                  <w:rPr>
                    <w:rFonts w:eastAsiaTheme="minorEastAsia"/>
                    <w:noProof/>
                  </w:rPr>
                </w:pPr>
                <w:r>
                  <w:rPr>
                    <w:noProof/>
                  </w:rPr>
                  <w:t>Inc., N.: Node Algorithms Guide. (2008)</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6" w:name="Pri07"/>
                <w:r>
                  <w:rPr>
                    <w:noProof/>
                  </w:rPr>
                  <w:t>20.</w:t>
                </w:r>
                <w:bookmarkEnd w:id="66"/>
              </w:p>
            </w:tc>
            <w:tc>
              <w:tcPr>
                <w:tcW w:w="0" w:type="auto"/>
                <w:hideMark/>
              </w:tcPr>
              <w:p w:rsidR="00DA30C4" w:rsidRDefault="00DA30C4">
                <w:pPr>
                  <w:pStyle w:val="Bibliography"/>
                  <w:rPr>
                    <w:rFonts w:eastAsiaTheme="minorEastAsia"/>
                    <w:noProof/>
                  </w:rPr>
                </w:pPr>
                <w:r>
                  <w:rPr>
                    <w:noProof/>
                  </w:rPr>
                  <w:t>Kirss, P.: Audio Based Genre Classification of Electronic Music. Master's Thesis, Music, Mind and Technology University of Jyväskylä (2007)</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7" w:name="Inc08"/>
                <w:r>
                  <w:rPr>
                    <w:noProof/>
                  </w:rPr>
                  <w:t>21.</w:t>
                </w:r>
                <w:bookmarkEnd w:id="67"/>
              </w:p>
            </w:tc>
            <w:tc>
              <w:tcPr>
                <w:tcW w:w="0" w:type="auto"/>
                <w:hideMark/>
              </w:tcPr>
              <w:p w:rsidR="00DA30C4" w:rsidRDefault="00DA30C4">
                <w:pPr>
                  <w:pStyle w:val="Bibliography"/>
                  <w:rPr>
                    <w:rFonts w:eastAsiaTheme="minorEastAsia"/>
                    <w:noProof/>
                  </w:rPr>
                </w:pPr>
                <w:r>
                  <w:rPr>
                    <w:noProof/>
                  </w:rPr>
                  <w:t>Inc., Numenta: Getting Started With NuPIC.</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8" w:name="Geo07"/>
                <w:r>
                  <w:rPr>
                    <w:noProof/>
                  </w:rPr>
                  <w:t>22.</w:t>
                </w:r>
                <w:bookmarkEnd w:id="68"/>
              </w:p>
            </w:tc>
            <w:tc>
              <w:tcPr>
                <w:tcW w:w="0" w:type="auto"/>
                <w:hideMark/>
              </w:tcPr>
              <w:p w:rsidR="00DA30C4" w:rsidRDefault="00DA30C4">
                <w:pPr>
                  <w:pStyle w:val="Bibliography"/>
                  <w:rPr>
                    <w:rFonts w:eastAsiaTheme="minorEastAsia"/>
                    <w:noProof/>
                  </w:rPr>
                </w:pPr>
                <w:r>
                  <w:rPr>
                    <w:noProof/>
                  </w:rPr>
                  <w:t>Dileep George, J.: Hierarchical Temporal Memory: Concepts, Theory, and Terminology. (2007)</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69" w:name="Joo08"/>
                <w:r>
                  <w:rPr>
                    <w:noProof/>
                  </w:rPr>
                  <w:lastRenderedPageBreak/>
                  <w:t>23.</w:t>
                </w:r>
                <w:bookmarkEnd w:id="69"/>
              </w:p>
            </w:tc>
            <w:tc>
              <w:tcPr>
                <w:tcW w:w="0" w:type="auto"/>
                <w:hideMark/>
              </w:tcPr>
              <w:p w:rsidR="00DA30C4" w:rsidRDefault="00DA30C4">
                <w:pPr>
                  <w:pStyle w:val="Bibliography"/>
                  <w:rPr>
                    <w:rFonts w:eastAsiaTheme="minorEastAsia"/>
                    <w:noProof/>
                  </w:rPr>
                </w:pPr>
                <w:r>
                  <w:rPr>
                    <w:noProof/>
                  </w:rPr>
                  <w:t>Joost van Doremalen, L.: Spoken Digit Recognition using a Hierarchical Temporal Memory., University of Nijmegen, the Netherlands (2008)</w:t>
                </w:r>
              </w:p>
            </w:tc>
          </w:tr>
          <w:tr w:rsidR="00DA30C4" w:rsidTr="00DA30C4">
            <w:trPr>
              <w:tblCellSpacing w:w="15" w:type="dxa"/>
            </w:trPr>
            <w:tc>
              <w:tcPr>
                <w:tcW w:w="0" w:type="auto"/>
                <w:hideMark/>
              </w:tcPr>
              <w:p w:rsidR="00DA30C4" w:rsidRDefault="00DA30C4">
                <w:pPr>
                  <w:pStyle w:val="Bibliography"/>
                  <w:rPr>
                    <w:rFonts w:eastAsiaTheme="minorEastAsia"/>
                    <w:noProof/>
                  </w:rPr>
                </w:pPr>
                <w:bookmarkStart w:id="70" w:name="Lar07"/>
                <w:r>
                  <w:rPr>
                    <w:noProof/>
                  </w:rPr>
                  <w:t>24.</w:t>
                </w:r>
                <w:bookmarkEnd w:id="70"/>
              </w:p>
            </w:tc>
            <w:tc>
              <w:tcPr>
                <w:tcW w:w="0" w:type="auto"/>
                <w:hideMark/>
              </w:tcPr>
              <w:p w:rsidR="00DA30C4" w:rsidRDefault="00DA30C4">
                <w:pPr>
                  <w:pStyle w:val="Bibliography"/>
                  <w:rPr>
                    <w:rFonts w:eastAsiaTheme="minorEastAsia"/>
                    <w:noProof/>
                  </w:rPr>
                </w:pPr>
                <w:r>
                  <w:rPr>
                    <w:noProof/>
                  </w:rPr>
                  <w:t>Lartillot, O., Toiviainen, P.: A MATLAB TOOLBOX FOR MUSICAL FEATURE EXTRACTION FROM AUDIO. Proc. of the 10th Int. Conference on Digital Audio Effects (DAFx-07), Bordeaux, France (2007)</w:t>
                </w:r>
              </w:p>
            </w:tc>
          </w:tr>
        </w:tbl>
        <w:p w:rsidR="00DA30C4" w:rsidRDefault="00DA30C4" w:rsidP="00DA30C4">
          <w:pPr>
            <w:pStyle w:val="Bibliography"/>
            <w:rPr>
              <w:rFonts w:eastAsiaTheme="minorEastAsia"/>
              <w:noProof/>
              <w:vanish/>
            </w:rPr>
          </w:pPr>
          <w:r>
            <w:rPr>
              <w:noProof/>
              <w:vanish/>
            </w:rPr>
            <w:t>x</w:t>
          </w:r>
        </w:p>
        <w:p w:rsidR="00CB3E40" w:rsidRPr="00902F02" w:rsidRDefault="007A7A97" w:rsidP="00DA30C4">
          <w:pPr>
            <w:pStyle w:val="Bibliography"/>
            <w:rPr>
              <w:lang w:val="ru-RU"/>
            </w:rPr>
          </w:pPr>
          <w:r w:rsidRPr="00664D09">
            <w:rPr>
              <w:sz w:val="28"/>
              <w:szCs w:val="28"/>
            </w:rPr>
            <w:fldChar w:fldCharType="end"/>
          </w:r>
        </w:p>
      </w:sdtContent>
    </w:sdt>
    <w:p w:rsidR="008106E6" w:rsidRPr="00732214" w:rsidRDefault="008106E6" w:rsidP="00C63B00">
      <w:pPr>
        <w:pStyle w:val="Heading1"/>
        <w:numPr>
          <w:ilvl w:val="0"/>
          <w:numId w:val="0"/>
        </w:numPr>
      </w:pPr>
      <w:bookmarkStart w:id="71" w:name="_Ref262508515"/>
      <w:bookmarkStart w:id="72" w:name="_Ref262508522"/>
      <w:bookmarkStart w:id="73" w:name="_Ref262508526"/>
      <w:bookmarkStart w:id="74" w:name="_Toc263111234"/>
      <w:r w:rsidRPr="00732214">
        <w:lastRenderedPageBreak/>
        <w:t xml:space="preserve">Приложение А. Инструментарий и </w:t>
      </w:r>
      <w:r w:rsidR="006459C9" w:rsidRPr="00732214">
        <w:t>программная</w:t>
      </w:r>
      <w:r w:rsidR="00431489">
        <w:t xml:space="preserve"> </w:t>
      </w:r>
      <w:r w:rsidRPr="00732214">
        <w:t>реализация</w:t>
      </w:r>
      <w:bookmarkEnd w:id="71"/>
      <w:bookmarkEnd w:id="72"/>
      <w:bookmarkEnd w:id="73"/>
      <w:bookmarkEnd w:id="74"/>
    </w:p>
    <w:p w:rsidR="001C0580" w:rsidRPr="00DB5D74" w:rsidRDefault="006459C9" w:rsidP="008106E6">
      <w:pPr>
        <w:pStyle w:val="PlainText"/>
        <w:rPr>
          <w:rFonts w:ascii="Times New Roman" w:hAnsi="Times New Roman" w:cs="Times New Roman"/>
          <w:i/>
          <w:iCs/>
          <w:sz w:val="28"/>
          <w:szCs w:val="28"/>
        </w:rPr>
      </w:pPr>
      <w:r w:rsidRPr="00DB5D74">
        <w:rPr>
          <w:rFonts w:ascii="Times New Roman" w:hAnsi="Times New Roman" w:cs="Times New Roman"/>
          <w:i/>
          <w:iCs/>
          <w:sz w:val="28"/>
          <w:szCs w:val="28"/>
        </w:rPr>
        <w:t>(</w:t>
      </w:r>
      <w:r w:rsidRPr="00DB5D74">
        <w:rPr>
          <w:rFonts w:ascii="Times New Roman" w:hAnsi="Times New Roman" w:cs="Times New Roman"/>
          <w:iCs/>
          <w:sz w:val="28"/>
          <w:szCs w:val="28"/>
        </w:rPr>
        <w:t>справочное)</w:t>
      </w:r>
    </w:p>
    <w:p w:rsidR="00E2320B" w:rsidRPr="00984232" w:rsidRDefault="00984232" w:rsidP="00984232">
      <w:pPr>
        <w:pStyle w:val="PlainText"/>
        <w:tabs>
          <w:tab w:val="left" w:pos="960"/>
        </w:tabs>
        <w:rPr>
          <w:rFonts w:ascii="Times New Roman" w:hAnsi="Times New Roman" w:cs="Times New Roman"/>
          <w:iCs/>
          <w:sz w:val="28"/>
          <w:szCs w:val="28"/>
        </w:rPr>
      </w:pPr>
      <w:r>
        <w:rPr>
          <w:rFonts w:ascii="Times New Roman" w:hAnsi="Times New Roman" w:cs="Times New Roman"/>
          <w:iCs/>
          <w:sz w:val="28"/>
          <w:szCs w:val="28"/>
        </w:rPr>
        <w:tab/>
      </w:r>
      <w:r w:rsidRPr="00984232">
        <w:rPr>
          <w:rFonts w:ascii="Times New Roman" w:hAnsi="Times New Roman" w:cs="Times New Roman"/>
          <w:iCs/>
          <w:sz w:val="28"/>
          <w:szCs w:val="28"/>
        </w:rPr>
        <w:t xml:space="preserve"> </w:t>
      </w:r>
    </w:p>
    <w:p w:rsidR="00984232" w:rsidRPr="00F74AC6" w:rsidRDefault="00984232" w:rsidP="000A7191">
      <w:pPr>
        <w:pStyle w:val="PlainText"/>
        <w:ind w:firstLine="709"/>
        <w:rPr>
          <w:rFonts w:ascii="Times New Roman" w:hAnsi="Times New Roman" w:cs="Times New Roman"/>
          <w:iCs/>
          <w:sz w:val="28"/>
          <w:szCs w:val="28"/>
        </w:rPr>
      </w:pPr>
      <w:r>
        <w:rPr>
          <w:rFonts w:ascii="Times New Roman" w:hAnsi="Times New Roman" w:cs="Times New Roman"/>
          <w:iCs/>
          <w:sz w:val="28"/>
          <w:szCs w:val="28"/>
        </w:rPr>
        <w:t xml:space="preserve">Все эксперименты производились </w:t>
      </w:r>
      <w:r w:rsidR="00F74AC6">
        <w:rPr>
          <w:rFonts w:ascii="Times New Roman" w:hAnsi="Times New Roman" w:cs="Times New Roman"/>
          <w:iCs/>
          <w:sz w:val="28"/>
          <w:szCs w:val="28"/>
        </w:rPr>
        <w:t>лэптопе с</w:t>
      </w:r>
      <w:r w:rsidR="00F74AC6" w:rsidRPr="00F74AC6">
        <w:rPr>
          <w:rFonts w:ascii="Times New Roman" w:hAnsi="Times New Roman" w:cs="Times New Roman"/>
          <w:iCs/>
          <w:sz w:val="28"/>
          <w:szCs w:val="28"/>
        </w:rPr>
        <w:t xml:space="preserve"> 32</w:t>
      </w:r>
      <w:r w:rsidR="00F74AC6">
        <w:rPr>
          <w:rFonts w:ascii="Times New Roman" w:hAnsi="Times New Roman" w:cs="Times New Roman"/>
          <w:iCs/>
          <w:sz w:val="28"/>
          <w:szCs w:val="28"/>
        </w:rPr>
        <w:t>ухбитной</w:t>
      </w:r>
      <w:r>
        <w:rPr>
          <w:rFonts w:ascii="Times New Roman" w:hAnsi="Times New Roman" w:cs="Times New Roman"/>
          <w:iCs/>
          <w:sz w:val="28"/>
          <w:szCs w:val="28"/>
        </w:rPr>
        <w:t xml:space="preserve"> </w:t>
      </w:r>
      <w:r>
        <w:rPr>
          <w:rFonts w:ascii="Times New Roman" w:hAnsi="Times New Roman" w:cs="Times New Roman"/>
          <w:iCs/>
          <w:sz w:val="28"/>
          <w:szCs w:val="28"/>
          <w:lang w:val="en-US"/>
        </w:rPr>
        <w:t>Windows</w:t>
      </w:r>
      <w:r w:rsidRPr="00984232">
        <w:rPr>
          <w:rFonts w:ascii="Times New Roman" w:hAnsi="Times New Roman" w:cs="Times New Roman"/>
          <w:iCs/>
          <w:sz w:val="28"/>
          <w:szCs w:val="28"/>
        </w:rPr>
        <w:t xml:space="preserve"> 7 </w:t>
      </w:r>
      <w:r w:rsidR="00F74AC6">
        <w:rPr>
          <w:rFonts w:ascii="Times New Roman" w:hAnsi="Times New Roman" w:cs="Times New Roman"/>
          <w:iCs/>
          <w:sz w:val="28"/>
          <w:szCs w:val="28"/>
        </w:rPr>
        <w:t xml:space="preserve">с процессором </w:t>
      </w:r>
      <w:r w:rsidR="00F74AC6">
        <w:rPr>
          <w:rFonts w:ascii="Times New Roman" w:hAnsi="Times New Roman" w:cs="Times New Roman"/>
          <w:iCs/>
          <w:sz w:val="28"/>
          <w:szCs w:val="28"/>
          <w:lang w:val="en-US"/>
        </w:rPr>
        <w:t>Intel</w:t>
      </w:r>
      <w:r w:rsidR="00F74AC6" w:rsidRPr="00F74AC6">
        <w:rPr>
          <w:rFonts w:ascii="Times New Roman" w:hAnsi="Times New Roman" w:cs="Times New Roman"/>
          <w:iCs/>
          <w:sz w:val="28"/>
          <w:szCs w:val="28"/>
        </w:rPr>
        <w:t xml:space="preserve"> </w:t>
      </w:r>
      <w:r w:rsidR="00F74AC6">
        <w:rPr>
          <w:rFonts w:ascii="Times New Roman" w:hAnsi="Times New Roman" w:cs="Times New Roman"/>
          <w:iCs/>
          <w:sz w:val="28"/>
          <w:szCs w:val="28"/>
          <w:lang w:val="en-US"/>
        </w:rPr>
        <w:t>Core</w:t>
      </w:r>
      <w:r w:rsidR="00F74AC6" w:rsidRPr="00F74AC6">
        <w:rPr>
          <w:rFonts w:ascii="Times New Roman" w:hAnsi="Times New Roman" w:cs="Times New Roman"/>
          <w:iCs/>
          <w:sz w:val="28"/>
          <w:szCs w:val="28"/>
        </w:rPr>
        <w:t xml:space="preserve"> 2 </w:t>
      </w:r>
      <w:r w:rsidR="00F74AC6">
        <w:rPr>
          <w:rFonts w:ascii="Times New Roman" w:hAnsi="Times New Roman" w:cs="Times New Roman"/>
          <w:iCs/>
          <w:sz w:val="28"/>
          <w:szCs w:val="28"/>
          <w:lang w:val="en-US"/>
        </w:rPr>
        <w:t>Duo</w:t>
      </w:r>
      <w:r w:rsidR="00F74AC6" w:rsidRPr="00F74AC6">
        <w:rPr>
          <w:rFonts w:ascii="Times New Roman" w:hAnsi="Times New Roman" w:cs="Times New Roman"/>
          <w:iCs/>
          <w:sz w:val="28"/>
          <w:szCs w:val="28"/>
        </w:rPr>
        <w:t xml:space="preserve"> 1.83</w:t>
      </w:r>
      <w:r w:rsidR="00F74AC6">
        <w:rPr>
          <w:rFonts w:ascii="Times New Roman" w:hAnsi="Times New Roman" w:cs="Times New Roman"/>
          <w:iCs/>
          <w:sz w:val="28"/>
          <w:szCs w:val="28"/>
        </w:rPr>
        <w:t xml:space="preserve"> ГГ</w:t>
      </w:r>
      <w:r w:rsidR="00B64810">
        <w:rPr>
          <w:rFonts w:ascii="Times New Roman" w:hAnsi="Times New Roman" w:cs="Times New Roman"/>
          <w:iCs/>
          <w:sz w:val="28"/>
          <w:szCs w:val="28"/>
        </w:rPr>
        <w:t>ц</w:t>
      </w:r>
      <w:r w:rsidR="00F74AC6">
        <w:rPr>
          <w:rFonts w:ascii="Times New Roman" w:hAnsi="Times New Roman" w:cs="Times New Roman"/>
          <w:iCs/>
          <w:sz w:val="28"/>
          <w:szCs w:val="28"/>
        </w:rPr>
        <w:t xml:space="preserve"> и 2ГБ </w:t>
      </w:r>
      <w:r w:rsidR="00F74AC6">
        <w:rPr>
          <w:rFonts w:ascii="Times New Roman" w:hAnsi="Times New Roman" w:cs="Times New Roman"/>
          <w:iCs/>
          <w:sz w:val="28"/>
          <w:szCs w:val="28"/>
          <w:lang w:val="en-US"/>
        </w:rPr>
        <w:t>DDR</w:t>
      </w:r>
      <w:r w:rsidR="00F74AC6" w:rsidRPr="00F74AC6">
        <w:rPr>
          <w:rFonts w:ascii="Times New Roman" w:hAnsi="Times New Roman" w:cs="Times New Roman"/>
          <w:iCs/>
          <w:sz w:val="28"/>
          <w:szCs w:val="28"/>
        </w:rPr>
        <w:t xml:space="preserve">2 </w:t>
      </w:r>
      <w:r w:rsidR="00F74AC6">
        <w:rPr>
          <w:rFonts w:ascii="Times New Roman" w:hAnsi="Times New Roman" w:cs="Times New Roman"/>
          <w:iCs/>
          <w:sz w:val="28"/>
          <w:szCs w:val="28"/>
        </w:rPr>
        <w:t>оперативной памяти.</w:t>
      </w:r>
    </w:p>
    <w:p w:rsidR="00E2320B" w:rsidRPr="00DB5D74" w:rsidRDefault="00E2320B" w:rsidP="000A7191">
      <w:pPr>
        <w:pStyle w:val="PlainText"/>
        <w:ind w:firstLine="709"/>
        <w:rPr>
          <w:rFonts w:ascii="Times New Roman" w:hAnsi="Times New Roman" w:cs="Times New Roman"/>
          <w:iCs/>
          <w:sz w:val="28"/>
          <w:szCs w:val="28"/>
        </w:rPr>
      </w:pPr>
      <w:r w:rsidRPr="00DB5D74">
        <w:rPr>
          <w:rFonts w:ascii="Times New Roman" w:hAnsi="Times New Roman" w:cs="Times New Roman"/>
          <w:iCs/>
          <w:sz w:val="28"/>
          <w:szCs w:val="28"/>
        </w:rPr>
        <w:t xml:space="preserve">Данные для анализа </w:t>
      </w:r>
      <w:r w:rsidR="00562B27">
        <w:rPr>
          <w:rFonts w:ascii="Times New Roman" w:hAnsi="Times New Roman" w:cs="Times New Roman"/>
          <w:iCs/>
          <w:sz w:val="28"/>
          <w:szCs w:val="28"/>
        </w:rPr>
        <w:t>были собраны из звуковых</w:t>
      </w:r>
      <w:r w:rsidRPr="00DB5D74">
        <w:rPr>
          <w:rFonts w:ascii="Times New Roman" w:hAnsi="Times New Roman" w:cs="Times New Roman"/>
          <w:iCs/>
          <w:sz w:val="28"/>
          <w:szCs w:val="28"/>
        </w:rPr>
        <w:t xml:space="preserve"> </w:t>
      </w:r>
      <w:r w:rsidR="00562B27">
        <w:rPr>
          <w:rFonts w:ascii="Times New Roman" w:hAnsi="Times New Roman" w:cs="Times New Roman"/>
          <w:iCs/>
          <w:sz w:val="28"/>
          <w:szCs w:val="28"/>
        </w:rPr>
        <w:t>файлов</w:t>
      </w:r>
      <w:r w:rsidR="005C6654" w:rsidRPr="00DB5D74">
        <w:rPr>
          <w:rFonts w:ascii="Times New Roman" w:hAnsi="Times New Roman" w:cs="Times New Roman"/>
          <w:iCs/>
          <w:sz w:val="28"/>
          <w:szCs w:val="28"/>
        </w:rPr>
        <w:t>,</w:t>
      </w:r>
      <w:r w:rsidRPr="00DB5D74">
        <w:rPr>
          <w:rFonts w:ascii="Times New Roman" w:hAnsi="Times New Roman" w:cs="Times New Roman"/>
          <w:iCs/>
          <w:sz w:val="28"/>
          <w:szCs w:val="28"/>
        </w:rPr>
        <w:t xml:space="preserve"> используя </w:t>
      </w:r>
      <w:r w:rsidRPr="00DB5D74">
        <w:rPr>
          <w:rFonts w:ascii="Times New Roman" w:hAnsi="Times New Roman" w:cs="Times New Roman"/>
          <w:iCs/>
          <w:sz w:val="28"/>
          <w:szCs w:val="28"/>
          <w:lang w:val="en-US"/>
        </w:rPr>
        <w:t>MATLAB</w:t>
      </w:r>
      <w:r w:rsidRPr="00DB5D74">
        <w:rPr>
          <w:rFonts w:ascii="Times New Roman" w:hAnsi="Times New Roman" w:cs="Times New Roman"/>
          <w:iCs/>
          <w:sz w:val="28"/>
          <w:szCs w:val="28"/>
        </w:rPr>
        <w:t xml:space="preserve"> 2009</w:t>
      </w:r>
      <w:r w:rsidRPr="00DB5D74">
        <w:rPr>
          <w:rFonts w:ascii="Times New Roman" w:hAnsi="Times New Roman" w:cs="Times New Roman"/>
          <w:iCs/>
          <w:sz w:val="28"/>
          <w:szCs w:val="28"/>
          <w:lang w:val="en-US"/>
        </w:rPr>
        <w:t>B</w:t>
      </w:r>
      <w:r w:rsidRPr="00DB5D74">
        <w:rPr>
          <w:rFonts w:ascii="Times New Roman" w:hAnsi="Times New Roman" w:cs="Times New Roman"/>
          <w:iCs/>
          <w:sz w:val="28"/>
          <w:szCs w:val="28"/>
        </w:rPr>
        <w:t xml:space="preserve"> и </w:t>
      </w:r>
      <w:r w:rsidRPr="00DB5D74">
        <w:rPr>
          <w:rFonts w:ascii="Times New Roman" w:hAnsi="Times New Roman" w:cs="Times New Roman"/>
          <w:iCs/>
          <w:sz w:val="28"/>
          <w:szCs w:val="28"/>
          <w:lang w:val="en-US"/>
        </w:rPr>
        <w:t>MIRToolbox</w:t>
      </w:r>
      <w:r w:rsidRPr="00DB5D74">
        <w:rPr>
          <w:rFonts w:ascii="Times New Roman" w:hAnsi="Times New Roman" w:cs="Times New Roman"/>
          <w:iCs/>
          <w:sz w:val="28"/>
          <w:szCs w:val="28"/>
        </w:rPr>
        <w:t xml:space="preserve"> 1.3</w:t>
      </w:r>
      <w:r w:rsidR="00583C44">
        <w:rPr>
          <w:rStyle w:val="FootnoteReference"/>
          <w:rFonts w:ascii="Times New Roman" w:hAnsi="Times New Roman" w:cs="Times New Roman"/>
          <w:iCs/>
          <w:sz w:val="28"/>
          <w:szCs w:val="28"/>
        </w:rPr>
        <w:footnoteReference w:id="9"/>
      </w:r>
      <w:r w:rsidRPr="00DB5D74">
        <w:rPr>
          <w:rFonts w:ascii="Times New Roman" w:hAnsi="Times New Roman" w:cs="Times New Roman"/>
          <w:iCs/>
          <w:sz w:val="28"/>
          <w:szCs w:val="28"/>
        </w:rPr>
        <w:t>.</w:t>
      </w:r>
    </w:p>
    <w:p w:rsidR="00E2320B" w:rsidRPr="00DB5D74" w:rsidRDefault="00E2320B" w:rsidP="00E2320B">
      <w:pPr>
        <w:pStyle w:val="PlainText"/>
        <w:rPr>
          <w:rFonts w:ascii="Times New Roman" w:hAnsi="Times New Roman" w:cs="Times New Roman"/>
          <w:iCs/>
          <w:sz w:val="28"/>
          <w:szCs w:val="28"/>
        </w:rPr>
      </w:pP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FF"/>
          <w:kern w:val="0"/>
          <w:sz w:val="20"/>
          <w:szCs w:val="20"/>
        </w:rPr>
        <w:t>function</w:t>
      </w:r>
      <w:proofErr w:type="gramEnd"/>
      <w:r w:rsidRPr="00DB5D74">
        <w:rPr>
          <w:rFonts w:cs="Times New Roman"/>
          <w:color w:val="000000"/>
          <w:kern w:val="0"/>
          <w:sz w:val="20"/>
          <w:szCs w:val="20"/>
        </w:rPr>
        <w:t xml:space="preserve"> readMP3ConcatSaveWAV(parentfolder,</w:t>
      </w:r>
      <w:r w:rsidR="00A82FD7" w:rsidRPr="00B75DB9">
        <w:rPr>
          <w:rFonts w:cs="Times New Roman"/>
          <w:color w:val="000000"/>
          <w:kern w:val="0"/>
          <w:sz w:val="20"/>
          <w:szCs w:val="20"/>
        </w:rPr>
        <w:t xml:space="preserve"> </w:t>
      </w:r>
      <w:r w:rsidRPr="00DB5D74">
        <w:rPr>
          <w:rFonts w:cs="Times New Roman"/>
          <w:color w:val="000000"/>
          <w:kern w:val="0"/>
          <w:sz w:val="20"/>
          <w:szCs w:val="20"/>
        </w:rPr>
        <w:t>frequency,</w:t>
      </w:r>
      <w:r w:rsidR="00A82FD7" w:rsidRPr="00B75DB9">
        <w:rPr>
          <w:rFonts w:cs="Times New Roman"/>
          <w:color w:val="000000"/>
          <w:kern w:val="0"/>
          <w:sz w:val="20"/>
          <w:szCs w:val="20"/>
        </w:rPr>
        <w:t xml:space="preserve"> </w:t>
      </w:r>
      <w:r w:rsidRPr="00DB5D74">
        <w:rPr>
          <w:rFonts w:cs="Times New Roman"/>
          <w:color w:val="000000"/>
          <w:kern w:val="0"/>
          <w:sz w:val="20"/>
          <w:szCs w:val="20"/>
        </w:rPr>
        <w:t>nSeconds)</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w:t>
      </w:r>
      <w:proofErr w:type="gramStart"/>
      <w:r w:rsidRPr="00DB5D74">
        <w:rPr>
          <w:rFonts w:cs="Times New Roman"/>
          <w:color w:val="228B22"/>
          <w:kern w:val="0"/>
          <w:sz w:val="20"/>
          <w:szCs w:val="20"/>
        </w:rPr>
        <w:t>READ</w:t>
      </w:r>
      <w:r w:rsidR="00B623C5">
        <w:rPr>
          <w:rFonts w:cs="Times New Roman"/>
          <w:color w:val="228B22"/>
          <w:kern w:val="0"/>
          <w:sz w:val="20"/>
          <w:szCs w:val="20"/>
        </w:rPr>
        <w:t>MP3</w:t>
      </w:r>
      <w:r w:rsidRPr="00DB5D74">
        <w:rPr>
          <w:rFonts w:cs="Times New Roman"/>
          <w:color w:val="228B22"/>
          <w:kern w:val="0"/>
          <w:sz w:val="20"/>
          <w:szCs w:val="20"/>
        </w:rPr>
        <w:t>CONCATSAVE</w:t>
      </w:r>
      <w:r w:rsidR="00B623C5">
        <w:rPr>
          <w:rFonts w:cs="Times New Roman"/>
          <w:color w:val="228B22"/>
          <w:kern w:val="0"/>
          <w:sz w:val="20"/>
          <w:szCs w:val="20"/>
        </w:rPr>
        <w:t>WA</w:t>
      </w:r>
      <w:r w:rsidR="007E3D07">
        <w:rPr>
          <w:rFonts w:cs="Times New Roman"/>
          <w:color w:val="228B22"/>
          <w:kern w:val="0"/>
          <w:sz w:val="20"/>
          <w:szCs w:val="20"/>
        </w:rPr>
        <w:t>V</w:t>
      </w:r>
      <w:r w:rsidR="00B623C5">
        <w:rPr>
          <w:rFonts w:cs="Times New Roman"/>
          <w:color w:val="228B22"/>
          <w:kern w:val="0"/>
          <w:sz w:val="20"/>
          <w:szCs w:val="20"/>
        </w:rPr>
        <w:t xml:space="preserve"> </w:t>
      </w:r>
      <w:r w:rsidRPr="00DB5D74">
        <w:rPr>
          <w:rFonts w:cs="Times New Roman"/>
          <w:color w:val="228B22"/>
          <w:kern w:val="0"/>
          <w:sz w:val="20"/>
          <w:szCs w:val="20"/>
        </w:rPr>
        <w:t xml:space="preserve"> Reads</w:t>
      </w:r>
      <w:proofErr w:type="gramEnd"/>
      <w:r w:rsidRPr="00DB5D74">
        <w:rPr>
          <w:rFonts w:cs="Times New Roman"/>
          <w:color w:val="228B22"/>
          <w:kern w:val="0"/>
          <w:sz w:val="20"/>
          <w:szCs w:val="20"/>
        </w:rPr>
        <w:t xml:space="preserve"> and concatenates MP3 files from each subfolder of parentfolder.</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 xml:space="preserve">%   </w:t>
      </w:r>
      <w:proofErr w:type="gramStart"/>
      <w:r w:rsidRPr="00DB5D74">
        <w:rPr>
          <w:rFonts w:cs="Times New Roman"/>
          <w:color w:val="228B22"/>
          <w:kern w:val="0"/>
          <w:sz w:val="20"/>
          <w:szCs w:val="20"/>
        </w:rPr>
        <w:t>Creates</w:t>
      </w:r>
      <w:proofErr w:type="gramEnd"/>
      <w:r w:rsidRPr="00DB5D74">
        <w:rPr>
          <w:rFonts w:cs="Times New Roman"/>
          <w:color w:val="228B22"/>
          <w:kern w:val="0"/>
          <w:sz w:val="20"/>
          <w:szCs w:val="20"/>
        </w:rPr>
        <w:t xml:space="preserve"> file exactly matching subfolder name with WAV extension.</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 PARENTFOLDER Folder with subfolders containting MP3 files.</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   Files in single subfolder are targets of concatenation.</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 FREQUENCY Sampling frequency</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 NSECONDES Hove much seconds of each file to read from start.</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00"/>
          <w:kern w:val="0"/>
          <w:sz w:val="20"/>
          <w:szCs w:val="20"/>
        </w:rPr>
        <w:t>mirverbose(</w:t>
      </w:r>
      <w:proofErr w:type="gramEnd"/>
      <w:r w:rsidRPr="00DB5D74">
        <w:rPr>
          <w:rFonts w:cs="Times New Roman"/>
          <w:color w:val="000000"/>
          <w:kern w:val="0"/>
          <w:sz w:val="20"/>
          <w:szCs w:val="20"/>
        </w:rPr>
        <w:t>0)</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00"/>
          <w:kern w:val="0"/>
          <w:sz w:val="20"/>
          <w:szCs w:val="20"/>
        </w:rPr>
        <w:t>mirwaitbar(</w:t>
      </w:r>
      <w:proofErr w:type="gramEnd"/>
      <w:r w:rsidRPr="00DB5D74">
        <w:rPr>
          <w:rFonts w:cs="Times New Roman"/>
          <w:color w:val="000000"/>
          <w:kern w:val="0"/>
          <w:sz w:val="20"/>
          <w:szCs w:val="20"/>
        </w:rPr>
        <w:t>0)</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w:t>
      </w:r>
      <w:proofErr w:type="gramStart"/>
      <w:r w:rsidRPr="00DB5D74">
        <w:rPr>
          <w:rFonts w:cs="Times New Roman"/>
          <w:color w:val="228B22"/>
          <w:kern w:val="0"/>
          <w:sz w:val="20"/>
          <w:szCs w:val="20"/>
        </w:rPr>
        <w:t>mirerror(</w:t>
      </w:r>
      <w:proofErr w:type="gramEnd"/>
      <w:r w:rsidRPr="00DB5D74">
        <w:rPr>
          <w:rFonts w:cs="Times New Roman"/>
          <w:color w:val="228B22"/>
          <w:kern w:val="0"/>
          <w:sz w:val="20"/>
          <w:szCs w:val="20"/>
        </w:rPr>
        <w:t>0)</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00"/>
          <w:kern w:val="0"/>
          <w:sz w:val="20"/>
          <w:szCs w:val="20"/>
        </w:rPr>
        <w:t>folders</w:t>
      </w:r>
      <w:proofErr w:type="gramEnd"/>
      <w:r w:rsidRPr="00DB5D74">
        <w:rPr>
          <w:rFonts w:cs="Times New Roman"/>
          <w:color w:val="000000"/>
          <w:kern w:val="0"/>
          <w:sz w:val="20"/>
          <w:szCs w:val="20"/>
        </w:rPr>
        <w:t xml:space="preserve"> = dir(parentfolder);</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00"/>
          <w:kern w:val="0"/>
          <w:sz w:val="20"/>
          <w:szCs w:val="20"/>
        </w:rPr>
        <w:t>minimalFilesCount</w:t>
      </w:r>
      <w:proofErr w:type="gramEnd"/>
      <w:r w:rsidRPr="00DB5D74">
        <w:rPr>
          <w:rFonts w:cs="Times New Roman"/>
          <w:color w:val="000000"/>
          <w:kern w:val="0"/>
          <w:sz w:val="20"/>
          <w:szCs w:val="20"/>
        </w:rPr>
        <w:t xml:space="preserve"> = 100;</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00"/>
          <w:kern w:val="0"/>
          <w:sz w:val="20"/>
          <w:szCs w:val="20"/>
        </w:rPr>
        <w:t>step</w:t>
      </w:r>
      <w:proofErr w:type="gramEnd"/>
      <w:r w:rsidRPr="00DB5D74">
        <w:rPr>
          <w:rFonts w:cs="Times New Roman"/>
          <w:color w:val="000000"/>
          <w:kern w:val="0"/>
          <w:sz w:val="20"/>
          <w:szCs w:val="20"/>
        </w:rPr>
        <w:t xml:space="preserve"> = 7;</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228B22"/>
          <w:kern w:val="0"/>
          <w:sz w:val="20"/>
          <w:szCs w:val="20"/>
        </w:rPr>
        <w:t>% skipping '.' and '</w:t>
      </w:r>
      <w:proofErr w:type="gramStart"/>
      <w:r w:rsidRPr="00DB5D74">
        <w:rPr>
          <w:rFonts w:cs="Times New Roman"/>
          <w:color w:val="228B22"/>
          <w:kern w:val="0"/>
          <w:sz w:val="20"/>
          <w:szCs w:val="20"/>
        </w:rPr>
        <w:t>..'</w:t>
      </w:r>
      <w:proofErr w:type="gramEnd"/>
      <w:r w:rsidRPr="00DB5D74">
        <w:rPr>
          <w:rFonts w:cs="Times New Roman"/>
          <w:color w:val="228B22"/>
          <w:kern w:val="0"/>
          <w:sz w:val="20"/>
          <w:szCs w:val="20"/>
        </w:rPr>
        <w:t xml:space="preserve"> dirs</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FF"/>
          <w:kern w:val="0"/>
          <w:sz w:val="20"/>
          <w:szCs w:val="20"/>
        </w:rPr>
        <w:t>for</w:t>
      </w:r>
      <w:proofErr w:type="gramEnd"/>
      <w:r w:rsidRPr="00DB5D74">
        <w:rPr>
          <w:rFonts w:cs="Times New Roman"/>
          <w:color w:val="000000"/>
          <w:kern w:val="0"/>
          <w:sz w:val="20"/>
          <w:szCs w:val="20"/>
        </w:rPr>
        <w:t xml:space="preserve"> nFolder=3:length(folders)</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if</w:t>
      </w:r>
      <w:proofErr w:type="gramEnd"/>
      <w:r w:rsidRPr="00DB5D74">
        <w:rPr>
          <w:rFonts w:cs="Times New Roman"/>
          <w:color w:val="000000"/>
          <w:kern w:val="0"/>
          <w:sz w:val="20"/>
          <w:szCs w:val="20"/>
        </w:rPr>
        <w:t xml:space="preserve"> ~(folders(nFolder).isdir) </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continue</w:t>
      </w:r>
      <w:proofErr w:type="gramEnd"/>
      <w:r w:rsidRPr="00DB5D74">
        <w:rPr>
          <w:rFonts w:cs="Times New Roman"/>
          <w:color w:val="000000"/>
          <w:kern w:val="0"/>
          <w:sz w:val="20"/>
          <w:szCs w:val="20"/>
        </w:rPr>
        <w:t>;</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currentFolderName</w:t>
      </w:r>
      <w:proofErr w:type="gramEnd"/>
      <w:r w:rsidRPr="00DB5D74">
        <w:rPr>
          <w:rFonts w:cs="Times New Roman"/>
          <w:color w:val="000000"/>
          <w:kern w:val="0"/>
          <w:sz w:val="20"/>
          <w:szCs w:val="20"/>
        </w:rPr>
        <w:t xml:space="preserve"> = folders(nFolder).name;</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currentFolderPath</w:t>
      </w:r>
      <w:proofErr w:type="gramEnd"/>
      <w:r w:rsidRPr="00DB5D74">
        <w:rPr>
          <w:rFonts w:cs="Times New Roman"/>
          <w:color w:val="000000"/>
          <w:kern w:val="0"/>
          <w:sz w:val="20"/>
          <w:szCs w:val="20"/>
        </w:rPr>
        <w:t xml:space="preserve"> = [parentfolder </w:t>
      </w:r>
      <w:r w:rsidRPr="00DB5D74">
        <w:rPr>
          <w:rFonts w:cs="Times New Roman"/>
          <w:color w:val="A020F0"/>
          <w:kern w:val="0"/>
          <w:sz w:val="20"/>
          <w:szCs w:val="20"/>
        </w:rPr>
        <w:t>'/'</w:t>
      </w:r>
      <w:r w:rsidRPr="00DB5D74">
        <w:rPr>
          <w:rFonts w:cs="Times New Roman"/>
          <w:color w:val="000000"/>
          <w:kern w:val="0"/>
          <w:sz w:val="20"/>
          <w:szCs w:val="20"/>
        </w:rPr>
        <w:t xml:space="preserve"> folders(nFolder).name];</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files</w:t>
      </w:r>
      <w:proofErr w:type="gramEnd"/>
      <w:r w:rsidRPr="00DB5D74">
        <w:rPr>
          <w:rFonts w:cs="Times New Roman"/>
          <w:color w:val="000000"/>
          <w:kern w:val="0"/>
          <w:sz w:val="20"/>
          <w:szCs w:val="20"/>
        </w:rPr>
        <w:t xml:space="preserve"> = dir([currentFolderPath </w:t>
      </w:r>
      <w:r w:rsidRPr="00DB5D74">
        <w:rPr>
          <w:rFonts w:cs="Times New Roman"/>
          <w:color w:val="A020F0"/>
          <w:kern w:val="0"/>
          <w:sz w:val="20"/>
          <w:szCs w:val="20"/>
        </w:rPr>
        <w:t>'/*.mp3'</w:t>
      </w:r>
      <w:r w:rsidRPr="00DB5D74">
        <w:rPr>
          <w:rFonts w:cs="Times New Roman"/>
          <w:color w:val="000000"/>
          <w:kern w:val="0"/>
          <w:sz w:val="20"/>
          <w:szCs w:val="20"/>
        </w:rPr>
        <w:t>]);</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if</w:t>
      </w:r>
      <w:proofErr w:type="gramEnd"/>
      <w:r w:rsidRPr="00DB5D74">
        <w:rPr>
          <w:rFonts w:cs="Times New Roman"/>
          <w:color w:val="000000"/>
          <w:kern w:val="0"/>
          <w:sz w:val="20"/>
          <w:szCs w:val="20"/>
        </w:rPr>
        <w:t xml:space="preserve"> (isempty(files))</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continue</w:t>
      </w:r>
      <w:proofErr w:type="gramEnd"/>
      <w:r w:rsidRPr="00DB5D74">
        <w:rPr>
          <w:rFonts w:cs="Times New Roman"/>
          <w:color w:val="000000"/>
          <w:kern w:val="0"/>
          <w:sz w:val="20"/>
          <w:szCs w:val="20"/>
        </w:rPr>
        <w:t>;</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a = [];</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r w:rsidRPr="00DB5D74">
        <w:rPr>
          <w:rFonts w:cs="Times New Roman"/>
          <w:color w:val="228B22"/>
          <w:kern w:val="0"/>
          <w:sz w:val="20"/>
          <w:szCs w:val="20"/>
        </w:rPr>
        <w:t>% concatenating</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for</w:t>
      </w:r>
      <w:proofErr w:type="gramEnd"/>
      <w:r w:rsidRPr="00DB5D74">
        <w:rPr>
          <w:rFonts w:cs="Times New Roman"/>
          <w:color w:val="000000"/>
          <w:kern w:val="0"/>
          <w:sz w:val="20"/>
          <w:szCs w:val="20"/>
        </w:rPr>
        <w:t xml:space="preserve"> nFiles=1:step:100</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r w:rsidRPr="00DB5D74">
        <w:rPr>
          <w:rFonts w:cs="Times New Roman"/>
          <w:color w:val="228B22"/>
          <w:kern w:val="0"/>
          <w:sz w:val="20"/>
          <w:szCs w:val="20"/>
        </w:rPr>
        <w:t>% read another file if first could not be read</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for</w:t>
      </w:r>
      <w:proofErr w:type="gramEnd"/>
      <w:r w:rsidRPr="00DB5D74">
        <w:rPr>
          <w:rFonts w:cs="Times New Roman"/>
          <w:color w:val="000000"/>
          <w:kern w:val="0"/>
          <w:sz w:val="20"/>
          <w:szCs w:val="20"/>
        </w:rPr>
        <w:t xml:space="preserve"> tries=0:step-1</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try</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currentFilePath</w:t>
      </w:r>
      <w:proofErr w:type="gramEnd"/>
      <w:r w:rsidRPr="00DB5D74">
        <w:rPr>
          <w:rFonts w:cs="Times New Roman"/>
          <w:color w:val="000000"/>
          <w:kern w:val="0"/>
          <w:sz w:val="20"/>
          <w:szCs w:val="20"/>
        </w:rPr>
        <w:t xml:space="preserve"> = [currentFolderPath </w:t>
      </w:r>
      <w:r w:rsidRPr="00DB5D74">
        <w:rPr>
          <w:rFonts w:cs="Times New Roman"/>
          <w:color w:val="A020F0"/>
          <w:kern w:val="0"/>
          <w:sz w:val="20"/>
          <w:szCs w:val="20"/>
        </w:rPr>
        <w:t>'/'</w:t>
      </w:r>
      <w:r w:rsidRPr="00DB5D74">
        <w:rPr>
          <w:rFonts w:cs="Times New Roman"/>
          <w:color w:val="000000"/>
          <w:kern w:val="0"/>
          <w:sz w:val="20"/>
          <w:szCs w:val="20"/>
        </w:rPr>
        <w:t xml:space="preserve"> files(nFiles+tries).name];</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a = [</w:t>
      </w:r>
      <w:proofErr w:type="gramStart"/>
      <w:r w:rsidRPr="00DB5D74">
        <w:rPr>
          <w:rFonts w:cs="Times New Roman"/>
          <w:color w:val="000000"/>
          <w:kern w:val="0"/>
          <w:sz w:val="20"/>
          <w:szCs w:val="20"/>
        </w:rPr>
        <w:t>a ;</w:t>
      </w:r>
      <w:proofErr w:type="gramEnd"/>
      <w:r w:rsidRPr="00DB5D74">
        <w:rPr>
          <w:rFonts w:cs="Times New Roman"/>
          <w:color w:val="000000"/>
          <w:kern w:val="0"/>
          <w:sz w:val="20"/>
          <w:szCs w:val="20"/>
        </w:rPr>
        <w:t xml:space="preserve"> mirgetdata(specialmiraudio(currentFilePath,nSeconds))];</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continue</w:t>
      </w:r>
      <w:proofErr w:type="gramEnd"/>
      <w:r w:rsidRPr="00DB5D74">
        <w:rPr>
          <w:rFonts w:cs="Times New Roman"/>
          <w:color w:val="000000"/>
          <w:kern w:val="0"/>
          <w:sz w:val="20"/>
          <w:szCs w:val="20"/>
        </w:rPr>
        <w:t>;</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catch</w:t>
      </w:r>
      <w:proofErr w:type="gramEnd"/>
      <w:r w:rsidRPr="00DB5D74">
        <w:rPr>
          <w:rFonts w:cs="Times New Roman"/>
          <w:color w:val="000000"/>
          <w:kern w:val="0"/>
          <w:sz w:val="20"/>
          <w:szCs w:val="20"/>
        </w:rPr>
        <w:t xml:space="preserve"> exception</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r w:rsidRPr="00DB5D74">
        <w:rPr>
          <w:rFonts w:cs="Times New Roman"/>
          <w:color w:val="228B22"/>
          <w:kern w:val="0"/>
          <w:sz w:val="20"/>
          <w:szCs w:val="20"/>
        </w:rPr>
        <w:t>% some files can't be read</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saveAs</w:t>
      </w:r>
      <w:proofErr w:type="gramEnd"/>
      <w:r w:rsidRPr="00DB5D74">
        <w:rPr>
          <w:rFonts w:cs="Times New Roman"/>
          <w:color w:val="000000"/>
          <w:kern w:val="0"/>
          <w:sz w:val="20"/>
          <w:szCs w:val="20"/>
        </w:rPr>
        <w:t xml:space="preserve"> = [parentfolder </w:t>
      </w:r>
      <w:r w:rsidRPr="00DB5D74">
        <w:rPr>
          <w:rFonts w:cs="Times New Roman"/>
          <w:color w:val="A020F0"/>
          <w:kern w:val="0"/>
          <w:sz w:val="20"/>
          <w:szCs w:val="20"/>
        </w:rPr>
        <w:t>'/'</w:t>
      </w:r>
      <w:r w:rsidRPr="00DB5D74">
        <w:rPr>
          <w:rFonts w:cs="Times New Roman"/>
          <w:color w:val="000000"/>
          <w:kern w:val="0"/>
          <w:sz w:val="20"/>
          <w:szCs w:val="20"/>
        </w:rPr>
        <w:t xml:space="preserve"> currentFolderName];</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wavwrite(</w:t>
      </w:r>
      <w:proofErr w:type="gramEnd"/>
      <w:r w:rsidRPr="00DB5D74">
        <w:rPr>
          <w:rFonts w:cs="Times New Roman"/>
          <w:color w:val="000000"/>
          <w:kern w:val="0"/>
          <w:sz w:val="20"/>
          <w:szCs w:val="20"/>
        </w:rPr>
        <w:t>a,frequency,16,saveAs);</w:t>
      </w:r>
    </w:p>
    <w:p w:rsidR="00120A06" w:rsidRPr="00DB5D74" w:rsidRDefault="00120A06" w:rsidP="00120A06">
      <w:pPr>
        <w:widowControl/>
        <w:suppressAutoHyphens w:val="0"/>
        <w:autoSpaceDE w:val="0"/>
        <w:adjustRightInd w:val="0"/>
        <w:textAlignment w:val="auto"/>
        <w:rPr>
          <w:rFonts w:cs="Times New Roman"/>
          <w:kern w:val="0"/>
        </w:rPr>
      </w:pP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FF"/>
          <w:kern w:val="0"/>
          <w:sz w:val="20"/>
          <w:szCs w:val="20"/>
        </w:rPr>
        <w:lastRenderedPageBreak/>
        <w:t xml:space="preserve"> </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function</w:t>
      </w:r>
      <w:proofErr w:type="gramEnd"/>
      <w:r w:rsidRPr="00DB5D74">
        <w:rPr>
          <w:rFonts w:cs="Times New Roman"/>
          <w:color w:val="000000"/>
          <w:kern w:val="0"/>
          <w:sz w:val="20"/>
          <w:szCs w:val="20"/>
        </w:rPr>
        <w:t xml:space="preserve"> audio = specialmiraudio(filePath,nSeconds)</w:t>
      </w:r>
    </w:p>
    <w:p w:rsidR="00120A06" w:rsidRPr="00DB5D74" w:rsidRDefault="00120A06" w:rsidP="00120A06">
      <w:pPr>
        <w:widowControl/>
        <w:suppressAutoHyphens w:val="0"/>
        <w:autoSpaceDE w:val="0"/>
        <w:adjustRightInd w:val="0"/>
        <w:textAlignment w:val="auto"/>
        <w:rPr>
          <w:rFonts w:cs="Times New Roman"/>
          <w:kern w:val="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audio</w:t>
      </w:r>
      <w:proofErr w:type="gramEnd"/>
      <w:r w:rsidRPr="00DB5D74">
        <w:rPr>
          <w:rFonts w:cs="Times New Roman"/>
          <w:color w:val="000000"/>
          <w:kern w:val="0"/>
          <w:sz w:val="20"/>
          <w:szCs w:val="20"/>
        </w:rPr>
        <w:t xml:space="preserve"> = miraudio(filePath,</w:t>
      </w:r>
      <w:r w:rsidRPr="00DB5D74">
        <w:rPr>
          <w:rFonts w:cs="Times New Roman"/>
          <w:color w:val="A020F0"/>
          <w:kern w:val="0"/>
          <w:sz w:val="20"/>
          <w:szCs w:val="20"/>
        </w:rPr>
        <w:t>'Sampling'</w:t>
      </w:r>
      <w:r w:rsidRPr="00DB5D74">
        <w:rPr>
          <w:rFonts w:cs="Times New Roman"/>
          <w:color w:val="000000"/>
          <w:kern w:val="0"/>
          <w:sz w:val="20"/>
          <w:szCs w:val="20"/>
        </w:rPr>
        <w:t>,frequency,</w:t>
      </w:r>
      <w:r w:rsidRPr="00DB5D74">
        <w:rPr>
          <w:rFonts w:cs="Times New Roman"/>
          <w:color w:val="A020F0"/>
          <w:kern w:val="0"/>
          <w:sz w:val="20"/>
          <w:szCs w:val="20"/>
        </w:rPr>
        <w:t>'Extract'</w:t>
      </w:r>
      <w:r w:rsidRPr="00DB5D74">
        <w:rPr>
          <w:rFonts w:cs="Times New Roman"/>
          <w:color w:val="000000"/>
          <w:kern w:val="0"/>
          <w:sz w:val="20"/>
          <w:szCs w:val="20"/>
        </w:rPr>
        <w:t>,0,nSeconds);</w:t>
      </w:r>
    </w:p>
    <w:p w:rsidR="00120A06" w:rsidRPr="00DB5D74" w:rsidRDefault="00120A06" w:rsidP="00120A06">
      <w:pPr>
        <w:widowControl/>
        <w:suppressAutoHyphens w:val="0"/>
        <w:autoSpaceDE w:val="0"/>
        <w:adjustRightInd w:val="0"/>
        <w:textAlignment w:val="auto"/>
        <w:rPr>
          <w:rFonts w:cs="Times New Roman"/>
          <w:kern w:val="0"/>
          <w:lang w:val="ru-RU"/>
        </w:rPr>
      </w:pPr>
      <w:r w:rsidRPr="00DB5D74">
        <w:rPr>
          <w:rFonts w:cs="Times New Roman"/>
          <w:color w:val="000000"/>
          <w:kern w:val="0"/>
          <w:sz w:val="20"/>
          <w:szCs w:val="20"/>
        </w:rPr>
        <w:t xml:space="preserve">    </w:t>
      </w:r>
      <w:proofErr w:type="gramStart"/>
      <w:r w:rsidRPr="00DB5D74">
        <w:rPr>
          <w:rFonts w:cs="Times New Roman"/>
          <w:color w:val="0000FF"/>
          <w:kern w:val="0"/>
          <w:sz w:val="20"/>
          <w:szCs w:val="20"/>
        </w:rPr>
        <w:t>end</w:t>
      </w:r>
      <w:proofErr w:type="gramEnd"/>
    </w:p>
    <w:p w:rsidR="00120A06" w:rsidRPr="00DB5D74" w:rsidRDefault="00120A06" w:rsidP="00120A06">
      <w:pPr>
        <w:widowControl/>
        <w:suppressAutoHyphens w:val="0"/>
        <w:autoSpaceDE w:val="0"/>
        <w:adjustRightInd w:val="0"/>
        <w:textAlignment w:val="auto"/>
        <w:rPr>
          <w:rFonts w:cs="Times New Roman"/>
          <w:kern w:val="0"/>
          <w:lang w:val="ru-RU"/>
        </w:rPr>
      </w:pPr>
      <w:proofErr w:type="gramStart"/>
      <w:r w:rsidRPr="00DB5D74">
        <w:rPr>
          <w:rFonts w:cs="Times New Roman"/>
          <w:color w:val="0000FF"/>
          <w:kern w:val="0"/>
          <w:sz w:val="20"/>
          <w:szCs w:val="20"/>
        </w:rPr>
        <w:t>end</w:t>
      </w:r>
      <w:proofErr w:type="gramEnd"/>
    </w:p>
    <w:p w:rsidR="0060780A" w:rsidRPr="00CF4895" w:rsidRDefault="00B84B5F" w:rsidP="00CF4895">
      <w:pPr>
        <w:pStyle w:val="Caption"/>
        <w:jc w:val="center"/>
        <w:rPr>
          <w:rFonts w:ascii="Courier New" w:hAnsi="Courier New" w:cs="Courier New"/>
          <w:i w:val="0"/>
          <w:lang w:val="ru-RU"/>
        </w:rPr>
      </w:pPr>
      <w:r w:rsidRPr="00CC7226">
        <w:rPr>
          <w:rFonts w:ascii="Courier New" w:hAnsi="Courier New" w:cs="Courier New"/>
          <w:i w:val="0"/>
          <w:lang w:val="ru-RU"/>
        </w:rPr>
        <w:t xml:space="preserve">Листинг </w:t>
      </w:r>
      <w:r w:rsidR="007A7A97" w:rsidRPr="00CC7226">
        <w:rPr>
          <w:rFonts w:ascii="Courier New" w:hAnsi="Courier New" w:cs="Courier New"/>
          <w:i w:val="0"/>
        </w:rPr>
        <w:fldChar w:fldCharType="begin"/>
      </w:r>
      <w:r w:rsidRPr="00CC7226">
        <w:rPr>
          <w:rFonts w:ascii="Courier New" w:hAnsi="Courier New" w:cs="Courier New"/>
          <w:i w:val="0"/>
          <w:lang w:val="ru-RU"/>
        </w:rPr>
        <w:instrText xml:space="preserve"> </w:instrText>
      </w:r>
      <w:r w:rsidRPr="00CC7226">
        <w:rPr>
          <w:rFonts w:ascii="Courier New" w:hAnsi="Courier New" w:cs="Courier New"/>
          <w:i w:val="0"/>
        </w:rPr>
        <w:instrText>SEQ</w:instrText>
      </w:r>
      <w:r w:rsidRPr="00CC7226">
        <w:rPr>
          <w:rFonts w:ascii="Courier New" w:hAnsi="Courier New" w:cs="Courier New"/>
          <w:i w:val="0"/>
          <w:lang w:val="ru-RU"/>
        </w:rPr>
        <w:instrText xml:space="preserve"> Листинг \* </w:instrText>
      </w:r>
      <w:r w:rsidRPr="00CC7226">
        <w:rPr>
          <w:rFonts w:ascii="Courier New" w:hAnsi="Courier New" w:cs="Courier New"/>
          <w:i w:val="0"/>
        </w:rPr>
        <w:instrText>ARABIC</w:instrText>
      </w:r>
      <w:r w:rsidRPr="00CC7226">
        <w:rPr>
          <w:rFonts w:ascii="Courier New" w:hAnsi="Courier New" w:cs="Courier New"/>
          <w:i w:val="0"/>
          <w:lang w:val="ru-RU"/>
        </w:rPr>
        <w:instrText xml:space="preserve"> </w:instrText>
      </w:r>
      <w:r w:rsidR="007A7A97" w:rsidRPr="00CC7226">
        <w:rPr>
          <w:rFonts w:ascii="Courier New" w:hAnsi="Courier New" w:cs="Courier New"/>
          <w:i w:val="0"/>
        </w:rPr>
        <w:fldChar w:fldCharType="separate"/>
      </w:r>
      <w:r w:rsidR="00825151" w:rsidRPr="00825151">
        <w:rPr>
          <w:rFonts w:ascii="Courier New" w:hAnsi="Courier New" w:cs="Courier New"/>
          <w:i w:val="0"/>
          <w:noProof/>
          <w:lang w:val="ru-RU"/>
        </w:rPr>
        <w:t>1</w:t>
      </w:r>
      <w:r w:rsidR="007A7A97" w:rsidRPr="00CC7226">
        <w:rPr>
          <w:rFonts w:ascii="Courier New" w:hAnsi="Courier New" w:cs="Courier New"/>
          <w:i w:val="0"/>
        </w:rPr>
        <w:fldChar w:fldCharType="end"/>
      </w:r>
      <w:r w:rsidR="00CF4895" w:rsidRPr="00CF4895">
        <w:rPr>
          <w:rFonts w:ascii="Courier New" w:hAnsi="Courier New" w:cs="Courier New"/>
          <w:i w:val="0"/>
          <w:lang w:val="ru-RU"/>
        </w:rPr>
        <w:t xml:space="preserve"> </w:t>
      </w:r>
      <w:r w:rsidR="00CF4895">
        <w:rPr>
          <w:rFonts w:ascii="Courier New" w:hAnsi="Courier New" w:cs="Courier New"/>
          <w:i w:val="0"/>
          <w:lang w:val="ru-RU"/>
        </w:rPr>
        <w:t>Чтение и конкатенация аудио файлов</w:t>
      </w:r>
    </w:p>
    <w:p w:rsidR="00B84B5F" w:rsidRPr="00B84B5F" w:rsidRDefault="00B84B5F" w:rsidP="00B84B5F">
      <w:pPr>
        <w:pStyle w:val="Caption"/>
        <w:rPr>
          <w:rFonts w:cs="Times New Roman"/>
          <w:iCs w:val="0"/>
          <w:sz w:val="28"/>
          <w:szCs w:val="28"/>
          <w:lang w:val="ru-RU"/>
        </w:rPr>
      </w:pPr>
    </w:p>
    <w:p w:rsidR="008106E6" w:rsidRPr="007C071C" w:rsidRDefault="005C6654" w:rsidP="00CF4895">
      <w:pPr>
        <w:pStyle w:val="PlainText"/>
        <w:ind w:firstLine="709"/>
        <w:rPr>
          <w:rFonts w:ascii="Times New Roman" w:hAnsi="Times New Roman" w:cs="Times New Roman"/>
          <w:iCs/>
          <w:sz w:val="28"/>
          <w:szCs w:val="28"/>
        </w:rPr>
      </w:pPr>
      <w:r w:rsidRPr="00DB5D74">
        <w:rPr>
          <w:rFonts w:ascii="Times New Roman" w:hAnsi="Times New Roman" w:cs="Times New Roman"/>
          <w:iCs/>
          <w:sz w:val="28"/>
          <w:szCs w:val="28"/>
        </w:rPr>
        <w:t>Для проведения экспериментов был</w:t>
      </w:r>
      <w:r w:rsidR="00F50CFB" w:rsidRPr="00DB5D74">
        <w:rPr>
          <w:rFonts w:ascii="Times New Roman" w:hAnsi="Times New Roman" w:cs="Times New Roman"/>
          <w:iCs/>
          <w:sz w:val="28"/>
          <w:szCs w:val="28"/>
        </w:rPr>
        <w:t xml:space="preserve"> использован</w:t>
      </w:r>
      <w:r w:rsidRPr="00DB5D74">
        <w:rPr>
          <w:rFonts w:ascii="Times New Roman" w:hAnsi="Times New Roman" w:cs="Times New Roman"/>
          <w:iCs/>
          <w:sz w:val="28"/>
          <w:szCs w:val="28"/>
        </w:rPr>
        <w:t xml:space="preserve"> </w:t>
      </w:r>
      <w:r w:rsidR="00214601" w:rsidRPr="00DB5D74">
        <w:rPr>
          <w:rFonts w:ascii="Times New Roman" w:hAnsi="Times New Roman" w:cs="Times New Roman"/>
          <w:iCs/>
          <w:sz w:val="28"/>
          <w:szCs w:val="28"/>
          <w:lang w:val="de-DE"/>
        </w:rPr>
        <w:t>Nupic 1.7.1</w:t>
      </w:r>
      <w:r w:rsidR="00A76A74">
        <w:rPr>
          <w:rStyle w:val="FootnoteReference"/>
          <w:rFonts w:ascii="Times New Roman" w:hAnsi="Times New Roman" w:cs="Times New Roman"/>
          <w:iCs/>
          <w:sz w:val="28"/>
          <w:szCs w:val="28"/>
          <w:lang w:val="de-DE"/>
        </w:rPr>
        <w:footnoteReference w:id="10"/>
      </w:r>
      <w:r w:rsidRPr="00DB5D74">
        <w:rPr>
          <w:rFonts w:ascii="Times New Roman" w:hAnsi="Times New Roman" w:cs="Times New Roman"/>
          <w:iCs/>
          <w:sz w:val="28"/>
          <w:szCs w:val="28"/>
        </w:rPr>
        <w:t xml:space="preserve"> (</w:t>
      </w:r>
      <w:r w:rsidR="0012240A" w:rsidRPr="00DB5D74">
        <w:rPr>
          <w:rFonts w:ascii="Times New Roman" w:hAnsi="Times New Roman" w:cs="Times New Roman"/>
          <w:iCs/>
          <w:sz w:val="28"/>
          <w:szCs w:val="28"/>
        </w:rPr>
        <w:t xml:space="preserve">закрытая </w:t>
      </w:r>
      <w:r w:rsidRPr="00DB5D74">
        <w:rPr>
          <w:rFonts w:ascii="Times New Roman" w:hAnsi="Times New Roman" w:cs="Times New Roman"/>
          <w:iCs/>
          <w:sz w:val="28"/>
          <w:szCs w:val="28"/>
        </w:rPr>
        <w:t xml:space="preserve">реализация </w:t>
      </w:r>
      <w:r w:rsidRPr="00DB5D74">
        <w:rPr>
          <w:rFonts w:ascii="Times New Roman" w:hAnsi="Times New Roman" w:cs="Times New Roman"/>
          <w:iCs/>
          <w:sz w:val="28"/>
          <w:szCs w:val="28"/>
          <w:lang w:val="en-US"/>
        </w:rPr>
        <w:t>HTM</w:t>
      </w:r>
      <w:r w:rsidRPr="00DB5D74">
        <w:rPr>
          <w:rFonts w:ascii="Times New Roman" w:hAnsi="Times New Roman" w:cs="Times New Roman"/>
          <w:iCs/>
          <w:sz w:val="28"/>
          <w:szCs w:val="28"/>
        </w:rPr>
        <w:t>), част</w:t>
      </w:r>
      <w:r w:rsidR="00387609" w:rsidRPr="00DB5D74">
        <w:rPr>
          <w:rFonts w:ascii="Times New Roman" w:hAnsi="Times New Roman" w:cs="Times New Roman"/>
          <w:iCs/>
          <w:sz w:val="28"/>
          <w:szCs w:val="28"/>
        </w:rPr>
        <w:t>ь</w:t>
      </w:r>
      <w:r w:rsidRPr="00DB5D74">
        <w:rPr>
          <w:rFonts w:ascii="Times New Roman" w:hAnsi="Times New Roman" w:cs="Times New Roman"/>
          <w:iCs/>
          <w:sz w:val="28"/>
          <w:szCs w:val="28"/>
        </w:rPr>
        <w:t xml:space="preserve">ю которого является </w:t>
      </w:r>
      <w:r w:rsidRPr="00DB5D74">
        <w:rPr>
          <w:rFonts w:ascii="Times New Roman" w:hAnsi="Times New Roman" w:cs="Times New Roman"/>
          <w:iCs/>
          <w:sz w:val="28"/>
          <w:szCs w:val="28"/>
          <w:lang w:val="en-US"/>
        </w:rPr>
        <w:t>Speech</w:t>
      </w:r>
      <w:r w:rsidRPr="00DB5D74">
        <w:rPr>
          <w:rFonts w:ascii="Times New Roman" w:hAnsi="Times New Roman" w:cs="Times New Roman"/>
          <w:iCs/>
          <w:sz w:val="28"/>
          <w:szCs w:val="28"/>
        </w:rPr>
        <w:t xml:space="preserve"> </w:t>
      </w:r>
      <w:r w:rsidRPr="00DB5D74">
        <w:rPr>
          <w:rFonts w:ascii="Times New Roman" w:hAnsi="Times New Roman" w:cs="Times New Roman"/>
          <w:iCs/>
          <w:sz w:val="28"/>
          <w:szCs w:val="28"/>
          <w:lang w:val="en-US"/>
        </w:rPr>
        <w:t>Toolkit</w:t>
      </w:r>
      <w:r w:rsidRPr="00DB5D74">
        <w:rPr>
          <w:rFonts w:ascii="Times New Roman" w:hAnsi="Times New Roman" w:cs="Times New Roman"/>
          <w:iCs/>
          <w:sz w:val="28"/>
          <w:szCs w:val="28"/>
        </w:rPr>
        <w:t xml:space="preserve"> </w:t>
      </w:r>
      <w:r w:rsidR="00823E11" w:rsidRPr="00DB5D74">
        <w:rPr>
          <w:rFonts w:ascii="Times New Roman" w:hAnsi="Times New Roman" w:cs="Times New Roman"/>
          <w:iCs/>
          <w:sz w:val="28"/>
          <w:szCs w:val="28"/>
        </w:rPr>
        <w:t>основанный</w:t>
      </w:r>
      <w:r w:rsidRPr="00DB5D74">
        <w:rPr>
          <w:rFonts w:ascii="Times New Roman" w:hAnsi="Times New Roman" w:cs="Times New Roman"/>
          <w:iCs/>
          <w:sz w:val="28"/>
          <w:szCs w:val="28"/>
        </w:rPr>
        <w:t xml:space="preserve"> на библиотеках с </w:t>
      </w:r>
      <w:r w:rsidR="00387609" w:rsidRPr="00DB5D74">
        <w:rPr>
          <w:rFonts w:ascii="Times New Roman" w:hAnsi="Times New Roman" w:cs="Times New Roman"/>
          <w:iCs/>
          <w:sz w:val="28"/>
          <w:szCs w:val="28"/>
        </w:rPr>
        <w:t>открытым</w:t>
      </w:r>
      <w:r w:rsidRPr="00DB5D74">
        <w:rPr>
          <w:rFonts w:ascii="Times New Roman" w:hAnsi="Times New Roman" w:cs="Times New Roman"/>
          <w:iCs/>
          <w:sz w:val="28"/>
          <w:szCs w:val="28"/>
        </w:rPr>
        <w:t xml:space="preserve"> исходным кодом для анализа аудио данных.</w:t>
      </w:r>
      <w:r w:rsidR="00B84C05" w:rsidRPr="00B84C05">
        <w:rPr>
          <w:rFonts w:ascii="Times New Roman" w:hAnsi="Times New Roman" w:cs="Times New Roman"/>
          <w:iCs/>
          <w:sz w:val="28"/>
          <w:szCs w:val="28"/>
        </w:rPr>
        <w:t xml:space="preserve">  </w:t>
      </w:r>
      <w:r w:rsidR="00B84C05">
        <w:rPr>
          <w:rFonts w:ascii="Times New Roman" w:hAnsi="Times New Roman" w:cs="Times New Roman"/>
          <w:iCs/>
          <w:sz w:val="28"/>
          <w:szCs w:val="28"/>
        </w:rPr>
        <w:t>Используется</w:t>
      </w:r>
      <w:r w:rsidR="00F314D2">
        <w:rPr>
          <w:rFonts w:ascii="Times New Roman" w:hAnsi="Times New Roman" w:cs="Times New Roman"/>
          <w:iCs/>
          <w:sz w:val="28"/>
          <w:szCs w:val="28"/>
        </w:rPr>
        <w:t xml:space="preserve"> язык</w:t>
      </w:r>
      <w:r w:rsidR="00B84C05">
        <w:rPr>
          <w:rFonts w:ascii="Times New Roman" w:hAnsi="Times New Roman" w:cs="Times New Roman"/>
          <w:iCs/>
          <w:sz w:val="28"/>
          <w:szCs w:val="28"/>
        </w:rPr>
        <w:t xml:space="preserve"> </w:t>
      </w:r>
      <w:r w:rsidR="00B84C05">
        <w:rPr>
          <w:rFonts w:ascii="Times New Roman" w:hAnsi="Times New Roman" w:cs="Times New Roman"/>
          <w:iCs/>
          <w:sz w:val="28"/>
          <w:szCs w:val="28"/>
          <w:lang w:val="en-US"/>
        </w:rPr>
        <w:t>Python</w:t>
      </w:r>
      <w:r w:rsidR="00B84C05" w:rsidRPr="007C071C">
        <w:rPr>
          <w:rFonts w:ascii="Times New Roman" w:hAnsi="Times New Roman" w:cs="Times New Roman"/>
          <w:iCs/>
          <w:sz w:val="28"/>
          <w:szCs w:val="28"/>
        </w:rPr>
        <w:t>.</w:t>
      </w:r>
    </w:p>
    <w:p w:rsidR="005C6654" w:rsidRDefault="005C6654" w:rsidP="008106E6">
      <w:pPr>
        <w:pStyle w:val="PlainText"/>
        <w:rPr>
          <w:rFonts w:ascii="Times New Roman" w:hAnsi="Times New Roman" w:cs="Times New Roman"/>
          <w:iCs/>
          <w:sz w:val="28"/>
          <w:szCs w:val="28"/>
        </w:rPr>
      </w:pPr>
    </w:p>
    <w:p w:rsidR="00460CB0" w:rsidRPr="00DB5D74" w:rsidRDefault="00FC512A" w:rsidP="00CF4895">
      <w:pPr>
        <w:pStyle w:val="PlainText"/>
        <w:ind w:firstLine="709"/>
        <w:rPr>
          <w:rFonts w:ascii="Times New Roman" w:hAnsi="Times New Roman" w:cs="Times New Roman"/>
          <w:iCs/>
          <w:sz w:val="28"/>
          <w:szCs w:val="28"/>
        </w:rPr>
      </w:pPr>
      <w:r>
        <w:rPr>
          <w:rFonts w:ascii="Times New Roman" w:hAnsi="Times New Roman" w:cs="Times New Roman"/>
          <w:iCs/>
          <w:sz w:val="28"/>
          <w:szCs w:val="28"/>
        </w:rPr>
        <w:t>Далее приведены листинги настроек экспериментов</w:t>
      </w:r>
      <w:r w:rsidRPr="00FC512A">
        <w:rPr>
          <w:rFonts w:ascii="Times New Roman" w:hAnsi="Times New Roman" w:cs="Times New Roman"/>
          <w:iCs/>
          <w:sz w:val="28"/>
          <w:szCs w:val="28"/>
        </w:rPr>
        <w:t xml:space="preserve"> </w:t>
      </w:r>
      <w:r>
        <w:rPr>
          <w:rFonts w:ascii="Times New Roman" w:hAnsi="Times New Roman" w:cs="Times New Roman"/>
          <w:iCs/>
          <w:sz w:val="28"/>
          <w:szCs w:val="28"/>
        </w:rPr>
        <w:t xml:space="preserve">использованных в данной работе, которые основаны на </w:t>
      </w:r>
      <w:sdt>
        <w:sdtPr>
          <w:rPr>
            <w:rFonts w:ascii="Times New Roman" w:hAnsi="Times New Roman" w:cs="Times New Roman"/>
            <w:iCs/>
            <w:sz w:val="28"/>
            <w:szCs w:val="28"/>
          </w:rPr>
          <w:id w:val="5078039"/>
          <w:citation/>
        </w:sdtPr>
        <w:sdtEndPr/>
        <w:sdtContent>
          <w:r w:rsidR="007A7A97">
            <w:rPr>
              <w:rFonts w:ascii="Times New Roman" w:hAnsi="Times New Roman" w:cs="Times New Roman"/>
              <w:iCs/>
              <w:sz w:val="28"/>
              <w:szCs w:val="28"/>
            </w:rPr>
            <w:fldChar w:fldCharType="begin"/>
          </w:r>
          <w:r>
            <w:rPr>
              <w:rFonts w:ascii="Times New Roman" w:hAnsi="Times New Roman" w:cs="Times New Roman"/>
              <w:iCs/>
              <w:sz w:val="28"/>
              <w:szCs w:val="28"/>
            </w:rPr>
            <w:instrText xml:space="preserve"> CITATION Num08 \l 1049 </w:instrText>
          </w:r>
          <w:r w:rsidR="007A7A97">
            <w:rPr>
              <w:rFonts w:ascii="Times New Roman" w:hAnsi="Times New Roman" w:cs="Times New Roman"/>
              <w:iCs/>
              <w:sz w:val="28"/>
              <w:szCs w:val="28"/>
            </w:rPr>
            <w:fldChar w:fldCharType="separate"/>
          </w:r>
          <w:r w:rsidR="00DA30C4" w:rsidRPr="00DA30C4">
            <w:rPr>
              <w:rFonts w:ascii="Times New Roman" w:hAnsi="Times New Roman" w:cs="Times New Roman"/>
              <w:noProof/>
              <w:sz w:val="28"/>
              <w:szCs w:val="28"/>
            </w:rPr>
            <w:t>[</w:t>
          </w:r>
          <w:hyperlink w:anchor="Num08" w:history="1">
            <w:r w:rsidR="00DA30C4" w:rsidRPr="00DA30C4">
              <w:rPr>
                <w:rFonts w:ascii="Times New Roman" w:hAnsi="Times New Roman" w:cs="Times New Roman"/>
                <w:noProof/>
                <w:sz w:val="28"/>
                <w:szCs w:val="28"/>
              </w:rPr>
              <w:t>18</w:t>
            </w:r>
          </w:hyperlink>
          <w:r w:rsidR="00DA30C4" w:rsidRPr="00DA30C4">
            <w:rPr>
              <w:rFonts w:ascii="Times New Roman" w:hAnsi="Times New Roman" w:cs="Times New Roman"/>
              <w:noProof/>
              <w:sz w:val="28"/>
              <w:szCs w:val="28"/>
            </w:rPr>
            <w:t>]</w:t>
          </w:r>
          <w:r w:rsidR="007A7A97">
            <w:rPr>
              <w:rFonts w:ascii="Times New Roman" w:hAnsi="Times New Roman" w:cs="Times New Roman"/>
              <w:iCs/>
              <w:sz w:val="28"/>
              <w:szCs w:val="28"/>
            </w:rPr>
            <w:fldChar w:fldCharType="end"/>
          </w:r>
        </w:sdtContent>
      </w:sdt>
      <w:r w:rsidR="0024323F">
        <w:rPr>
          <w:rFonts w:ascii="Times New Roman" w:hAnsi="Times New Roman" w:cs="Times New Roman"/>
          <w:iCs/>
          <w:sz w:val="28"/>
          <w:szCs w:val="28"/>
        </w:rPr>
        <w:t xml:space="preserve"> .</w:t>
      </w:r>
    </w:p>
    <w:p w:rsidR="0024323F" w:rsidRPr="00460CB0" w:rsidRDefault="0024323F" w:rsidP="008106E6">
      <w:pPr>
        <w:pStyle w:val="PlainText"/>
        <w:rPr>
          <w:rFonts w:ascii="Times New Roman" w:hAnsi="Times New Roman" w:cs="Times New Roman"/>
          <w:color w:val="000000"/>
          <w:sz w:val="28"/>
          <w:szCs w:val="28"/>
        </w:rPr>
      </w:pPr>
    </w:p>
    <w:p w:rsidR="00A20475" w:rsidRPr="00DB5D74" w:rsidRDefault="00A20475" w:rsidP="00A20475">
      <w:pPr>
        <w:widowControl/>
        <w:suppressAutoHyphens w:val="0"/>
        <w:autoSpaceDE w:val="0"/>
        <w:adjustRightInd w:val="0"/>
        <w:textAlignment w:val="auto"/>
        <w:rPr>
          <w:rFonts w:cs="Times New Roman"/>
          <w:kern w:val="0"/>
          <w:sz w:val="20"/>
          <w:szCs w:val="20"/>
        </w:rPr>
      </w:pPr>
      <w:proofErr w:type="gramStart"/>
      <w:r w:rsidRPr="00DB5D74">
        <w:rPr>
          <w:rFonts w:cs="Times New Roman"/>
          <w:color w:val="0000FF"/>
          <w:kern w:val="0"/>
          <w:sz w:val="20"/>
          <w:szCs w:val="20"/>
        </w:rPr>
        <w:t>from</w:t>
      </w:r>
      <w:proofErr w:type="gramEnd"/>
      <w:r w:rsidRPr="00DB5D74">
        <w:rPr>
          <w:rFonts w:cs="Times New Roman"/>
          <w:color w:val="000000"/>
          <w:kern w:val="0"/>
          <w:sz w:val="20"/>
          <w:szCs w:val="20"/>
        </w:rPr>
        <w:t xml:space="preserve"> nupic.support.speech </w:t>
      </w:r>
      <w:r w:rsidRPr="00DB5D74">
        <w:rPr>
          <w:rFonts w:cs="Times New Roman"/>
          <w:color w:val="0000FF"/>
          <w:kern w:val="0"/>
          <w:sz w:val="20"/>
          <w:szCs w:val="20"/>
        </w:rPr>
        <w:t>import</w:t>
      </w: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proofErr w:type="gramStart"/>
      <w:r w:rsidRPr="00DB5D74">
        <w:rPr>
          <w:rFonts w:cs="Times New Roman"/>
          <w:color w:val="000000"/>
          <w:kern w:val="0"/>
          <w:sz w:val="20"/>
          <w:szCs w:val="20"/>
        </w:rPr>
        <w:t>network</w:t>
      </w:r>
      <w:proofErr w:type="gramEnd"/>
      <w:r w:rsidRPr="00DB5D74">
        <w:rPr>
          <w:rFonts w:cs="Times New Roman"/>
          <w:color w:val="000000"/>
          <w:kern w:val="0"/>
          <w:sz w:val="20"/>
          <w:szCs w:val="20"/>
        </w:rPr>
        <w:t xml:space="preserve"> = Network([</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r w:rsidRPr="00DB5D74">
        <w:rPr>
          <w:rFonts w:cs="Times New Roman"/>
          <w:i/>
          <w:iCs/>
          <w:color w:val="00AA00"/>
          <w:kern w:val="0"/>
          <w:sz w:val="20"/>
          <w:szCs w:val="20"/>
        </w:rPr>
        <w:t>"sensor"</w:t>
      </w:r>
      <w:r w:rsidRPr="00DB5D74">
        <w:rPr>
          <w:rFonts w:cs="Times New Roman"/>
          <w:color w:val="000000"/>
          <w:kern w:val="0"/>
          <w:sz w:val="20"/>
          <w:szCs w:val="20"/>
        </w:rPr>
        <w:t xml:space="preserve">, </w:t>
      </w:r>
      <w:proofErr w:type="gramStart"/>
      <w:r w:rsidRPr="00DB5D74">
        <w:rPr>
          <w:rFonts w:cs="Times New Roman"/>
          <w:color w:val="000000"/>
          <w:kern w:val="0"/>
          <w:sz w:val="20"/>
          <w:szCs w:val="20"/>
        </w:rPr>
        <w:t>load(</w:t>
      </w:r>
      <w:proofErr w:type="gramEnd"/>
      <w:r w:rsidRPr="00DB5D74">
        <w:rPr>
          <w:rFonts w:cs="Times New Roman"/>
          <w:color w:val="000000"/>
          <w:kern w:val="0"/>
          <w:sz w:val="20"/>
          <w:szCs w:val="20"/>
        </w:rPr>
        <w:t>ExperimentPath(</w:t>
      </w:r>
      <w:r w:rsidRPr="00DB5D74">
        <w:rPr>
          <w:rFonts w:cs="Times New Roman"/>
          <w:i/>
          <w:iCs/>
          <w:color w:val="00AA00"/>
          <w:kern w:val="0"/>
          <w:sz w:val="20"/>
          <w:szCs w:val="20"/>
        </w:rPr>
        <w:t>"sensor.py"</w:t>
      </w:r>
      <w:r w:rsidRPr="00DB5D74">
        <w:rPr>
          <w:rFonts w:cs="Times New Roman"/>
          <w:color w:val="000000"/>
          <w:kern w:val="0"/>
          <w:sz w:val="20"/>
          <w:szCs w:val="20"/>
        </w:rPr>
        <w:t>), selection=</w:t>
      </w:r>
      <w:r w:rsidRPr="00DB5D74">
        <w:rPr>
          <w:rFonts w:cs="Times New Roman"/>
          <w:i/>
          <w:iCs/>
          <w:color w:val="00AA00"/>
          <w:kern w:val="0"/>
          <w:sz w:val="20"/>
          <w:szCs w:val="20"/>
        </w:rPr>
        <w:t>"sensor"</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Region(</w:t>
      </w:r>
      <w:proofErr w:type="gramEnd"/>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name</w:t>
      </w:r>
      <w:proofErr w:type="gramEnd"/>
      <w:r w:rsidRPr="00DB5D74">
        <w:rPr>
          <w:rFonts w:cs="Times New Roman"/>
          <w:color w:val="000000"/>
          <w:kern w:val="0"/>
          <w:sz w:val="20"/>
          <w:szCs w:val="20"/>
        </w:rPr>
        <w:t>=</w:t>
      </w:r>
      <w:r w:rsidRPr="00DB5D74">
        <w:rPr>
          <w:rFonts w:cs="Times New Roman"/>
          <w:i/>
          <w:iCs/>
          <w:color w:val="00AA00"/>
          <w:kern w:val="0"/>
          <w:sz w:val="20"/>
          <w:szCs w:val="20"/>
        </w:rPr>
        <w:t>"level1"</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layout=</w:t>
      </w:r>
      <w:proofErr w:type="gramEnd"/>
      <w:r w:rsidRPr="00DB5D74">
        <w:rPr>
          <w:rFonts w:cs="Times New Roman"/>
          <w:color w:val="800000"/>
          <w:kern w:val="0"/>
          <w:sz w:val="20"/>
          <w:szCs w:val="20"/>
        </w:rPr>
        <w:t>1024</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nodeType</w:t>
      </w:r>
      <w:proofErr w:type="gramEnd"/>
      <w:r w:rsidRPr="00DB5D74">
        <w:rPr>
          <w:rFonts w:cs="Times New Roman"/>
          <w:color w:val="000000"/>
          <w:kern w:val="0"/>
          <w:sz w:val="20"/>
          <w:szCs w:val="20"/>
        </w:rPr>
        <w:t>=</w:t>
      </w:r>
      <w:r w:rsidRPr="00DB5D74">
        <w:rPr>
          <w:rFonts w:cs="Times New Roman"/>
          <w:i/>
          <w:iCs/>
          <w:color w:val="00AA00"/>
          <w:kern w:val="0"/>
          <w:sz w:val="20"/>
          <w:szCs w:val="20"/>
        </w:rPr>
        <w:t>"PassThroughNode"</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phase=</w:t>
      </w:r>
      <w:proofErr w:type="gramEnd"/>
      <w:r w:rsidRPr="00DB5D74">
        <w:rPr>
          <w:rFonts w:cs="Times New Roman"/>
          <w:color w:val="800000"/>
          <w:kern w:val="0"/>
          <w:sz w:val="20"/>
          <w:szCs w:val="20"/>
        </w:rPr>
        <w:t>2</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dataOut</w:t>
      </w:r>
      <w:proofErr w:type="gramEnd"/>
      <w:r w:rsidRPr="00DB5D74">
        <w:rPr>
          <w:rFonts w:cs="Times New Roman"/>
          <w:color w:val="000000"/>
          <w:kern w:val="0"/>
          <w:sz w:val="20"/>
          <w:szCs w:val="20"/>
        </w:rPr>
        <w:t xml:space="preserve"> = </w:t>
      </w:r>
      <w:r w:rsidRPr="00DB5D74">
        <w:rPr>
          <w:rFonts w:cs="Times New Roman"/>
          <w:color w:val="800000"/>
          <w:kern w:val="0"/>
          <w:sz w:val="20"/>
          <w:szCs w:val="20"/>
        </w:rPr>
        <w:t>1</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 xml:space="preserve">), </w:t>
      </w:r>
      <w:r w:rsidRPr="00DB5D74">
        <w:rPr>
          <w:rFonts w:cs="Times New Roman"/>
          <w:color w:val="C0C0C0"/>
          <w:kern w:val="0"/>
          <w:sz w:val="20"/>
          <w:szCs w:val="20"/>
        </w:rPr>
        <w:t># End of level1.</w:t>
      </w:r>
      <w:proofErr w:type="gramEnd"/>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Link(</w:t>
      </w:r>
      <w:proofErr w:type="gramEnd"/>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linkType</w:t>
      </w:r>
      <w:proofErr w:type="gramEnd"/>
      <w:r w:rsidRPr="00DB5D74">
        <w:rPr>
          <w:rFonts w:cs="Times New Roman"/>
          <w:color w:val="000000"/>
          <w:kern w:val="0"/>
          <w:sz w:val="20"/>
          <w:szCs w:val="20"/>
        </w:rPr>
        <w:t>=</w:t>
      </w:r>
      <w:r w:rsidRPr="00DB5D74">
        <w:rPr>
          <w:rFonts w:cs="Times New Roman"/>
          <w:i/>
          <w:iCs/>
          <w:color w:val="00AA00"/>
          <w:kern w:val="0"/>
          <w:sz w:val="20"/>
          <w:szCs w:val="20"/>
        </w:rPr>
        <w:t>"SensorLink"</w:t>
      </w: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direction</w:t>
      </w:r>
      <w:proofErr w:type="gramEnd"/>
      <w:r w:rsidRPr="00DB5D74">
        <w:rPr>
          <w:rFonts w:cs="Times New Roman"/>
          <w:color w:val="000000"/>
          <w:kern w:val="0"/>
          <w:sz w:val="20"/>
          <w:szCs w:val="20"/>
        </w:rPr>
        <w:t>=</w:t>
      </w:r>
      <w:r w:rsidRPr="00DB5D74">
        <w:rPr>
          <w:rFonts w:cs="Times New Roman"/>
          <w:i/>
          <w:iCs/>
          <w:color w:val="00AA00"/>
          <w:kern w:val="0"/>
          <w:sz w:val="20"/>
          <w:szCs w:val="20"/>
        </w:rPr>
        <w:t>"up"</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w:t>
      </w:r>
      <w:proofErr w:type="gramEnd"/>
      <w:r w:rsidRPr="00DB5D74">
        <w:rPr>
          <w:rFonts w:cs="Times New Roman"/>
          <w:color w:val="000000"/>
          <w:kern w:val="0"/>
          <w:sz w:val="20"/>
          <w:szCs w:val="20"/>
        </w:rPr>
        <w:t>=</w:t>
      </w:r>
      <w:r w:rsidRPr="00DB5D74">
        <w:rPr>
          <w:rFonts w:cs="Times New Roman"/>
          <w:i/>
          <w:iCs/>
          <w:color w:val="00AA00"/>
          <w:kern w:val="0"/>
          <w:sz w:val="20"/>
          <w:szCs w:val="20"/>
        </w:rPr>
        <w:t>"sensor"</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sourceOutputName</w:t>
      </w:r>
      <w:proofErr w:type="gramEnd"/>
      <w:r w:rsidRPr="00DB5D74">
        <w:rPr>
          <w:rFonts w:cs="Times New Roman"/>
          <w:color w:val="000000"/>
          <w:kern w:val="0"/>
          <w:sz w:val="20"/>
          <w:szCs w:val="20"/>
        </w:rPr>
        <w:t>=</w:t>
      </w:r>
      <w:r w:rsidRPr="00DB5D74">
        <w:rPr>
          <w:rFonts w:cs="Times New Roman"/>
          <w:i/>
          <w:iCs/>
          <w:color w:val="00AA00"/>
          <w:kern w:val="0"/>
          <w:sz w:val="20"/>
          <w:szCs w:val="20"/>
        </w:rPr>
        <w:t>"dataOut"</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overlap</w:t>
      </w:r>
      <w:proofErr w:type="gramEnd"/>
      <w:r w:rsidRPr="00DB5D74">
        <w:rPr>
          <w:rFonts w:cs="Times New Roman"/>
          <w:color w:val="000000"/>
          <w:kern w:val="0"/>
          <w:sz w:val="20"/>
          <w:szCs w:val="20"/>
        </w:rPr>
        <w:t>=[</w:t>
      </w:r>
      <w:r w:rsidRPr="00DB5D74">
        <w:rPr>
          <w:rFonts w:cs="Times New Roman"/>
          <w:color w:val="800000"/>
          <w:kern w:val="0"/>
          <w:sz w:val="20"/>
          <w:szCs w:val="20"/>
        </w:rPr>
        <w:t>0</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destination</w:t>
      </w:r>
      <w:proofErr w:type="gramEnd"/>
      <w:r w:rsidRPr="00DB5D74">
        <w:rPr>
          <w:rFonts w:cs="Times New Roman"/>
          <w:color w:val="000000"/>
          <w:kern w:val="0"/>
          <w:sz w:val="20"/>
          <w:szCs w:val="20"/>
        </w:rPr>
        <w:t>=</w:t>
      </w:r>
      <w:r w:rsidRPr="00DB5D74">
        <w:rPr>
          <w:rFonts w:cs="Times New Roman"/>
          <w:i/>
          <w:iCs/>
          <w:color w:val="00AA00"/>
          <w:kern w:val="0"/>
          <w:sz w:val="20"/>
          <w:szCs w:val="20"/>
        </w:rPr>
        <w:t>"level1"</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 xml:space="preserve">]) </w:t>
      </w:r>
      <w:r w:rsidRPr="00DB5D74">
        <w:rPr>
          <w:rFonts w:cs="Times New Roman"/>
          <w:color w:val="C0C0C0"/>
          <w:kern w:val="0"/>
          <w:sz w:val="20"/>
          <w:szCs w:val="20"/>
        </w:rPr>
        <w:t># End of Network.</w:t>
      </w:r>
      <w:proofErr w:type="gramEnd"/>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proofErr w:type="gramStart"/>
      <w:r w:rsidRPr="00DB5D74">
        <w:rPr>
          <w:rFonts w:cs="Times New Roman"/>
          <w:color w:val="000000"/>
          <w:kern w:val="0"/>
          <w:sz w:val="20"/>
          <w:szCs w:val="20"/>
        </w:rPr>
        <w:t>train</w:t>
      </w:r>
      <w:proofErr w:type="gramEnd"/>
      <w:r w:rsidRPr="00DB5D74">
        <w:rPr>
          <w:rFonts w:cs="Times New Roman"/>
          <w:color w:val="000000"/>
          <w:kern w:val="0"/>
          <w:sz w:val="20"/>
          <w:szCs w:val="20"/>
        </w:rPr>
        <w:t xml:space="preserve"> = Program(</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"data/train"</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Save(</w:t>
      </w:r>
      <w:proofErr w:type="gramEnd"/>
      <w:r w:rsidRPr="00DB5D74">
        <w:rPr>
          <w:rFonts w:cs="Times New Roman"/>
          <w:color w:val="000000"/>
          <w:kern w:val="0"/>
          <w:sz w:val="20"/>
          <w:szCs w:val="20"/>
        </w:rPr>
        <w:t>ExperimentPath(</w:t>
      </w:r>
      <w:r w:rsidRPr="00DB5D74">
        <w:rPr>
          <w:rFonts w:cs="Times New Roman"/>
          <w:i/>
          <w:iCs/>
          <w:color w:val="00AA00"/>
          <w:kern w:val="0"/>
          <w:sz w:val="20"/>
          <w:szCs w:val="20"/>
        </w:rPr>
        <w:t>"networks/trained.xml"</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r w:rsidRPr="00DB5D74">
        <w:rPr>
          <w:rFonts w:cs="Times New Roman"/>
          <w:color w:val="C0C0C0"/>
          <w:kern w:val="0"/>
          <w:sz w:val="20"/>
          <w:szCs w:val="20"/>
        </w:rPr>
        <w:t># Reload from the checkpoint.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Load(</w:t>
      </w:r>
      <w:proofErr w:type="gramEnd"/>
      <w:r w:rsidRPr="00DB5D74">
        <w:rPr>
          <w:rFonts w:cs="Times New Roman"/>
          <w:color w:val="000000"/>
          <w:kern w:val="0"/>
          <w:sz w:val="20"/>
          <w:szCs w:val="20"/>
        </w:rPr>
        <w:t>ExperimentPath(</w:t>
      </w:r>
      <w:r w:rsidRPr="00DB5D74">
        <w:rPr>
          <w:rFonts w:cs="Times New Roman"/>
          <w:i/>
          <w:iCs/>
          <w:color w:val="00AA00"/>
          <w:kern w:val="0"/>
          <w:sz w:val="20"/>
          <w:szCs w:val="20"/>
        </w:rPr>
        <w:t>"networks/trained.xml"</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Classify(</w:t>
      </w:r>
      <w:proofErr w:type="gramEnd"/>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w:t>
      </w:r>
      <w:proofErr w:type="gramEnd"/>
      <w:r w:rsidRPr="00DB5D74">
        <w:rPr>
          <w:rFonts w:cs="Times New Roman"/>
          <w:color w:val="000000"/>
          <w:kern w:val="0"/>
          <w:sz w:val="20"/>
          <w:szCs w:val="20"/>
        </w:rPr>
        <w:t>=</w:t>
      </w:r>
      <w:r w:rsidRPr="00DB5D74">
        <w:rPr>
          <w:rFonts w:cs="Times New Roman"/>
          <w:i/>
          <w:iCs/>
          <w:color w:val="00AA00"/>
          <w:kern w:val="0"/>
          <w:sz w:val="20"/>
          <w:szCs w:val="20"/>
        </w:rPr>
        <w:t>"level1"</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sourceOutput</w:t>
      </w:r>
      <w:proofErr w:type="gramEnd"/>
      <w:r w:rsidRPr="00DB5D74">
        <w:rPr>
          <w:rFonts w:cs="Times New Roman"/>
          <w:color w:val="000000"/>
          <w:kern w:val="0"/>
          <w:sz w:val="20"/>
          <w:szCs w:val="20"/>
        </w:rPr>
        <w:t>=</w:t>
      </w:r>
      <w:r w:rsidRPr="00DB5D74">
        <w:rPr>
          <w:rFonts w:cs="Times New Roman"/>
          <w:i/>
          <w:iCs/>
          <w:color w:val="00AA00"/>
          <w:kern w:val="0"/>
          <w:sz w:val="20"/>
          <w:szCs w:val="20"/>
        </w:rPr>
        <w:t>"dataOut"</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categorySource</w:t>
      </w:r>
      <w:proofErr w:type="gramEnd"/>
      <w:r w:rsidRPr="00DB5D74">
        <w:rPr>
          <w:rFonts w:cs="Times New Roman"/>
          <w:color w:val="000000"/>
          <w:kern w:val="0"/>
          <w:sz w:val="20"/>
          <w:szCs w:val="20"/>
        </w:rPr>
        <w:t>=</w:t>
      </w:r>
      <w:r w:rsidRPr="00DB5D74">
        <w:rPr>
          <w:rFonts w:cs="Times New Roman"/>
          <w:i/>
          <w:iCs/>
          <w:color w:val="00AA00"/>
          <w:kern w:val="0"/>
          <w:sz w:val="20"/>
          <w:szCs w:val="20"/>
        </w:rPr>
        <w:t>"sensor"</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categorySourceOutput</w:t>
      </w:r>
      <w:proofErr w:type="gramEnd"/>
      <w:r w:rsidRPr="00DB5D74">
        <w:rPr>
          <w:rFonts w:cs="Times New Roman"/>
          <w:color w:val="000000"/>
          <w:kern w:val="0"/>
          <w:sz w:val="20"/>
          <w:szCs w:val="20"/>
        </w:rPr>
        <w:t>=</w:t>
      </w:r>
      <w:r w:rsidRPr="00DB5D74">
        <w:rPr>
          <w:rFonts w:cs="Times New Roman"/>
          <w:i/>
          <w:iCs/>
          <w:color w:val="00AA00"/>
          <w:kern w:val="0"/>
          <w:sz w:val="20"/>
          <w:szCs w:val="20"/>
        </w:rPr>
        <w:t>"categoryOut"</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nodeType</w:t>
      </w:r>
      <w:proofErr w:type="gramEnd"/>
      <w:r w:rsidRPr="00DB5D74">
        <w:rPr>
          <w:rFonts w:cs="Times New Roman"/>
          <w:color w:val="000000"/>
          <w:kern w:val="0"/>
          <w:sz w:val="20"/>
          <w:szCs w:val="20"/>
        </w:rPr>
        <w:t>=</w:t>
      </w:r>
      <w:r w:rsidRPr="00DB5D74">
        <w:rPr>
          <w:rFonts w:cs="Times New Roman"/>
          <w:i/>
          <w:iCs/>
          <w:color w:val="00AA00"/>
          <w:kern w:val="0"/>
          <w:sz w:val="20"/>
          <w:szCs w:val="20"/>
        </w:rPr>
        <w:t>"py.KNNClassifierNode"</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categoriesOut=</w:t>
      </w:r>
      <w:proofErr w:type="gramEnd"/>
      <w:r w:rsidRPr="00DB5D74">
        <w:rPr>
          <w:rFonts w:cs="Times New Roman"/>
          <w:color w:val="800000"/>
          <w:kern w:val="0"/>
          <w:sz w:val="20"/>
          <w:szCs w:val="20"/>
        </w:rPr>
        <w:t>11</w:t>
      </w:r>
      <w:r w:rsidRPr="00DB5D74">
        <w:rPr>
          <w:rFonts w:cs="Times New Roman"/>
          <w:color w:val="000000"/>
          <w:kern w:val="0"/>
          <w:sz w:val="20"/>
          <w:szCs w:val="20"/>
        </w:rPr>
        <w:t xml:space="preserve">, </w:t>
      </w:r>
      <w:r w:rsidRPr="00DB5D74">
        <w:rPr>
          <w:rFonts w:cs="Times New Roman"/>
          <w:color w:val="C0C0C0"/>
          <w:kern w:val="0"/>
          <w:sz w:val="20"/>
          <w:szCs w:val="20"/>
        </w:rPr>
        <w:t># 1-10</w:t>
      </w:r>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trainingProgram=</w:t>
      </w:r>
      <w:proofErr w:type="gramEnd"/>
      <w:r w:rsidRPr="00DB5D74">
        <w:rPr>
          <w:rFonts w:cs="Times New Roman"/>
          <w:color w:val="000000"/>
          <w:kern w:val="0"/>
          <w:sz w:val="20"/>
          <w:szCs w:val="20"/>
        </w:rPr>
        <w:t>Program(</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"data/train"</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i/>
          <w:iCs/>
          <w:color w:val="00AA00"/>
          <w:kern w:val="0"/>
          <w:sz w:val="20"/>
          <w:szCs w:val="20"/>
        </w:rPr>
        <w:t>"classifiers.level1.classifier"</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TrainPhase(</w:t>
      </w:r>
      <w:proofErr w:type="gramEnd"/>
      <w:r w:rsidRPr="00DB5D74">
        <w:rPr>
          <w:rFonts w:cs="Times New Roman"/>
          <w:i/>
          <w:iCs/>
          <w:color w:val="00AA00"/>
          <w:kern w:val="0"/>
          <w:sz w:val="20"/>
          <w:szCs w:val="20"/>
        </w:rPr>
        <w:t>"classifiers.level1.classifier"</w:t>
      </w: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ForEachSequence(</w:t>
      </w:r>
      <w:proofErr w:type="gramEnd"/>
      <w:r w:rsidRPr="00DB5D74">
        <w:rPr>
          <w:rFonts w:cs="Times New Roman"/>
          <w:color w:val="000000"/>
          <w:kern w:val="0"/>
          <w:sz w:val="20"/>
          <w:szCs w:val="20"/>
        </w:rPr>
        <w:t>[</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testPrograms=</w:t>
      </w:r>
      <w:proofErr w:type="gramEnd"/>
      <w:r w:rsidRPr="00DB5D74">
        <w:rPr>
          <w:rFonts w:cs="Times New Roman"/>
          <w:color w:val="000000"/>
          <w:kern w:val="0"/>
          <w:sz w:val="20"/>
          <w:szCs w:val="20"/>
        </w:rPr>
        <w:t>dict(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quick=</w:t>
      </w:r>
      <w:proofErr w:type="gramEnd"/>
      <w:r w:rsidRPr="00DB5D74">
        <w:rPr>
          <w:rFonts w:cs="Times New Roman"/>
          <w:color w:val="000000"/>
          <w:kern w:val="0"/>
          <w:sz w:val="20"/>
          <w:szCs w:val="20"/>
        </w:rPr>
        <w:t>Program(</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"data/quick"</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i/>
          <w:iCs/>
          <w:color w:val="00AA00"/>
          <w:kern w:val="0"/>
          <w:sz w:val="20"/>
          <w:szCs w:val="20"/>
        </w:rPr>
        <w:t>"classifiers.level1.analyzer"</w:t>
      </w:r>
      <w:r w:rsidRPr="00DB5D74">
        <w:rPr>
          <w:rFonts w:cs="Times New Roman"/>
          <w:color w:val="000000"/>
          <w:kern w:val="0"/>
          <w:sz w:val="20"/>
          <w:szCs w:val="20"/>
        </w:rPr>
        <w:t>, ForEachSequence([</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test=</w:t>
      </w:r>
      <w:proofErr w:type="gramEnd"/>
      <w:r w:rsidRPr="00DB5D74">
        <w:rPr>
          <w:rFonts w:cs="Times New Roman"/>
          <w:color w:val="000000"/>
          <w:kern w:val="0"/>
          <w:sz w:val="20"/>
          <w:szCs w:val="20"/>
        </w:rPr>
        <w:t>Program(</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"data/test"</w:t>
      </w:r>
      <w:r w:rsidRPr="00DB5D74">
        <w:rPr>
          <w:rFonts w:cs="Times New Roman"/>
          <w:color w:val="000000"/>
          <w:kern w:val="0"/>
          <w:sz w:val="20"/>
          <w:szCs w:val="20"/>
        </w:rPr>
        <w:t>)),</w:t>
      </w:r>
    </w:p>
    <w:p w:rsidR="00A20475" w:rsidRPr="00DB5D74"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i/>
          <w:iCs/>
          <w:color w:val="00AA00"/>
          <w:kern w:val="0"/>
          <w:sz w:val="20"/>
          <w:szCs w:val="20"/>
        </w:rPr>
        <w:t>"classifiers.level1.analyzer"</w:t>
      </w:r>
      <w:r w:rsidRPr="00DB5D74">
        <w:rPr>
          <w:rFonts w:cs="Times New Roman"/>
          <w:color w:val="000000"/>
          <w:kern w:val="0"/>
          <w:sz w:val="20"/>
          <w:szCs w:val="20"/>
        </w:rPr>
        <w:t>, ForEachSequence([</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A20475" w:rsidRPr="00490085" w:rsidRDefault="00A20475" w:rsidP="00A20475">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r w:rsidRPr="00490085">
        <w:rPr>
          <w:rFonts w:cs="Times New Roman"/>
          <w:color w:val="000000"/>
          <w:kern w:val="0"/>
          <w:sz w:val="20"/>
          <w:szCs w:val="20"/>
        </w:rPr>
        <w:t>),</w:t>
      </w:r>
    </w:p>
    <w:p w:rsidR="00A20475" w:rsidRPr="00490085" w:rsidRDefault="00A20475" w:rsidP="00A20475">
      <w:pPr>
        <w:widowControl/>
        <w:suppressAutoHyphens w:val="0"/>
        <w:autoSpaceDE w:val="0"/>
        <w:adjustRightInd w:val="0"/>
        <w:textAlignment w:val="auto"/>
        <w:rPr>
          <w:rFonts w:cs="Times New Roman"/>
          <w:kern w:val="0"/>
          <w:sz w:val="20"/>
          <w:szCs w:val="20"/>
        </w:rPr>
      </w:pPr>
      <w:r w:rsidRPr="00490085">
        <w:rPr>
          <w:rFonts w:cs="Times New Roman"/>
          <w:color w:val="000000"/>
          <w:kern w:val="0"/>
          <w:sz w:val="20"/>
          <w:szCs w:val="20"/>
        </w:rPr>
        <w:t xml:space="preserve">          ),</w:t>
      </w:r>
    </w:p>
    <w:p w:rsidR="00A20475" w:rsidRPr="00490085" w:rsidRDefault="00A20475" w:rsidP="00A20475">
      <w:pPr>
        <w:widowControl/>
        <w:suppressAutoHyphens w:val="0"/>
        <w:autoSpaceDE w:val="0"/>
        <w:adjustRightInd w:val="0"/>
        <w:textAlignment w:val="auto"/>
        <w:rPr>
          <w:rFonts w:cs="Times New Roman"/>
          <w:kern w:val="0"/>
          <w:sz w:val="20"/>
          <w:szCs w:val="20"/>
        </w:rPr>
      </w:pPr>
      <w:r w:rsidRPr="00490085">
        <w:rPr>
          <w:rFonts w:cs="Times New Roman"/>
          <w:color w:val="000000"/>
          <w:kern w:val="0"/>
          <w:sz w:val="20"/>
          <w:szCs w:val="20"/>
        </w:rPr>
        <w:t xml:space="preserve">      ),</w:t>
      </w:r>
    </w:p>
    <w:p w:rsidR="00A20475" w:rsidRPr="00490085" w:rsidRDefault="00A20475" w:rsidP="00A20475">
      <w:pPr>
        <w:widowControl/>
        <w:suppressAutoHyphens w:val="0"/>
        <w:autoSpaceDE w:val="0"/>
        <w:adjustRightInd w:val="0"/>
        <w:textAlignment w:val="auto"/>
        <w:rPr>
          <w:rFonts w:cs="Times New Roman"/>
          <w:kern w:val="0"/>
          <w:sz w:val="20"/>
          <w:szCs w:val="20"/>
        </w:rPr>
      </w:pPr>
      <w:r w:rsidRPr="00490085">
        <w:rPr>
          <w:rFonts w:cs="Times New Roman"/>
          <w:color w:val="000000"/>
          <w:kern w:val="0"/>
          <w:sz w:val="20"/>
          <w:szCs w:val="20"/>
        </w:rPr>
        <w:t xml:space="preserve">  )</w:t>
      </w:r>
    </w:p>
    <w:p w:rsidR="00A20475" w:rsidRPr="00490085" w:rsidRDefault="00A20475" w:rsidP="00A20475">
      <w:pPr>
        <w:widowControl/>
        <w:suppressAutoHyphens w:val="0"/>
        <w:autoSpaceDE w:val="0"/>
        <w:adjustRightInd w:val="0"/>
        <w:textAlignment w:val="auto"/>
        <w:rPr>
          <w:rFonts w:cs="Times New Roman"/>
          <w:kern w:val="0"/>
          <w:sz w:val="20"/>
          <w:szCs w:val="20"/>
        </w:rPr>
      </w:pPr>
    </w:p>
    <w:p w:rsidR="00E96608" w:rsidRPr="00490085" w:rsidRDefault="00A20475" w:rsidP="00A20475">
      <w:pPr>
        <w:pStyle w:val="PlainText"/>
        <w:rPr>
          <w:rFonts w:ascii="Times New Roman" w:hAnsi="Times New Roman" w:cs="Times New Roman"/>
          <w:color w:val="000000"/>
          <w:sz w:val="28"/>
          <w:szCs w:val="28"/>
          <w:lang w:val="en-US"/>
        </w:rPr>
      </w:pPr>
      <w:proofErr w:type="gramStart"/>
      <w:r w:rsidRPr="00DB5D74">
        <w:rPr>
          <w:rFonts w:ascii="Times New Roman" w:hAnsi="Times New Roman" w:cs="Times New Roman"/>
          <w:color w:val="000000"/>
          <w:lang w:val="en-US"/>
        </w:rPr>
        <w:t>experiment</w:t>
      </w:r>
      <w:proofErr w:type="gramEnd"/>
      <w:r w:rsidRPr="00490085">
        <w:rPr>
          <w:rFonts w:ascii="Times New Roman" w:hAnsi="Times New Roman" w:cs="Times New Roman"/>
          <w:color w:val="000000"/>
          <w:lang w:val="en-US"/>
        </w:rPr>
        <w:t xml:space="preserve"> = </w:t>
      </w:r>
      <w:r w:rsidRPr="00DB5D74">
        <w:rPr>
          <w:rFonts w:ascii="Times New Roman" w:hAnsi="Times New Roman" w:cs="Times New Roman"/>
          <w:color w:val="000000"/>
          <w:lang w:val="en-US"/>
        </w:rPr>
        <w:t>DefineExperiment</w:t>
      </w:r>
      <w:r w:rsidRPr="00490085">
        <w:rPr>
          <w:rFonts w:ascii="Times New Roman" w:hAnsi="Times New Roman" w:cs="Times New Roman"/>
          <w:color w:val="000000"/>
          <w:lang w:val="en-US"/>
        </w:rPr>
        <w:t>()</w:t>
      </w:r>
    </w:p>
    <w:p w:rsidR="00FC512A" w:rsidRPr="00825151" w:rsidRDefault="00B84B5F" w:rsidP="00CF4895">
      <w:pPr>
        <w:pStyle w:val="PlainText"/>
        <w:jc w:val="center"/>
        <w:rPr>
          <w:rFonts w:ascii="Times New Roman" w:hAnsi="Times New Roman" w:cs="Times New Roman"/>
          <w:color w:val="000000"/>
          <w:sz w:val="24"/>
          <w:szCs w:val="24"/>
        </w:rPr>
      </w:pPr>
      <w:r w:rsidRPr="00CC7226">
        <w:rPr>
          <w:sz w:val="24"/>
          <w:szCs w:val="24"/>
        </w:rPr>
        <w:t>Листинг</w:t>
      </w:r>
      <w:r w:rsidRPr="00825151">
        <w:rPr>
          <w:sz w:val="24"/>
          <w:szCs w:val="24"/>
        </w:rPr>
        <w:t xml:space="preserve"> </w:t>
      </w:r>
      <w:r w:rsidR="007A7A97" w:rsidRPr="00CC7226">
        <w:rPr>
          <w:sz w:val="24"/>
          <w:szCs w:val="24"/>
        </w:rPr>
        <w:fldChar w:fldCharType="begin"/>
      </w:r>
      <w:r w:rsidR="007F3FDD" w:rsidRPr="00825151">
        <w:rPr>
          <w:sz w:val="24"/>
          <w:szCs w:val="24"/>
        </w:rPr>
        <w:instrText xml:space="preserve"> </w:instrText>
      </w:r>
      <w:r w:rsidR="007F3FDD" w:rsidRPr="00CC7226">
        <w:rPr>
          <w:sz w:val="24"/>
          <w:szCs w:val="24"/>
          <w:lang w:val="en-US"/>
        </w:rPr>
        <w:instrText>SEQ</w:instrText>
      </w:r>
      <w:r w:rsidR="007F3FDD" w:rsidRPr="00825151">
        <w:rPr>
          <w:sz w:val="24"/>
          <w:szCs w:val="24"/>
        </w:rPr>
        <w:instrText xml:space="preserve"> </w:instrText>
      </w:r>
      <w:r w:rsidR="007F3FDD" w:rsidRPr="00CC7226">
        <w:rPr>
          <w:sz w:val="24"/>
          <w:szCs w:val="24"/>
        </w:rPr>
        <w:instrText>Листинг</w:instrText>
      </w:r>
      <w:r w:rsidR="007F3FDD" w:rsidRPr="00825151">
        <w:rPr>
          <w:sz w:val="24"/>
          <w:szCs w:val="24"/>
        </w:rPr>
        <w:instrText xml:space="preserve"> \* </w:instrText>
      </w:r>
      <w:r w:rsidR="007F3FDD" w:rsidRPr="00CC7226">
        <w:rPr>
          <w:sz w:val="24"/>
          <w:szCs w:val="24"/>
          <w:lang w:val="en-US"/>
        </w:rPr>
        <w:instrText>ARABIC</w:instrText>
      </w:r>
      <w:r w:rsidR="007F3FDD" w:rsidRPr="00825151">
        <w:rPr>
          <w:sz w:val="24"/>
          <w:szCs w:val="24"/>
        </w:rPr>
        <w:instrText xml:space="preserve"> </w:instrText>
      </w:r>
      <w:r w:rsidR="007A7A97" w:rsidRPr="00CC7226">
        <w:rPr>
          <w:sz w:val="24"/>
          <w:szCs w:val="24"/>
        </w:rPr>
        <w:fldChar w:fldCharType="separate"/>
      </w:r>
      <w:r w:rsidR="00825151" w:rsidRPr="00825151">
        <w:rPr>
          <w:noProof/>
          <w:sz w:val="24"/>
          <w:szCs w:val="24"/>
        </w:rPr>
        <w:t>2</w:t>
      </w:r>
      <w:r w:rsidR="007A7A97" w:rsidRPr="00CC7226">
        <w:rPr>
          <w:sz w:val="24"/>
          <w:szCs w:val="24"/>
        </w:rPr>
        <w:fldChar w:fldCharType="end"/>
      </w:r>
      <w:r w:rsidR="00FC512A" w:rsidRPr="00825151">
        <w:rPr>
          <w:sz w:val="24"/>
          <w:szCs w:val="24"/>
        </w:rPr>
        <w:t xml:space="preserve"> </w:t>
      </w:r>
      <w:r w:rsidR="00FC512A" w:rsidRPr="00CC7226">
        <w:rPr>
          <w:color w:val="000000"/>
          <w:sz w:val="24"/>
          <w:szCs w:val="24"/>
        </w:rPr>
        <w:t>Сеть</w:t>
      </w:r>
      <w:r w:rsidR="00FC512A" w:rsidRPr="00825151">
        <w:rPr>
          <w:color w:val="000000"/>
          <w:sz w:val="24"/>
          <w:szCs w:val="24"/>
        </w:rPr>
        <w:t xml:space="preserve"> </w:t>
      </w:r>
      <w:r w:rsidR="00FC512A" w:rsidRPr="00CC7226">
        <w:rPr>
          <w:color w:val="000000"/>
          <w:sz w:val="24"/>
          <w:szCs w:val="24"/>
        </w:rPr>
        <w:t>без</w:t>
      </w:r>
      <w:r w:rsidR="00FC512A" w:rsidRPr="00825151">
        <w:rPr>
          <w:color w:val="000000"/>
          <w:sz w:val="24"/>
          <w:szCs w:val="24"/>
        </w:rPr>
        <w:t xml:space="preserve"> </w:t>
      </w:r>
      <w:r w:rsidR="00FC512A" w:rsidRPr="00CC7226">
        <w:rPr>
          <w:color w:val="000000"/>
          <w:sz w:val="24"/>
          <w:szCs w:val="24"/>
        </w:rPr>
        <w:t>использования</w:t>
      </w:r>
      <w:r w:rsidR="00FC512A" w:rsidRPr="00825151">
        <w:rPr>
          <w:color w:val="000000"/>
          <w:sz w:val="24"/>
          <w:szCs w:val="24"/>
        </w:rPr>
        <w:t xml:space="preserve"> </w:t>
      </w:r>
      <w:r w:rsidR="00FC512A" w:rsidRPr="00CC7226">
        <w:rPr>
          <w:color w:val="000000"/>
          <w:sz w:val="24"/>
          <w:szCs w:val="24"/>
          <w:lang w:val="en-US"/>
        </w:rPr>
        <w:t>HTM</w:t>
      </w:r>
      <w:r w:rsidR="00FC512A" w:rsidRPr="00825151">
        <w:rPr>
          <w:color w:val="000000"/>
          <w:sz w:val="24"/>
          <w:szCs w:val="24"/>
        </w:rPr>
        <w:t>.</w:t>
      </w:r>
    </w:p>
    <w:p w:rsidR="0024323F" w:rsidRPr="00825151" w:rsidRDefault="0024323F" w:rsidP="008106E6">
      <w:pPr>
        <w:pStyle w:val="PlainText"/>
        <w:rPr>
          <w:rFonts w:ascii="Times New Roman" w:hAnsi="Times New Roman" w:cs="Times New Roman"/>
          <w:color w:val="000000"/>
          <w:sz w:val="28"/>
          <w:szCs w:val="28"/>
        </w:rPr>
      </w:pPr>
    </w:p>
    <w:p w:rsidR="00E306D7" w:rsidRPr="00DB5D74" w:rsidRDefault="00E306D7" w:rsidP="00E306D7">
      <w:pPr>
        <w:widowControl/>
        <w:suppressAutoHyphens w:val="0"/>
        <w:autoSpaceDE w:val="0"/>
        <w:adjustRightInd w:val="0"/>
        <w:textAlignment w:val="auto"/>
        <w:rPr>
          <w:rFonts w:cs="Times New Roman"/>
          <w:kern w:val="0"/>
          <w:sz w:val="20"/>
          <w:szCs w:val="20"/>
        </w:rPr>
      </w:pPr>
      <w:proofErr w:type="gramStart"/>
      <w:r w:rsidRPr="00DB5D74">
        <w:rPr>
          <w:rFonts w:cs="Times New Roman"/>
          <w:color w:val="0000FF"/>
          <w:kern w:val="0"/>
          <w:sz w:val="20"/>
          <w:szCs w:val="20"/>
        </w:rPr>
        <w:t>from</w:t>
      </w:r>
      <w:proofErr w:type="gramEnd"/>
      <w:r w:rsidRPr="00DB5D74">
        <w:rPr>
          <w:rFonts w:cs="Times New Roman"/>
          <w:color w:val="000000"/>
          <w:kern w:val="0"/>
          <w:sz w:val="20"/>
          <w:szCs w:val="20"/>
        </w:rPr>
        <w:t xml:space="preserve"> nupic.support.speech </w:t>
      </w:r>
      <w:r w:rsidRPr="00DB5D74">
        <w:rPr>
          <w:rFonts w:cs="Times New Roman"/>
          <w:color w:val="0000FF"/>
          <w:kern w:val="0"/>
          <w:sz w:val="20"/>
          <w:szCs w:val="20"/>
        </w:rPr>
        <w:t>import</w:t>
      </w: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proofErr w:type="gramStart"/>
      <w:r w:rsidRPr="00DB5D74">
        <w:rPr>
          <w:rFonts w:cs="Times New Roman"/>
          <w:color w:val="000000"/>
          <w:kern w:val="0"/>
          <w:sz w:val="20"/>
          <w:szCs w:val="20"/>
        </w:rPr>
        <w:t>network</w:t>
      </w:r>
      <w:proofErr w:type="gramEnd"/>
      <w:r w:rsidRPr="00DB5D74">
        <w:rPr>
          <w:rFonts w:cs="Times New Roman"/>
          <w:color w:val="000000"/>
          <w:kern w:val="0"/>
          <w:sz w:val="20"/>
          <w:szCs w:val="20"/>
        </w:rPr>
        <w:t xml:space="preserve"> = Network([</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r w:rsidRPr="00DB5D74">
        <w:rPr>
          <w:rFonts w:cs="Times New Roman"/>
          <w:i/>
          <w:iCs/>
          <w:color w:val="00AA00"/>
          <w:kern w:val="0"/>
          <w:sz w:val="20"/>
          <w:szCs w:val="20"/>
        </w:rPr>
        <w:t>"sensor"</w:t>
      </w:r>
      <w:r w:rsidRPr="00DB5D74">
        <w:rPr>
          <w:rFonts w:cs="Times New Roman"/>
          <w:color w:val="000000"/>
          <w:kern w:val="0"/>
          <w:sz w:val="20"/>
          <w:szCs w:val="20"/>
        </w:rPr>
        <w:t xml:space="preserve">, </w:t>
      </w:r>
      <w:proofErr w:type="gramStart"/>
      <w:r w:rsidRPr="00DB5D74">
        <w:rPr>
          <w:rFonts w:cs="Times New Roman"/>
          <w:color w:val="000000"/>
          <w:kern w:val="0"/>
          <w:sz w:val="20"/>
          <w:szCs w:val="20"/>
        </w:rPr>
        <w:t>load(</w:t>
      </w:r>
      <w:proofErr w:type="gramEnd"/>
      <w:r w:rsidRPr="00DB5D74">
        <w:rPr>
          <w:rFonts w:cs="Times New Roman"/>
          <w:color w:val="000000"/>
          <w:kern w:val="0"/>
          <w:sz w:val="20"/>
          <w:szCs w:val="20"/>
        </w:rPr>
        <w:t>ExperimentPath(</w:t>
      </w:r>
      <w:r w:rsidRPr="00DB5D74">
        <w:rPr>
          <w:rFonts w:cs="Times New Roman"/>
          <w:i/>
          <w:iCs/>
          <w:color w:val="00AA00"/>
          <w:kern w:val="0"/>
          <w:sz w:val="20"/>
          <w:szCs w:val="20"/>
        </w:rPr>
        <w:t>"sensor.py"</w:t>
      </w:r>
      <w:r w:rsidRPr="00DB5D74">
        <w:rPr>
          <w:rFonts w:cs="Times New Roman"/>
          <w:color w:val="000000"/>
          <w:kern w:val="0"/>
          <w:sz w:val="20"/>
          <w:szCs w:val="20"/>
        </w:rPr>
        <w:t>), selection=</w:t>
      </w:r>
      <w:r w:rsidRPr="00DB5D74">
        <w:rPr>
          <w:rFonts w:cs="Times New Roman"/>
          <w:i/>
          <w:iCs/>
          <w:color w:val="00AA00"/>
          <w:kern w:val="0"/>
          <w:sz w:val="20"/>
          <w:szCs w:val="20"/>
        </w:rPr>
        <w:t>"sensor"</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Region(</w:t>
      </w:r>
      <w:proofErr w:type="gramEnd"/>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name</w:t>
      </w:r>
      <w:proofErr w:type="gramEnd"/>
      <w:r w:rsidRPr="00DB5D74">
        <w:rPr>
          <w:rFonts w:cs="Times New Roman"/>
          <w:color w:val="000000"/>
          <w:kern w:val="0"/>
          <w:sz w:val="20"/>
          <w:szCs w:val="20"/>
        </w:rPr>
        <w:t>=</w:t>
      </w:r>
      <w:r w:rsidRPr="00DB5D74">
        <w:rPr>
          <w:rFonts w:cs="Times New Roman"/>
          <w:i/>
          <w:iCs/>
          <w:color w:val="00AA00"/>
          <w:kern w:val="0"/>
          <w:sz w:val="20"/>
          <w:szCs w:val="20"/>
        </w:rPr>
        <w:t>"level1"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layout=</w:t>
      </w:r>
      <w:proofErr w:type="gramEnd"/>
      <w:r w:rsidRPr="00DB5D74">
        <w:rPr>
          <w:rFonts w:cs="Times New Roman"/>
          <w:color w:val="800000"/>
          <w:kern w:val="0"/>
          <w:sz w:val="20"/>
          <w:szCs w:val="20"/>
        </w:rPr>
        <w:t>4</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nodeType</w:t>
      </w:r>
      <w:proofErr w:type="gramEnd"/>
      <w:r w:rsidRPr="00DB5D74">
        <w:rPr>
          <w:rFonts w:cs="Times New Roman"/>
          <w:color w:val="000000"/>
          <w:kern w:val="0"/>
          <w:sz w:val="20"/>
          <w:szCs w:val="20"/>
        </w:rPr>
        <w:t>=</w:t>
      </w:r>
      <w:r w:rsidRPr="00DB5D74">
        <w:rPr>
          <w:rFonts w:cs="Times New Roman"/>
          <w:i/>
          <w:iCs/>
          <w:color w:val="00AA00"/>
          <w:kern w:val="0"/>
          <w:sz w:val="20"/>
          <w:szCs w:val="20"/>
        </w:rPr>
        <w:t>"Zeta1Node"</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phase=</w:t>
      </w:r>
      <w:proofErr w:type="gramEnd"/>
      <w:r w:rsidRPr="00DB5D74">
        <w:rPr>
          <w:rFonts w:cs="Times New Roman"/>
          <w:color w:val="800000"/>
          <w:kern w:val="0"/>
          <w:sz w:val="20"/>
          <w:szCs w:val="20"/>
        </w:rPr>
        <w:t>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spatialPoolerAlgorithm</w:t>
      </w:r>
      <w:proofErr w:type="gramEnd"/>
      <w:r w:rsidRPr="00DB5D74">
        <w:rPr>
          <w:rFonts w:cs="Times New Roman"/>
          <w:color w:val="000000"/>
          <w:kern w:val="0"/>
          <w:sz w:val="20"/>
          <w:szCs w:val="20"/>
        </w:rPr>
        <w:t>=</w:t>
      </w:r>
      <w:r w:rsidRPr="00DB5D74">
        <w:rPr>
          <w:rFonts w:cs="Times New Roman"/>
          <w:i/>
          <w:iCs/>
          <w:color w:val="00AA00"/>
          <w:kern w:val="0"/>
          <w:sz w:val="20"/>
          <w:szCs w:val="20"/>
        </w:rPr>
        <w:t>"</w:t>
      </w:r>
      <w:r w:rsidRPr="00DB5D74">
        <w:rPr>
          <w:rFonts w:cs="Times New Roman"/>
          <w:i/>
          <w:iCs/>
          <w:color w:val="00AA00"/>
          <w:kern w:val="0"/>
          <w:sz w:val="20"/>
          <w:szCs w:val="20"/>
          <w:u w:val="single"/>
        </w:rPr>
        <w:t>gaussian</w:t>
      </w:r>
      <w:r w:rsidRPr="00DB5D74">
        <w:rPr>
          <w:rFonts w:cs="Times New Roman"/>
          <w:i/>
          <w:iCs/>
          <w:color w:val="00AA00"/>
          <w:kern w:val="0"/>
          <w:sz w:val="20"/>
          <w:szCs w:val="20"/>
        </w:rPr>
        <w:t>"</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detectBlanks</w:t>
      </w:r>
      <w:proofErr w:type="gramEnd"/>
      <w:r w:rsidRPr="00DB5D74">
        <w:rPr>
          <w:rFonts w:cs="Times New Roman"/>
          <w:color w:val="000000"/>
          <w:kern w:val="0"/>
          <w:sz w:val="20"/>
          <w:szCs w:val="20"/>
        </w:rPr>
        <w:t xml:space="preserve">=      </w:t>
      </w:r>
      <w:r w:rsidRPr="00DB5D74">
        <w:rPr>
          <w:rFonts w:cs="Times New Roman"/>
          <w:color w:val="800000"/>
          <w:kern w:val="0"/>
          <w:sz w:val="20"/>
          <w:szCs w:val="20"/>
        </w:rPr>
        <w:t>0</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sigma</w:t>
      </w:r>
      <w:proofErr w:type="gramEnd"/>
      <w:r w:rsidRPr="00DB5D74">
        <w:rPr>
          <w:rFonts w:cs="Times New Roman"/>
          <w:color w:val="000000"/>
          <w:kern w:val="0"/>
          <w:sz w:val="20"/>
          <w:szCs w:val="20"/>
        </w:rPr>
        <w:t xml:space="preserve">=           </w:t>
      </w:r>
      <w:r w:rsidRPr="00DB5D74">
        <w:rPr>
          <w:rFonts w:cs="Times New Roman"/>
          <w:color w:val="800000"/>
          <w:kern w:val="0"/>
          <w:sz w:val="20"/>
          <w:szCs w:val="20"/>
        </w:rPr>
        <w:t>4.0</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maxDistance</w:t>
      </w:r>
      <w:proofErr w:type="gramEnd"/>
      <w:r w:rsidRPr="00DB5D74">
        <w:rPr>
          <w:rFonts w:cs="Times New Roman"/>
          <w:color w:val="000000"/>
          <w:kern w:val="0"/>
          <w:sz w:val="20"/>
          <w:szCs w:val="20"/>
        </w:rPr>
        <w:t xml:space="preserve">=    </w:t>
      </w:r>
      <w:r w:rsidRPr="00DB5D74">
        <w:rPr>
          <w:rFonts w:cs="Times New Roman"/>
          <w:color w:val="800000"/>
          <w:kern w:val="0"/>
          <w:sz w:val="20"/>
          <w:szCs w:val="20"/>
        </w:rPr>
        <w:t>32.0</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transitionMemory</w:t>
      </w:r>
      <w:proofErr w:type="gramEnd"/>
      <w:r w:rsidRPr="00DB5D74">
        <w:rPr>
          <w:rFonts w:cs="Times New Roman"/>
          <w:color w:val="000000"/>
          <w:kern w:val="0"/>
          <w:sz w:val="20"/>
          <w:szCs w:val="20"/>
        </w:rPr>
        <w:t xml:space="preserve">=  </w:t>
      </w:r>
      <w:r w:rsidRPr="00DB5D74">
        <w:rPr>
          <w:rFonts w:cs="Times New Roman"/>
          <w:color w:val="800000"/>
          <w:kern w:val="0"/>
          <w:sz w:val="20"/>
          <w:szCs w:val="20"/>
        </w:rPr>
        <w:t>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symmetricTime</w:t>
      </w:r>
      <w:proofErr w:type="gramEnd"/>
      <w:r w:rsidRPr="00DB5D74">
        <w:rPr>
          <w:rFonts w:cs="Times New Roman"/>
          <w:color w:val="000000"/>
          <w:kern w:val="0"/>
          <w:sz w:val="20"/>
          <w:szCs w:val="20"/>
        </w:rPr>
        <w:t xml:space="preserve">=     </w:t>
      </w:r>
      <w:r w:rsidRPr="00DB5D74">
        <w:rPr>
          <w:rFonts w:cs="Times New Roman"/>
          <w:color w:val="800000"/>
          <w:kern w:val="0"/>
          <w:sz w:val="20"/>
          <w:szCs w:val="20"/>
        </w:rPr>
        <w:t>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topNeighbors</w:t>
      </w:r>
      <w:proofErr w:type="gramEnd"/>
      <w:r w:rsidRPr="00DB5D74">
        <w:rPr>
          <w:rFonts w:cs="Times New Roman"/>
          <w:color w:val="000000"/>
          <w:kern w:val="0"/>
          <w:sz w:val="20"/>
          <w:szCs w:val="20"/>
        </w:rPr>
        <w:t xml:space="preserve">=      </w:t>
      </w:r>
      <w:r w:rsidRPr="00DB5D74">
        <w:rPr>
          <w:rFonts w:cs="Times New Roman"/>
          <w:color w:val="800000"/>
          <w:kern w:val="0"/>
          <w:sz w:val="20"/>
          <w:szCs w:val="20"/>
        </w:rPr>
        <w:t>3</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maxGroupSize</w:t>
      </w:r>
      <w:proofErr w:type="gramEnd"/>
      <w:r w:rsidRPr="00DB5D74">
        <w:rPr>
          <w:rFonts w:cs="Times New Roman"/>
          <w:color w:val="000000"/>
          <w:kern w:val="0"/>
          <w:sz w:val="20"/>
          <w:szCs w:val="20"/>
        </w:rPr>
        <w:t xml:space="preserve">=     </w:t>
      </w:r>
      <w:r w:rsidRPr="00DB5D74">
        <w:rPr>
          <w:rFonts w:cs="Times New Roman"/>
          <w:color w:val="800000"/>
          <w:kern w:val="0"/>
          <w:sz w:val="20"/>
          <w:szCs w:val="20"/>
        </w:rPr>
        <w:t>16</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overlappingGroups</w:t>
      </w:r>
      <w:proofErr w:type="gramEnd"/>
      <w:r w:rsidRPr="00DB5D74">
        <w:rPr>
          <w:rFonts w:cs="Times New Roman"/>
          <w:color w:val="000000"/>
          <w:kern w:val="0"/>
          <w:sz w:val="20"/>
          <w:szCs w:val="20"/>
        </w:rPr>
        <w:t xml:space="preserve">= </w:t>
      </w:r>
      <w:r w:rsidRPr="00DB5D74">
        <w:rPr>
          <w:rFonts w:cs="Times New Roman"/>
          <w:color w:val="800000"/>
          <w:kern w:val="0"/>
          <w:sz w:val="20"/>
          <w:szCs w:val="20"/>
        </w:rPr>
        <w:t>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bottomUpOut</w:t>
      </w:r>
      <w:proofErr w:type="gramEnd"/>
      <w:r w:rsidRPr="00DB5D74">
        <w:rPr>
          <w:rFonts w:cs="Times New Roman"/>
          <w:color w:val="000000"/>
          <w:kern w:val="0"/>
          <w:sz w:val="20"/>
          <w:szCs w:val="20"/>
        </w:rPr>
        <w:t xml:space="preserve">=    </w:t>
      </w:r>
      <w:r w:rsidRPr="00DB5D74">
        <w:rPr>
          <w:rFonts w:cs="Times New Roman"/>
          <w:color w:val="800000"/>
          <w:kern w:val="0"/>
          <w:sz w:val="20"/>
          <w:szCs w:val="20"/>
        </w:rPr>
        <w:t>1024</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temporalPoolerAlgorithm</w:t>
      </w:r>
      <w:proofErr w:type="gramEnd"/>
      <w:r w:rsidRPr="00DB5D74">
        <w:rPr>
          <w:rFonts w:cs="Times New Roman"/>
          <w:color w:val="000000"/>
          <w:kern w:val="0"/>
          <w:sz w:val="20"/>
          <w:szCs w:val="20"/>
        </w:rPr>
        <w:t>=</w:t>
      </w:r>
      <w:r w:rsidRPr="00DB5D74">
        <w:rPr>
          <w:rFonts w:cs="Times New Roman"/>
          <w:i/>
          <w:iCs/>
          <w:color w:val="00AA00"/>
          <w:kern w:val="0"/>
          <w:sz w:val="20"/>
          <w:szCs w:val="20"/>
        </w:rPr>
        <w:t>"sumProp"</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Link(</w:t>
      </w:r>
      <w:proofErr w:type="gramEnd"/>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linkType</w:t>
      </w:r>
      <w:proofErr w:type="gramEnd"/>
      <w:r w:rsidRPr="00DB5D74">
        <w:rPr>
          <w:rFonts w:cs="Times New Roman"/>
          <w:color w:val="000000"/>
          <w:kern w:val="0"/>
          <w:sz w:val="20"/>
          <w:szCs w:val="20"/>
        </w:rPr>
        <w:t>=</w:t>
      </w:r>
      <w:r w:rsidRPr="00DB5D74">
        <w:rPr>
          <w:rFonts w:cs="Times New Roman"/>
          <w:i/>
          <w:iCs/>
          <w:color w:val="00AA00"/>
          <w:kern w:val="0"/>
          <w:sz w:val="20"/>
          <w:szCs w:val="20"/>
        </w:rPr>
        <w:t>"SensorLink"</w:t>
      </w: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direction</w:t>
      </w:r>
      <w:proofErr w:type="gramEnd"/>
      <w:r w:rsidRPr="00DB5D74">
        <w:rPr>
          <w:rFonts w:cs="Times New Roman"/>
          <w:color w:val="000000"/>
          <w:kern w:val="0"/>
          <w:sz w:val="20"/>
          <w:szCs w:val="20"/>
        </w:rPr>
        <w:t>=</w:t>
      </w:r>
      <w:r w:rsidRPr="00DB5D74">
        <w:rPr>
          <w:rFonts w:cs="Times New Roman"/>
          <w:i/>
          <w:iCs/>
          <w:color w:val="00AA00"/>
          <w:kern w:val="0"/>
          <w:sz w:val="20"/>
          <w:szCs w:val="20"/>
        </w:rPr>
        <w:t>"up"</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w:t>
      </w:r>
      <w:proofErr w:type="gramEnd"/>
      <w:r w:rsidRPr="00DB5D74">
        <w:rPr>
          <w:rFonts w:cs="Times New Roman"/>
          <w:color w:val="000000"/>
          <w:kern w:val="0"/>
          <w:sz w:val="20"/>
          <w:szCs w:val="20"/>
        </w:rPr>
        <w:t>=</w:t>
      </w:r>
      <w:r w:rsidRPr="00DB5D74">
        <w:rPr>
          <w:rFonts w:cs="Times New Roman"/>
          <w:i/>
          <w:iCs/>
          <w:color w:val="00AA00"/>
          <w:kern w:val="0"/>
          <w:sz w:val="20"/>
          <w:szCs w:val="20"/>
        </w:rPr>
        <w:t>"sensor"</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sourceOutputName</w:t>
      </w:r>
      <w:proofErr w:type="gramEnd"/>
      <w:r w:rsidRPr="00DB5D74">
        <w:rPr>
          <w:rFonts w:cs="Times New Roman"/>
          <w:color w:val="000000"/>
          <w:kern w:val="0"/>
          <w:sz w:val="20"/>
          <w:szCs w:val="20"/>
        </w:rPr>
        <w:t>=</w:t>
      </w:r>
      <w:r w:rsidRPr="00DB5D74">
        <w:rPr>
          <w:rFonts w:cs="Times New Roman"/>
          <w:i/>
          <w:iCs/>
          <w:color w:val="00AA00"/>
          <w:kern w:val="0"/>
          <w:sz w:val="20"/>
          <w:szCs w:val="20"/>
        </w:rPr>
        <w:t>"dataOut"</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overlap</w:t>
      </w:r>
      <w:proofErr w:type="gramEnd"/>
      <w:r w:rsidRPr="00DB5D74">
        <w:rPr>
          <w:rFonts w:cs="Times New Roman"/>
          <w:color w:val="000000"/>
          <w:kern w:val="0"/>
          <w:sz w:val="20"/>
          <w:szCs w:val="20"/>
        </w:rPr>
        <w:t>=[</w:t>
      </w:r>
      <w:r w:rsidRPr="00DB5D74">
        <w:rPr>
          <w:rFonts w:cs="Times New Roman"/>
          <w:color w:val="800000"/>
          <w:kern w:val="0"/>
          <w:sz w:val="20"/>
          <w:szCs w:val="20"/>
        </w:rPr>
        <w:t>0</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destination</w:t>
      </w:r>
      <w:proofErr w:type="gramEnd"/>
      <w:r w:rsidRPr="00DB5D74">
        <w:rPr>
          <w:rFonts w:cs="Times New Roman"/>
          <w:color w:val="000000"/>
          <w:kern w:val="0"/>
          <w:sz w:val="20"/>
          <w:szCs w:val="20"/>
        </w:rPr>
        <w:t>=</w:t>
      </w:r>
      <w:r w:rsidRPr="00DB5D74">
        <w:rPr>
          <w:rFonts w:cs="Times New Roman"/>
          <w:i/>
          <w:iCs/>
          <w:color w:val="00AA00"/>
          <w:kern w:val="0"/>
          <w:sz w:val="20"/>
          <w:szCs w:val="20"/>
        </w:rPr>
        <w:t>"level1"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 xml:space="preserve">]) </w:t>
      </w:r>
      <w:r w:rsidRPr="00DB5D74">
        <w:rPr>
          <w:rFonts w:cs="Times New Roman"/>
          <w:color w:val="C0C0C0"/>
          <w:kern w:val="0"/>
          <w:sz w:val="20"/>
          <w:szCs w:val="20"/>
        </w:rPr>
        <w:t># End of Network.</w:t>
      </w:r>
      <w:proofErr w:type="gramEnd"/>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proofErr w:type="gramStart"/>
      <w:r w:rsidRPr="00DB5D74">
        <w:rPr>
          <w:rFonts w:cs="Times New Roman"/>
          <w:color w:val="000000"/>
          <w:kern w:val="0"/>
          <w:sz w:val="20"/>
          <w:szCs w:val="20"/>
        </w:rPr>
        <w:t>train</w:t>
      </w:r>
      <w:proofErr w:type="gramEnd"/>
      <w:r w:rsidRPr="00DB5D74">
        <w:rPr>
          <w:rFonts w:cs="Times New Roman"/>
          <w:color w:val="000000"/>
          <w:kern w:val="0"/>
          <w:sz w:val="20"/>
          <w:szCs w:val="20"/>
        </w:rPr>
        <w:t xml:space="preserve"> = Program(</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"data/train"</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color w:val="000000"/>
          <w:kern w:val="0"/>
          <w:sz w:val="20"/>
          <w:szCs w:val="20"/>
        </w:rPr>
        <w:t>selection=</w:t>
      </w:r>
      <w:r w:rsidRPr="00DB5D74">
        <w:rPr>
          <w:rFonts w:cs="Times New Roman"/>
          <w:i/>
          <w:iCs/>
          <w:color w:val="00AA00"/>
          <w:kern w:val="0"/>
          <w:sz w:val="20"/>
          <w:szCs w:val="20"/>
        </w:rPr>
        <w:t>"level1"</w:t>
      </w: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policy=</w:t>
      </w:r>
      <w:proofErr w:type="gramEnd"/>
      <w:r w:rsidRPr="00DB5D74">
        <w:rPr>
          <w:rFonts w:cs="Times New Roman"/>
          <w:color w:val="000000"/>
          <w:kern w:val="0"/>
          <w:sz w:val="20"/>
          <w:szCs w:val="20"/>
        </w:rPr>
        <w:t>TrainPhase(</w:t>
      </w:r>
      <w:r w:rsidRPr="00DB5D74">
        <w:rPr>
          <w:rFonts w:cs="Times New Roman"/>
          <w:i/>
          <w:iCs/>
          <w:color w:val="00AA00"/>
          <w:kern w:val="0"/>
          <w:sz w:val="20"/>
          <w:szCs w:val="20"/>
        </w:rPr>
        <w:t>"level1"</w:t>
      </w:r>
      <w:r w:rsidRPr="00DB5D74">
        <w:rPr>
          <w:rFonts w:cs="Times New Roman"/>
          <w:color w:val="000000"/>
          <w:kern w:val="0"/>
          <w:sz w:val="20"/>
          <w:szCs w:val="20"/>
        </w:rPr>
        <w:t>, ForEachSequence([</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Save(</w:t>
      </w:r>
      <w:proofErr w:type="gramEnd"/>
      <w:r w:rsidRPr="00DB5D74">
        <w:rPr>
          <w:rFonts w:cs="Times New Roman"/>
          <w:color w:val="000000"/>
          <w:kern w:val="0"/>
          <w:sz w:val="20"/>
          <w:szCs w:val="20"/>
        </w:rPr>
        <w:t>ExperimentPath(</w:t>
      </w:r>
      <w:r w:rsidRPr="00DB5D74">
        <w:rPr>
          <w:rFonts w:cs="Times New Roman"/>
          <w:i/>
          <w:iCs/>
          <w:color w:val="00AA00"/>
          <w:kern w:val="0"/>
          <w:sz w:val="20"/>
          <w:szCs w:val="20"/>
        </w:rPr>
        <w:t>"networks/trained.xml"</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r w:rsidRPr="00DB5D74">
        <w:rPr>
          <w:rFonts w:cs="Times New Roman"/>
          <w:color w:val="C0C0C0"/>
          <w:kern w:val="0"/>
          <w:sz w:val="20"/>
          <w:szCs w:val="20"/>
        </w:rPr>
        <w:t># Reload from the checkpoint.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Load(</w:t>
      </w:r>
      <w:proofErr w:type="gramEnd"/>
      <w:r w:rsidRPr="00DB5D74">
        <w:rPr>
          <w:rFonts w:cs="Times New Roman"/>
          <w:color w:val="000000"/>
          <w:kern w:val="0"/>
          <w:sz w:val="20"/>
          <w:szCs w:val="20"/>
        </w:rPr>
        <w:t>ExperimentPath(</w:t>
      </w:r>
      <w:r w:rsidRPr="00DB5D74">
        <w:rPr>
          <w:rFonts w:cs="Times New Roman"/>
          <w:i/>
          <w:iCs/>
          <w:color w:val="00AA00"/>
          <w:kern w:val="0"/>
          <w:sz w:val="20"/>
          <w:szCs w:val="20"/>
        </w:rPr>
        <w:t>"networks/trained.xml"</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Classify(</w:t>
      </w:r>
      <w:proofErr w:type="gramEnd"/>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w:t>
      </w:r>
      <w:proofErr w:type="gramEnd"/>
      <w:r w:rsidRPr="00DB5D74">
        <w:rPr>
          <w:rFonts w:cs="Times New Roman"/>
          <w:color w:val="000000"/>
          <w:kern w:val="0"/>
          <w:sz w:val="20"/>
          <w:szCs w:val="20"/>
        </w:rPr>
        <w:t>=</w:t>
      </w:r>
      <w:r w:rsidRPr="00DB5D74">
        <w:rPr>
          <w:rFonts w:cs="Times New Roman"/>
          <w:i/>
          <w:iCs/>
          <w:color w:val="00AA00"/>
          <w:kern w:val="0"/>
          <w:sz w:val="20"/>
          <w:szCs w:val="20"/>
        </w:rPr>
        <w:t>"level1"</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sourceOutput</w:t>
      </w:r>
      <w:proofErr w:type="gramEnd"/>
      <w:r w:rsidRPr="00DB5D74">
        <w:rPr>
          <w:rFonts w:cs="Times New Roman"/>
          <w:color w:val="000000"/>
          <w:kern w:val="0"/>
          <w:sz w:val="20"/>
          <w:szCs w:val="20"/>
        </w:rPr>
        <w:t>=</w:t>
      </w:r>
      <w:r w:rsidRPr="00DB5D74">
        <w:rPr>
          <w:rFonts w:cs="Times New Roman"/>
          <w:i/>
          <w:iCs/>
          <w:color w:val="00AA00"/>
          <w:kern w:val="0"/>
          <w:sz w:val="20"/>
          <w:szCs w:val="20"/>
        </w:rPr>
        <w:t>"bottomUpOut"</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categorySource</w:t>
      </w:r>
      <w:proofErr w:type="gramEnd"/>
      <w:r w:rsidRPr="00DB5D74">
        <w:rPr>
          <w:rFonts w:cs="Times New Roman"/>
          <w:color w:val="000000"/>
          <w:kern w:val="0"/>
          <w:sz w:val="20"/>
          <w:szCs w:val="20"/>
        </w:rPr>
        <w:t>=</w:t>
      </w:r>
      <w:r w:rsidRPr="00DB5D74">
        <w:rPr>
          <w:rFonts w:cs="Times New Roman"/>
          <w:i/>
          <w:iCs/>
          <w:color w:val="00AA00"/>
          <w:kern w:val="0"/>
          <w:sz w:val="20"/>
          <w:szCs w:val="20"/>
        </w:rPr>
        <w:t>"sensor"</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categorySourceOutput</w:t>
      </w:r>
      <w:proofErr w:type="gramEnd"/>
      <w:r w:rsidRPr="00DB5D74">
        <w:rPr>
          <w:rFonts w:cs="Times New Roman"/>
          <w:color w:val="000000"/>
          <w:kern w:val="0"/>
          <w:sz w:val="20"/>
          <w:szCs w:val="20"/>
        </w:rPr>
        <w:t>=</w:t>
      </w:r>
      <w:r w:rsidRPr="00DB5D74">
        <w:rPr>
          <w:rFonts w:cs="Times New Roman"/>
          <w:i/>
          <w:iCs/>
          <w:color w:val="00AA00"/>
          <w:kern w:val="0"/>
          <w:sz w:val="20"/>
          <w:szCs w:val="20"/>
        </w:rPr>
        <w:t>"categoryOut"</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nodeType</w:t>
      </w:r>
      <w:proofErr w:type="gramEnd"/>
      <w:r w:rsidRPr="00DB5D74">
        <w:rPr>
          <w:rFonts w:cs="Times New Roman"/>
          <w:color w:val="000000"/>
          <w:kern w:val="0"/>
          <w:sz w:val="20"/>
          <w:szCs w:val="20"/>
        </w:rPr>
        <w:t>=</w:t>
      </w:r>
      <w:r w:rsidRPr="00DB5D74">
        <w:rPr>
          <w:rFonts w:cs="Times New Roman"/>
          <w:i/>
          <w:iCs/>
          <w:color w:val="00AA00"/>
          <w:kern w:val="0"/>
          <w:sz w:val="20"/>
          <w:szCs w:val="20"/>
        </w:rPr>
        <w:t>"py.KNNClassifierNode"</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categoriesOut=</w:t>
      </w:r>
      <w:proofErr w:type="gramEnd"/>
      <w:r w:rsidRPr="00DB5D74">
        <w:rPr>
          <w:rFonts w:cs="Times New Roman"/>
          <w:color w:val="800000"/>
          <w:kern w:val="0"/>
          <w:sz w:val="20"/>
          <w:szCs w:val="20"/>
        </w:rPr>
        <w:t>11</w:t>
      </w:r>
      <w:r w:rsidRPr="00DB5D74">
        <w:rPr>
          <w:rFonts w:cs="Times New Roman"/>
          <w:color w:val="000000"/>
          <w:kern w:val="0"/>
          <w:sz w:val="20"/>
          <w:szCs w:val="20"/>
        </w:rPr>
        <w:t xml:space="preserve">, </w:t>
      </w:r>
      <w:r w:rsidRPr="00DB5D74">
        <w:rPr>
          <w:rFonts w:cs="Times New Roman"/>
          <w:color w:val="C0C0C0"/>
          <w:kern w:val="0"/>
          <w:sz w:val="20"/>
          <w:szCs w:val="20"/>
        </w:rPr>
        <w:t># 1-10</w:t>
      </w:r>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trainingProgram=</w:t>
      </w:r>
      <w:proofErr w:type="gramEnd"/>
      <w:r w:rsidRPr="00DB5D74">
        <w:rPr>
          <w:rFonts w:cs="Times New Roman"/>
          <w:color w:val="000000"/>
          <w:kern w:val="0"/>
          <w:sz w:val="20"/>
          <w:szCs w:val="20"/>
        </w:rPr>
        <w:t>Program(</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"data/train"</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i/>
          <w:iCs/>
          <w:color w:val="00AA00"/>
          <w:kern w:val="0"/>
          <w:sz w:val="20"/>
          <w:szCs w:val="20"/>
        </w:rPr>
        <w:t>"classifiers.level1.classifier"</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TrainPhase(</w:t>
      </w:r>
      <w:proofErr w:type="gramEnd"/>
      <w:r w:rsidRPr="00DB5D74">
        <w:rPr>
          <w:rFonts w:cs="Times New Roman"/>
          <w:i/>
          <w:iCs/>
          <w:color w:val="00AA00"/>
          <w:kern w:val="0"/>
          <w:sz w:val="20"/>
          <w:szCs w:val="20"/>
        </w:rPr>
        <w:t>"classifiers.level1.classifier"</w:t>
      </w: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ForEachSequence(</w:t>
      </w:r>
      <w:proofErr w:type="gramEnd"/>
      <w:r w:rsidRPr="00DB5D74">
        <w:rPr>
          <w:rFonts w:cs="Times New Roman"/>
          <w:color w:val="000000"/>
          <w:kern w:val="0"/>
          <w:sz w:val="20"/>
          <w:szCs w:val="20"/>
        </w:rPr>
        <w:t>[</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testPrograms=</w:t>
      </w:r>
      <w:proofErr w:type="gramEnd"/>
      <w:r w:rsidRPr="00DB5D74">
        <w:rPr>
          <w:rFonts w:cs="Times New Roman"/>
          <w:color w:val="000000"/>
          <w:kern w:val="0"/>
          <w:sz w:val="20"/>
          <w:szCs w:val="20"/>
        </w:rPr>
        <w:t>dict(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quick=</w:t>
      </w:r>
      <w:proofErr w:type="gramEnd"/>
      <w:r w:rsidRPr="00DB5D74">
        <w:rPr>
          <w:rFonts w:cs="Times New Roman"/>
          <w:color w:val="000000"/>
          <w:kern w:val="0"/>
          <w:sz w:val="20"/>
          <w:szCs w:val="20"/>
        </w:rPr>
        <w:t>Program(</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"data/quick"</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i/>
          <w:iCs/>
          <w:color w:val="00AA00"/>
          <w:kern w:val="0"/>
          <w:sz w:val="20"/>
          <w:szCs w:val="20"/>
        </w:rPr>
        <w:t>"classifiers.level1.analyzer"</w:t>
      </w:r>
      <w:r w:rsidRPr="00DB5D74">
        <w:rPr>
          <w:rFonts w:cs="Times New Roman"/>
          <w:color w:val="000000"/>
          <w:kern w:val="0"/>
          <w:sz w:val="20"/>
          <w:szCs w:val="20"/>
        </w:rPr>
        <w:t>, ForEachSequence([</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test=</w:t>
      </w:r>
      <w:proofErr w:type="gramEnd"/>
      <w:r w:rsidRPr="00DB5D74">
        <w:rPr>
          <w:rFonts w:cs="Times New Roman"/>
          <w:color w:val="000000"/>
          <w:kern w:val="0"/>
          <w:sz w:val="20"/>
          <w:szCs w:val="20"/>
        </w:rPr>
        <w:t>Program(</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SetParameter(</w:t>
      </w:r>
      <w:proofErr w:type="gramEnd"/>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i/>
          <w:iCs/>
          <w:color w:val="00AA00"/>
          <w:kern w:val="0"/>
          <w:sz w:val="20"/>
          <w:szCs w:val="20"/>
        </w:rPr>
        <w:t>"sequences"</w:t>
      </w:r>
      <w:r w:rsidRPr="00DB5D74">
        <w:rPr>
          <w:rFonts w:cs="Times New Roman"/>
          <w:color w:val="000000"/>
          <w:kern w:val="0"/>
          <w:sz w:val="20"/>
          <w:szCs w:val="20"/>
        </w:rPr>
        <w:t>, ExperimentPath(</w:t>
      </w:r>
      <w:r w:rsidRPr="00DB5D74">
        <w:rPr>
          <w:rFonts w:cs="Times New Roman"/>
          <w:i/>
          <w:iCs/>
          <w:color w:val="00AA00"/>
          <w:kern w:val="0"/>
          <w:sz w:val="20"/>
          <w:szCs w:val="20"/>
        </w:rPr>
        <w:t>"data/test"</w:t>
      </w:r>
      <w:r w:rsidRPr="00DB5D74">
        <w:rPr>
          <w:rFonts w:cs="Times New Roman"/>
          <w:color w:val="000000"/>
          <w:kern w:val="0"/>
          <w:sz w:val="20"/>
          <w:szCs w:val="20"/>
        </w:rPr>
        <w:t>)),</w:t>
      </w:r>
    </w:p>
    <w:p w:rsidR="00E306D7" w:rsidRPr="00DB5D74"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proofErr w:type="gramStart"/>
      <w:r w:rsidRPr="00DB5D74">
        <w:rPr>
          <w:rFonts w:cs="Times New Roman"/>
          <w:color w:val="000000"/>
          <w:kern w:val="0"/>
          <w:sz w:val="20"/>
          <w:szCs w:val="20"/>
        </w:rPr>
        <w:t>Run(</w:t>
      </w:r>
      <w:proofErr w:type="gramEnd"/>
      <w:r w:rsidRPr="00DB5D74">
        <w:rPr>
          <w:rFonts w:cs="Times New Roman"/>
          <w:i/>
          <w:iCs/>
          <w:color w:val="00AA00"/>
          <w:kern w:val="0"/>
          <w:sz w:val="20"/>
          <w:szCs w:val="20"/>
        </w:rPr>
        <w:t>"classifiers.level1.analyzer"</w:t>
      </w:r>
      <w:r w:rsidRPr="00DB5D74">
        <w:rPr>
          <w:rFonts w:cs="Times New Roman"/>
          <w:color w:val="000000"/>
          <w:kern w:val="0"/>
          <w:sz w:val="20"/>
          <w:szCs w:val="20"/>
        </w:rPr>
        <w:t>, ForEachSequence([</w:t>
      </w:r>
      <w:r w:rsidRPr="00DB5D74">
        <w:rPr>
          <w:rFonts w:cs="Times New Roman"/>
          <w:i/>
          <w:iCs/>
          <w:color w:val="00AA00"/>
          <w:kern w:val="0"/>
          <w:sz w:val="20"/>
          <w:szCs w:val="20"/>
        </w:rPr>
        <w:t>"sensor"</w:t>
      </w:r>
      <w:r w:rsidRPr="00DB5D74">
        <w:rPr>
          <w:rFonts w:cs="Times New Roman"/>
          <w:color w:val="000000"/>
          <w:kern w:val="0"/>
          <w:sz w:val="20"/>
          <w:szCs w:val="20"/>
        </w:rPr>
        <w:t xml:space="preserve">], </w:t>
      </w:r>
      <w:r w:rsidRPr="00DB5D74">
        <w:rPr>
          <w:rFonts w:cs="Times New Roman"/>
          <w:color w:val="800000"/>
          <w:kern w:val="0"/>
          <w:sz w:val="20"/>
          <w:szCs w:val="20"/>
        </w:rPr>
        <w:t>0.25</w:t>
      </w:r>
      <w:r w:rsidRPr="00DB5D74">
        <w:rPr>
          <w:rFonts w:cs="Times New Roman"/>
          <w:color w:val="000000"/>
          <w:kern w:val="0"/>
          <w:sz w:val="20"/>
          <w:szCs w:val="20"/>
        </w:rPr>
        <w:t>)),</w:t>
      </w:r>
    </w:p>
    <w:p w:rsidR="00E306D7" w:rsidRPr="00490085" w:rsidRDefault="00E306D7" w:rsidP="00E306D7">
      <w:pPr>
        <w:widowControl/>
        <w:suppressAutoHyphens w:val="0"/>
        <w:autoSpaceDE w:val="0"/>
        <w:adjustRightInd w:val="0"/>
        <w:textAlignment w:val="auto"/>
        <w:rPr>
          <w:rFonts w:cs="Times New Roman"/>
          <w:kern w:val="0"/>
          <w:sz w:val="20"/>
          <w:szCs w:val="20"/>
        </w:rPr>
      </w:pPr>
      <w:r w:rsidRPr="00DB5D74">
        <w:rPr>
          <w:rFonts w:cs="Times New Roman"/>
          <w:color w:val="000000"/>
          <w:kern w:val="0"/>
          <w:sz w:val="20"/>
          <w:szCs w:val="20"/>
        </w:rPr>
        <w:t xml:space="preserve">              </w:t>
      </w:r>
      <w:r w:rsidRPr="00490085">
        <w:rPr>
          <w:rFonts w:cs="Times New Roman"/>
          <w:color w:val="000000"/>
          <w:kern w:val="0"/>
          <w:sz w:val="20"/>
          <w:szCs w:val="20"/>
        </w:rPr>
        <w:t>),</w:t>
      </w:r>
    </w:p>
    <w:p w:rsidR="00E306D7" w:rsidRPr="00490085" w:rsidRDefault="00E306D7" w:rsidP="00E306D7">
      <w:pPr>
        <w:widowControl/>
        <w:suppressAutoHyphens w:val="0"/>
        <w:autoSpaceDE w:val="0"/>
        <w:adjustRightInd w:val="0"/>
        <w:textAlignment w:val="auto"/>
        <w:rPr>
          <w:rFonts w:cs="Times New Roman"/>
          <w:kern w:val="0"/>
          <w:sz w:val="20"/>
          <w:szCs w:val="20"/>
        </w:rPr>
      </w:pPr>
      <w:r w:rsidRPr="00490085">
        <w:rPr>
          <w:rFonts w:cs="Times New Roman"/>
          <w:color w:val="000000"/>
          <w:kern w:val="0"/>
          <w:sz w:val="20"/>
          <w:szCs w:val="20"/>
        </w:rPr>
        <w:t xml:space="preserve">          ),</w:t>
      </w:r>
    </w:p>
    <w:p w:rsidR="00E306D7" w:rsidRPr="00490085" w:rsidRDefault="00E306D7" w:rsidP="00E306D7">
      <w:pPr>
        <w:widowControl/>
        <w:suppressAutoHyphens w:val="0"/>
        <w:autoSpaceDE w:val="0"/>
        <w:adjustRightInd w:val="0"/>
        <w:textAlignment w:val="auto"/>
        <w:rPr>
          <w:rFonts w:cs="Times New Roman"/>
          <w:kern w:val="0"/>
          <w:sz w:val="20"/>
          <w:szCs w:val="20"/>
        </w:rPr>
      </w:pPr>
      <w:r w:rsidRPr="00490085">
        <w:rPr>
          <w:rFonts w:cs="Times New Roman"/>
          <w:color w:val="000000"/>
          <w:kern w:val="0"/>
          <w:sz w:val="20"/>
          <w:szCs w:val="20"/>
        </w:rPr>
        <w:t xml:space="preserve">      ),</w:t>
      </w:r>
    </w:p>
    <w:p w:rsidR="00E306D7" w:rsidRPr="00490085" w:rsidRDefault="00E306D7" w:rsidP="00E306D7">
      <w:pPr>
        <w:widowControl/>
        <w:suppressAutoHyphens w:val="0"/>
        <w:autoSpaceDE w:val="0"/>
        <w:adjustRightInd w:val="0"/>
        <w:textAlignment w:val="auto"/>
        <w:rPr>
          <w:rFonts w:cs="Times New Roman"/>
          <w:kern w:val="0"/>
          <w:sz w:val="20"/>
          <w:szCs w:val="20"/>
        </w:rPr>
      </w:pPr>
      <w:r w:rsidRPr="00490085">
        <w:rPr>
          <w:rFonts w:cs="Times New Roman"/>
          <w:color w:val="000000"/>
          <w:kern w:val="0"/>
          <w:sz w:val="20"/>
          <w:szCs w:val="20"/>
        </w:rPr>
        <w:t xml:space="preserve">  )</w:t>
      </w:r>
    </w:p>
    <w:p w:rsidR="00A666AB" w:rsidRPr="001E3189" w:rsidRDefault="00A666AB" w:rsidP="00E306D7">
      <w:pPr>
        <w:widowControl/>
        <w:suppressAutoHyphens w:val="0"/>
        <w:autoSpaceDE w:val="0"/>
        <w:adjustRightInd w:val="0"/>
        <w:textAlignment w:val="auto"/>
        <w:rPr>
          <w:rFonts w:cs="Times New Roman"/>
          <w:color w:val="000000"/>
          <w:kern w:val="0"/>
          <w:sz w:val="20"/>
          <w:szCs w:val="20"/>
        </w:rPr>
      </w:pPr>
    </w:p>
    <w:p w:rsidR="00E306D7" w:rsidRPr="00490085" w:rsidRDefault="00E306D7" w:rsidP="00E306D7">
      <w:pPr>
        <w:widowControl/>
        <w:suppressAutoHyphens w:val="0"/>
        <w:autoSpaceDE w:val="0"/>
        <w:adjustRightInd w:val="0"/>
        <w:textAlignment w:val="auto"/>
        <w:rPr>
          <w:rFonts w:cs="Times New Roman"/>
          <w:color w:val="000000"/>
          <w:kern w:val="0"/>
          <w:sz w:val="20"/>
          <w:szCs w:val="20"/>
        </w:rPr>
      </w:pPr>
      <w:proofErr w:type="gramStart"/>
      <w:r w:rsidRPr="00DB5D74">
        <w:rPr>
          <w:rFonts w:cs="Times New Roman"/>
          <w:color w:val="000000"/>
          <w:kern w:val="0"/>
          <w:sz w:val="20"/>
          <w:szCs w:val="20"/>
        </w:rPr>
        <w:t>experiment</w:t>
      </w:r>
      <w:proofErr w:type="gramEnd"/>
      <w:r w:rsidRPr="00490085">
        <w:rPr>
          <w:rFonts w:cs="Times New Roman"/>
          <w:color w:val="000000"/>
          <w:kern w:val="0"/>
          <w:sz w:val="20"/>
          <w:szCs w:val="20"/>
        </w:rPr>
        <w:t xml:space="preserve"> = </w:t>
      </w:r>
      <w:r w:rsidRPr="00DB5D74">
        <w:rPr>
          <w:rFonts w:cs="Times New Roman"/>
          <w:color w:val="000000"/>
          <w:kern w:val="0"/>
          <w:sz w:val="20"/>
          <w:szCs w:val="20"/>
        </w:rPr>
        <w:t>DefineExperiment</w:t>
      </w:r>
      <w:r w:rsidRPr="00490085">
        <w:rPr>
          <w:rFonts w:cs="Times New Roman"/>
          <w:color w:val="000000"/>
          <w:kern w:val="0"/>
          <w:sz w:val="20"/>
          <w:szCs w:val="20"/>
        </w:rPr>
        <w:t>()</w:t>
      </w:r>
    </w:p>
    <w:p w:rsidR="0024323F" w:rsidRPr="00490085" w:rsidRDefault="0024323F" w:rsidP="00E306D7">
      <w:pPr>
        <w:widowControl/>
        <w:suppressAutoHyphens w:val="0"/>
        <w:autoSpaceDE w:val="0"/>
        <w:adjustRightInd w:val="0"/>
        <w:textAlignment w:val="auto"/>
        <w:rPr>
          <w:rFonts w:cs="Times New Roman"/>
          <w:kern w:val="0"/>
          <w:sz w:val="20"/>
          <w:szCs w:val="20"/>
        </w:rPr>
      </w:pPr>
    </w:p>
    <w:p w:rsidR="0024323F" w:rsidRPr="00825151" w:rsidRDefault="00B84B5F" w:rsidP="00CF4895">
      <w:pPr>
        <w:pStyle w:val="PlainText"/>
        <w:jc w:val="center"/>
        <w:rPr>
          <w:color w:val="000000"/>
          <w:sz w:val="24"/>
          <w:szCs w:val="24"/>
        </w:rPr>
      </w:pPr>
      <w:r w:rsidRPr="00CC7226">
        <w:rPr>
          <w:sz w:val="24"/>
          <w:szCs w:val="24"/>
        </w:rPr>
        <w:t>Листинг</w:t>
      </w:r>
      <w:r w:rsidRPr="00825151">
        <w:rPr>
          <w:sz w:val="24"/>
          <w:szCs w:val="24"/>
        </w:rPr>
        <w:t xml:space="preserve"> </w:t>
      </w:r>
      <w:r w:rsidR="007A7A97" w:rsidRPr="00CC7226">
        <w:rPr>
          <w:sz w:val="24"/>
          <w:szCs w:val="24"/>
        </w:rPr>
        <w:fldChar w:fldCharType="begin"/>
      </w:r>
      <w:r w:rsidR="00BA5656" w:rsidRPr="00825151">
        <w:rPr>
          <w:sz w:val="24"/>
          <w:szCs w:val="24"/>
        </w:rPr>
        <w:instrText xml:space="preserve"> </w:instrText>
      </w:r>
      <w:r w:rsidR="00BA5656" w:rsidRPr="00CC7226">
        <w:rPr>
          <w:sz w:val="24"/>
          <w:szCs w:val="24"/>
          <w:lang w:val="en-US"/>
        </w:rPr>
        <w:instrText>SEQ</w:instrText>
      </w:r>
      <w:r w:rsidR="00BA5656" w:rsidRPr="00825151">
        <w:rPr>
          <w:sz w:val="24"/>
          <w:szCs w:val="24"/>
        </w:rPr>
        <w:instrText xml:space="preserve"> </w:instrText>
      </w:r>
      <w:r w:rsidR="00BA5656" w:rsidRPr="00CC7226">
        <w:rPr>
          <w:sz w:val="24"/>
          <w:szCs w:val="24"/>
        </w:rPr>
        <w:instrText>Листинг</w:instrText>
      </w:r>
      <w:r w:rsidR="00BA5656" w:rsidRPr="00825151">
        <w:rPr>
          <w:sz w:val="24"/>
          <w:szCs w:val="24"/>
        </w:rPr>
        <w:instrText xml:space="preserve"> \* </w:instrText>
      </w:r>
      <w:r w:rsidR="00BA5656" w:rsidRPr="00CC7226">
        <w:rPr>
          <w:sz w:val="24"/>
          <w:szCs w:val="24"/>
          <w:lang w:val="en-US"/>
        </w:rPr>
        <w:instrText>ARABIC</w:instrText>
      </w:r>
      <w:r w:rsidR="00BA5656" w:rsidRPr="00825151">
        <w:rPr>
          <w:sz w:val="24"/>
          <w:szCs w:val="24"/>
        </w:rPr>
        <w:instrText xml:space="preserve"> </w:instrText>
      </w:r>
      <w:r w:rsidR="007A7A97" w:rsidRPr="00CC7226">
        <w:rPr>
          <w:sz w:val="24"/>
          <w:szCs w:val="24"/>
        </w:rPr>
        <w:fldChar w:fldCharType="separate"/>
      </w:r>
      <w:r w:rsidR="00825151" w:rsidRPr="00825151">
        <w:rPr>
          <w:noProof/>
          <w:sz w:val="24"/>
          <w:szCs w:val="24"/>
        </w:rPr>
        <w:t>3</w:t>
      </w:r>
      <w:r w:rsidR="007A7A97" w:rsidRPr="00CC7226">
        <w:rPr>
          <w:sz w:val="24"/>
          <w:szCs w:val="24"/>
        </w:rPr>
        <w:fldChar w:fldCharType="end"/>
      </w:r>
      <w:r w:rsidR="0024323F" w:rsidRPr="00825151">
        <w:rPr>
          <w:sz w:val="24"/>
          <w:szCs w:val="24"/>
        </w:rPr>
        <w:t xml:space="preserve"> </w:t>
      </w:r>
      <w:r w:rsidR="0024323F" w:rsidRPr="00CC7226">
        <w:rPr>
          <w:color w:val="000000"/>
          <w:sz w:val="24"/>
          <w:szCs w:val="24"/>
          <w:lang w:val="en-US"/>
        </w:rPr>
        <w:t>Zeta</w:t>
      </w:r>
      <w:r w:rsidR="0024323F" w:rsidRPr="00825151">
        <w:rPr>
          <w:color w:val="000000"/>
          <w:sz w:val="24"/>
          <w:szCs w:val="24"/>
        </w:rPr>
        <w:t xml:space="preserve">1 </w:t>
      </w:r>
      <w:r w:rsidR="0024323F" w:rsidRPr="00CC7226">
        <w:rPr>
          <w:color w:val="000000"/>
          <w:sz w:val="24"/>
          <w:szCs w:val="24"/>
        </w:rPr>
        <w:t>уровень</w:t>
      </w:r>
      <w:r w:rsidR="0024323F" w:rsidRPr="00825151">
        <w:rPr>
          <w:color w:val="000000"/>
          <w:sz w:val="24"/>
          <w:szCs w:val="24"/>
        </w:rPr>
        <w:t xml:space="preserve"> </w:t>
      </w:r>
      <w:r w:rsidR="0024323F" w:rsidRPr="00CC7226">
        <w:rPr>
          <w:color w:val="000000"/>
          <w:sz w:val="24"/>
          <w:szCs w:val="24"/>
        </w:rPr>
        <w:t>из</w:t>
      </w:r>
      <w:r w:rsidR="0024323F" w:rsidRPr="00825151">
        <w:rPr>
          <w:color w:val="000000"/>
          <w:sz w:val="24"/>
          <w:szCs w:val="24"/>
        </w:rPr>
        <w:t xml:space="preserve"> 4</w:t>
      </w:r>
      <w:r w:rsidR="0024323F" w:rsidRPr="00CC7226">
        <w:rPr>
          <w:color w:val="000000"/>
          <w:sz w:val="24"/>
          <w:szCs w:val="24"/>
        </w:rPr>
        <w:t>ух</w:t>
      </w:r>
      <w:r w:rsidR="0024323F" w:rsidRPr="00825151">
        <w:rPr>
          <w:color w:val="000000"/>
          <w:sz w:val="24"/>
          <w:szCs w:val="24"/>
        </w:rPr>
        <w:t xml:space="preserve"> </w:t>
      </w:r>
      <w:r w:rsidR="0024323F" w:rsidRPr="00CC7226">
        <w:rPr>
          <w:color w:val="000000"/>
          <w:sz w:val="24"/>
          <w:szCs w:val="24"/>
        </w:rPr>
        <w:t>узлов</w:t>
      </w:r>
    </w:p>
    <w:p w:rsidR="0024323F" w:rsidRPr="00825151" w:rsidRDefault="0024323F" w:rsidP="00B641A5">
      <w:pPr>
        <w:widowControl/>
        <w:suppressAutoHyphens w:val="0"/>
        <w:autoSpaceDE w:val="0"/>
        <w:adjustRightInd w:val="0"/>
        <w:textAlignment w:val="auto"/>
        <w:rPr>
          <w:i/>
          <w:iCs/>
          <w:lang w:val="ru-RU"/>
        </w:rPr>
      </w:pPr>
    </w:p>
    <w:p w:rsidR="0024323F" w:rsidRPr="00825151" w:rsidRDefault="0024323F" w:rsidP="00B641A5">
      <w:pPr>
        <w:widowControl/>
        <w:suppressAutoHyphens w:val="0"/>
        <w:autoSpaceDE w:val="0"/>
        <w:adjustRightInd w:val="0"/>
        <w:textAlignment w:val="auto"/>
        <w:rPr>
          <w:i/>
          <w:iCs/>
          <w:lang w:val="ru-RU"/>
        </w:rPr>
      </w:pPr>
    </w:p>
    <w:p w:rsidR="00B641A5" w:rsidRPr="004D0044" w:rsidRDefault="00B641A5" w:rsidP="00B641A5">
      <w:pPr>
        <w:widowControl/>
        <w:suppressAutoHyphens w:val="0"/>
        <w:autoSpaceDE w:val="0"/>
        <w:adjustRightInd w:val="0"/>
        <w:textAlignment w:val="auto"/>
        <w:rPr>
          <w:rFonts w:ascii="Courier New" w:hAnsi="Courier New" w:cs="Courier New"/>
          <w:kern w:val="0"/>
          <w:sz w:val="20"/>
          <w:szCs w:val="20"/>
        </w:rPr>
      </w:pPr>
      <w:r w:rsidRPr="00825151">
        <w:rPr>
          <w:rFonts w:ascii="Courier New" w:hAnsi="Courier New" w:cs="Courier New"/>
          <w:color w:val="000000"/>
          <w:kern w:val="0"/>
          <w:sz w:val="20"/>
          <w:szCs w:val="20"/>
          <w:lang w:val="ru-RU"/>
        </w:rPr>
        <w:t xml:space="preserve">               </w:t>
      </w:r>
      <w:r>
        <w:rPr>
          <w:rFonts w:ascii="Courier New" w:hAnsi="Courier New" w:cs="Courier New"/>
          <w:color w:val="000000"/>
          <w:kern w:val="0"/>
          <w:sz w:val="20"/>
          <w:szCs w:val="20"/>
        </w:rPr>
        <w:t>k</w:t>
      </w:r>
      <w:r w:rsidRPr="004D0044">
        <w:rPr>
          <w:rFonts w:ascii="Courier New" w:hAnsi="Courier New" w:cs="Courier New"/>
          <w:color w:val="000000"/>
          <w:kern w:val="0"/>
          <w:sz w:val="20"/>
          <w:szCs w:val="20"/>
        </w:rPr>
        <w:t>=</w:t>
      </w:r>
      <w:r w:rsidRPr="004D0044">
        <w:rPr>
          <w:rFonts w:ascii="Courier New" w:hAnsi="Courier New" w:cs="Courier New"/>
          <w:color w:val="800000"/>
          <w:kern w:val="0"/>
          <w:sz w:val="20"/>
          <w:szCs w:val="20"/>
        </w:rPr>
        <w:t>1</w:t>
      </w:r>
      <w:r w:rsidRPr="004D0044">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sidRPr="004D0044">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distanceNorm=</w:t>
      </w:r>
      <w:proofErr w:type="gramEnd"/>
      <w:r>
        <w:rPr>
          <w:rFonts w:ascii="Courier New" w:hAnsi="Courier New" w:cs="Courier New"/>
          <w:color w:val="800000"/>
          <w:kern w:val="0"/>
          <w:sz w:val="20"/>
          <w:szCs w:val="20"/>
        </w:rPr>
        <w:t>2.0</w:t>
      </w:r>
      <w:r>
        <w:rPr>
          <w:rFonts w:ascii="Courier New" w:hAnsi="Courier New" w:cs="Courier New"/>
          <w:color w:val="000000"/>
          <w:kern w:val="0"/>
          <w:sz w:val="20"/>
          <w:szCs w:val="20"/>
        </w:rPr>
        <w:t xml:space="preserve">,  </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distThreshold=</w:t>
      </w:r>
      <w:proofErr w:type="gramEnd"/>
      <w:r>
        <w:rPr>
          <w:rFonts w:ascii="Courier New" w:hAnsi="Courier New" w:cs="Courier New"/>
          <w:color w:val="800000"/>
          <w:kern w:val="0"/>
          <w:sz w:val="20"/>
          <w:szCs w:val="20"/>
        </w:rPr>
        <w:t>0</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doBinarization=</w:t>
      </w:r>
      <w:proofErr w:type="gramEnd"/>
      <w:r>
        <w:rPr>
          <w:rFonts w:ascii="Courier New" w:hAnsi="Courier New" w:cs="Courier New"/>
          <w:color w:val="0000FF"/>
          <w:kern w:val="0"/>
          <w:sz w:val="20"/>
          <w:szCs w:val="20"/>
        </w:rPr>
        <w:t>False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inputThresh=</w:t>
      </w:r>
      <w:proofErr w:type="gramEnd"/>
      <w:r>
        <w:rPr>
          <w:rFonts w:ascii="Courier New" w:hAnsi="Courier New" w:cs="Courier New"/>
          <w:color w:val="800000"/>
          <w:kern w:val="0"/>
          <w:sz w:val="20"/>
          <w:szCs w:val="20"/>
        </w:rPr>
        <w:t>0.500</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useSparseMemory=</w:t>
      </w:r>
      <w:proofErr w:type="gramEnd"/>
      <w:r>
        <w:rPr>
          <w:rFonts w:ascii="Courier New" w:hAnsi="Courier New" w:cs="Courier New"/>
          <w:color w:val="0000FF"/>
          <w:kern w:val="0"/>
          <w:sz w:val="20"/>
          <w:szCs w:val="20"/>
        </w:rPr>
        <w:t>True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sparseThreshold=</w:t>
      </w:r>
      <w:proofErr w:type="gramEnd"/>
      <w:r>
        <w:rPr>
          <w:rFonts w:ascii="Courier New" w:hAnsi="Courier New" w:cs="Courier New"/>
          <w:color w:val="800000"/>
          <w:kern w:val="0"/>
          <w:sz w:val="20"/>
          <w:szCs w:val="20"/>
        </w:rPr>
        <w:t>0.0</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relativeThreshold=</w:t>
      </w:r>
      <w:proofErr w:type="gramEnd"/>
      <w:r>
        <w:rPr>
          <w:rFonts w:ascii="Courier New" w:hAnsi="Courier New" w:cs="Courier New"/>
          <w:color w:val="0000FF"/>
          <w:kern w:val="0"/>
          <w:sz w:val="20"/>
          <w:szCs w:val="20"/>
        </w:rPr>
        <w:t>False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numWinners=</w:t>
      </w:r>
      <w:proofErr w:type="gramEnd"/>
      <w:r>
        <w:rPr>
          <w:rFonts w:ascii="Courier New" w:hAnsi="Courier New" w:cs="Courier New"/>
          <w:color w:val="800000"/>
          <w:kern w:val="0"/>
          <w:sz w:val="20"/>
          <w:szCs w:val="20"/>
        </w:rPr>
        <w:t>0</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acceptanceProbability=</w:t>
      </w:r>
      <w:proofErr w:type="gramEnd"/>
      <w:r>
        <w:rPr>
          <w:rFonts w:ascii="Courier New" w:hAnsi="Courier New" w:cs="Courier New"/>
          <w:color w:val="800000"/>
          <w:kern w:val="0"/>
          <w:sz w:val="20"/>
          <w:szCs w:val="20"/>
        </w:rPr>
        <w:t>1.0</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seed=</w:t>
      </w:r>
      <w:proofErr w:type="gramEnd"/>
      <w:r>
        <w:rPr>
          <w:rFonts w:ascii="Courier New" w:hAnsi="Courier New" w:cs="Courier New"/>
          <w:color w:val="0000FF"/>
          <w:kern w:val="0"/>
          <w:sz w:val="20"/>
          <w:szCs w:val="20"/>
        </w:rPr>
        <w:t>None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doSphering=</w:t>
      </w:r>
      <w:proofErr w:type="gramEnd"/>
      <w:r>
        <w:rPr>
          <w:rFonts w:ascii="Courier New" w:hAnsi="Courier New" w:cs="Courier New"/>
          <w:color w:val="0000FF"/>
          <w:kern w:val="0"/>
          <w:sz w:val="20"/>
          <w:szCs w:val="20"/>
        </w:rPr>
        <w:t>False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numSVDSamples=</w:t>
      </w:r>
      <w:proofErr w:type="gramEnd"/>
      <w:r>
        <w:rPr>
          <w:rFonts w:ascii="Courier New" w:hAnsi="Courier New" w:cs="Courier New"/>
          <w:color w:val="0000FF"/>
          <w:kern w:val="0"/>
          <w:sz w:val="20"/>
          <w:szCs w:val="20"/>
        </w:rPr>
        <w:t>None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numSVDDims=</w:t>
      </w:r>
      <w:proofErr w:type="gramEnd"/>
      <w:r>
        <w:rPr>
          <w:rFonts w:ascii="Courier New" w:hAnsi="Courier New" w:cs="Courier New"/>
          <w:color w:val="0000FF"/>
          <w:kern w:val="0"/>
          <w:sz w:val="20"/>
          <w:szCs w:val="20"/>
        </w:rPr>
        <w:t>None</w:t>
      </w:r>
      <w:r>
        <w:rPr>
          <w:rFonts w:ascii="Courier New" w:hAnsi="Courier New" w:cs="Courier New"/>
          <w:color w:val="000000"/>
          <w:kern w:val="0"/>
          <w:sz w:val="20"/>
          <w:szCs w:val="20"/>
        </w:rPr>
        <w:t>,</w:t>
      </w:r>
    </w:p>
    <w:p w:rsidR="00B641A5" w:rsidRDefault="00B641A5" w:rsidP="00B641A5">
      <w:pPr>
        <w:widowControl/>
        <w:suppressAutoHyphens w:val="0"/>
        <w:autoSpaceDE w:val="0"/>
        <w:adjustRightInd w:val="0"/>
        <w:textAlignment w:val="auto"/>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fractionOfMax=</w:t>
      </w:r>
      <w:proofErr w:type="gramEnd"/>
      <w:r>
        <w:rPr>
          <w:rFonts w:ascii="Courier New" w:hAnsi="Courier New" w:cs="Courier New"/>
          <w:color w:val="0000FF"/>
          <w:kern w:val="0"/>
          <w:sz w:val="20"/>
          <w:szCs w:val="20"/>
        </w:rPr>
        <w:t>None</w:t>
      </w:r>
      <w:r>
        <w:rPr>
          <w:rFonts w:ascii="Courier New" w:hAnsi="Courier New" w:cs="Courier New"/>
          <w:color w:val="000000"/>
          <w:kern w:val="0"/>
          <w:sz w:val="20"/>
          <w:szCs w:val="20"/>
        </w:rPr>
        <w:t>,</w:t>
      </w:r>
    </w:p>
    <w:p w:rsidR="00B641A5" w:rsidRPr="000C6A40" w:rsidRDefault="00B641A5" w:rsidP="00B641A5">
      <w:pPr>
        <w:pStyle w:val="Caption"/>
        <w:rPr>
          <w:rFonts w:ascii="Courier New" w:hAnsi="Courier New" w:cs="Courier New"/>
          <w:color w:val="000000"/>
          <w:kern w:val="0"/>
          <w:sz w:val="20"/>
          <w:szCs w:val="20"/>
        </w:rPr>
      </w:pPr>
    </w:p>
    <w:p w:rsidR="00B641A5" w:rsidRPr="00CC7226" w:rsidRDefault="004B492E" w:rsidP="00CF4895">
      <w:pPr>
        <w:pStyle w:val="Caption"/>
        <w:jc w:val="center"/>
        <w:rPr>
          <w:rFonts w:ascii="Courier New" w:hAnsi="Courier New" w:cs="Courier New"/>
          <w:i w:val="0"/>
          <w:lang w:val="ru-RU"/>
        </w:rPr>
      </w:pPr>
      <w:r w:rsidRPr="00CC7226">
        <w:rPr>
          <w:rFonts w:ascii="Courier New" w:hAnsi="Courier New" w:cs="Courier New"/>
          <w:i w:val="0"/>
          <w:lang w:val="ru-RU"/>
        </w:rPr>
        <w:t xml:space="preserve">Листинг </w:t>
      </w:r>
      <w:r w:rsidR="007A7A97" w:rsidRPr="00CC7226">
        <w:rPr>
          <w:rFonts w:ascii="Courier New" w:hAnsi="Courier New" w:cs="Courier New"/>
          <w:i w:val="0"/>
        </w:rPr>
        <w:fldChar w:fldCharType="begin"/>
      </w:r>
      <w:r w:rsidR="002D080F" w:rsidRPr="00CC7226">
        <w:rPr>
          <w:rFonts w:ascii="Courier New" w:hAnsi="Courier New" w:cs="Courier New"/>
          <w:i w:val="0"/>
          <w:lang w:val="ru-RU"/>
        </w:rPr>
        <w:instrText xml:space="preserve"> </w:instrText>
      </w:r>
      <w:r w:rsidR="002D080F" w:rsidRPr="00CC7226">
        <w:rPr>
          <w:rFonts w:ascii="Courier New" w:hAnsi="Courier New" w:cs="Courier New"/>
          <w:i w:val="0"/>
        </w:rPr>
        <w:instrText>SEQ</w:instrText>
      </w:r>
      <w:r w:rsidR="002D080F" w:rsidRPr="00CC7226">
        <w:rPr>
          <w:rFonts w:ascii="Courier New" w:hAnsi="Courier New" w:cs="Courier New"/>
          <w:i w:val="0"/>
          <w:lang w:val="ru-RU"/>
        </w:rPr>
        <w:instrText xml:space="preserve"> Листинг \* </w:instrText>
      </w:r>
      <w:r w:rsidR="002D080F" w:rsidRPr="00CC7226">
        <w:rPr>
          <w:rFonts w:ascii="Courier New" w:hAnsi="Courier New" w:cs="Courier New"/>
          <w:i w:val="0"/>
        </w:rPr>
        <w:instrText>ARABIC</w:instrText>
      </w:r>
      <w:r w:rsidR="002D080F" w:rsidRPr="00CC7226">
        <w:rPr>
          <w:rFonts w:ascii="Courier New" w:hAnsi="Courier New" w:cs="Courier New"/>
          <w:i w:val="0"/>
          <w:lang w:val="ru-RU"/>
        </w:rPr>
        <w:instrText xml:space="preserve"> </w:instrText>
      </w:r>
      <w:r w:rsidR="007A7A97" w:rsidRPr="00CC7226">
        <w:rPr>
          <w:rFonts w:ascii="Courier New" w:hAnsi="Courier New" w:cs="Courier New"/>
          <w:i w:val="0"/>
        </w:rPr>
        <w:fldChar w:fldCharType="separate"/>
      </w:r>
      <w:r w:rsidR="00825151" w:rsidRPr="00825151">
        <w:rPr>
          <w:rFonts w:ascii="Courier New" w:hAnsi="Courier New" w:cs="Courier New"/>
          <w:i w:val="0"/>
          <w:noProof/>
          <w:lang w:val="ru-RU"/>
        </w:rPr>
        <w:t>4</w:t>
      </w:r>
      <w:r w:rsidR="007A7A97" w:rsidRPr="00CC7226">
        <w:rPr>
          <w:rFonts w:ascii="Courier New" w:hAnsi="Courier New" w:cs="Courier New"/>
          <w:i w:val="0"/>
        </w:rPr>
        <w:fldChar w:fldCharType="end"/>
      </w:r>
      <w:r w:rsidR="0024323F" w:rsidRPr="00CC7226">
        <w:rPr>
          <w:rFonts w:ascii="Courier New" w:hAnsi="Courier New" w:cs="Courier New"/>
          <w:i w:val="0"/>
          <w:lang w:val="ru-RU"/>
        </w:rPr>
        <w:t xml:space="preserve"> Параметрами инициализации используемого </w:t>
      </w:r>
      <w:r w:rsidR="0024323F" w:rsidRPr="00CC7226">
        <w:rPr>
          <w:rFonts w:ascii="Courier New" w:hAnsi="Courier New" w:cs="Courier New"/>
          <w:i w:val="0"/>
        </w:rPr>
        <w:t>KNN</w:t>
      </w:r>
      <w:r w:rsidR="0024323F" w:rsidRPr="00CC7226">
        <w:rPr>
          <w:rFonts w:ascii="Courier New" w:hAnsi="Courier New" w:cs="Courier New"/>
          <w:i w:val="0"/>
          <w:lang w:val="ru-RU"/>
        </w:rPr>
        <w:t xml:space="preserve"> классификатора</w:t>
      </w:r>
    </w:p>
    <w:sectPr w:rsidR="00B641A5" w:rsidRPr="00CC7226" w:rsidSect="0034664D">
      <w:headerReference w:type="default" r:id="rId25"/>
      <w:pgSz w:w="11909" w:h="16834" w:code="9"/>
      <w:pgMar w:top="1440" w:right="1138"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F73" w:rsidRDefault="00794F73" w:rsidP="00E7123E">
      <w:r>
        <w:separator/>
      </w:r>
    </w:p>
  </w:endnote>
  <w:endnote w:type="continuationSeparator" w:id="0">
    <w:p w:rsidR="00794F73" w:rsidRDefault="00794F73" w:rsidP="00E71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NewRomanPS-BoldMT">
    <w:altName w:val="Times New Roman"/>
    <w:charset w:val="00"/>
    <w:family w:val="roman"/>
    <w:pitch w:val="default"/>
    <w:sig w:usb0="00000003" w:usb1="00000000" w:usb2="00000000" w:usb3="00000000" w:csb0="00000001" w:csb1="00000000"/>
  </w:font>
  <w:font w:name="Times New Roman">
    <w:panose1 w:val="02020603050405020304"/>
    <w:charset w:val="CC"/>
    <w:family w:val="roman"/>
    <w:pitch w:val="variable"/>
    <w:sig w:usb0="20002A87" w:usb1="80000000" w:usb2="00000008" w:usb3="00000000" w:csb0="000001FF" w:csb1="00000000"/>
  </w:font>
  <w:font w:name="Lucida Sans Unicode">
    <w:panose1 w:val="020B0602030504020204"/>
    <w:charset w:val="CC"/>
    <w:family w:val="swiss"/>
    <w:pitch w:val="variable"/>
    <w:sig w:usb0="80000AFF" w:usb1="0000396B" w:usb2="00000000" w:usb3="00000000" w:csb0="0000003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CC"/>
    <w:family w:val="modern"/>
    <w:pitch w:val="fixed"/>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F73" w:rsidRDefault="00794F73" w:rsidP="00E7123E">
      <w:r w:rsidRPr="00E7123E">
        <w:rPr>
          <w:color w:val="000000"/>
        </w:rPr>
        <w:separator/>
      </w:r>
    </w:p>
  </w:footnote>
  <w:footnote w:type="continuationSeparator" w:id="0">
    <w:p w:rsidR="00794F73" w:rsidRDefault="00794F73" w:rsidP="00E7123E">
      <w:r>
        <w:continuationSeparator/>
      </w:r>
    </w:p>
  </w:footnote>
  <w:footnote w:id="1">
    <w:p w:rsidR="0052202C" w:rsidRPr="00B4169F" w:rsidRDefault="0052202C">
      <w:pPr>
        <w:pStyle w:val="FootnoteText"/>
        <w:rPr>
          <w:rFonts w:cs="Times New Roman"/>
          <w:lang w:val="ru-RU"/>
        </w:rPr>
      </w:pPr>
      <w:r w:rsidRPr="003E6166">
        <w:rPr>
          <w:rStyle w:val="FootnoteReference"/>
          <w:rFonts w:cs="Times New Roman"/>
        </w:rPr>
        <w:footnoteRef/>
      </w:r>
      <w:r w:rsidRPr="00B4169F">
        <w:rPr>
          <w:rFonts w:cs="Times New Roman"/>
          <w:lang w:val="ru-RU"/>
        </w:rPr>
        <w:t xml:space="preserve"> </w:t>
      </w:r>
      <w:hyperlink r:id="rId1" w:history="1">
        <w:r w:rsidR="00B4169F" w:rsidRPr="00133E30">
          <w:rPr>
            <w:rStyle w:val="Hyperlink"/>
            <w:rFonts w:cs="Times New Roman"/>
          </w:rPr>
          <w:t>http</w:t>
        </w:r>
        <w:r w:rsidR="00B4169F" w:rsidRPr="00B4169F">
          <w:rPr>
            <w:rStyle w:val="Hyperlink"/>
            <w:rFonts w:cs="Times New Roman"/>
            <w:lang w:val="ru-RU"/>
          </w:rPr>
          <w:t>://</w:t>
        </w:r>
        <w:r w:rsidR="00B4169F" w:rsidRPr="00133E30">
          <w:rPr>
            <w:rStyle w:val="Hyperlink"/>
            <w:rFonts w:cs="Times New Roman"/>
          </w:rPr>
          <w:t>last</w:t>
        </w:r>
        <w:r w:rsidR="00B4169F" w:rsidRPr="00B4169F">
          <w:rPr>
            <w:rStyle w:val="Hyperlink"/>
            <w:rFonts w:cs="Times New Roman"/>
            <w:lang w:val="ru-RU"/>
          </w:rPr>
          <w:t>.</w:t>
        </w:r>
        <w:r w:rsidR="00B4169F" w:rsidRPr="00133E30">
          <w:rPr>
            <w:rStyle w:val="Hyperlink"/>
            <w:rFonts w:cs="Times New Roman"/>
          </w:rPr>
          <w:t>fm</w:t>
        </w:r>
      </w:hyperlink>
      <w:r w:rsidR="00B4169F">
        <w:rPr>
          <w:rFonts w:cs="Times New Roman"/>
          <w:lang w:val="ru-RU"/>
        </w:rPr>
        <w:t xml:space="preserve"> – мультимедийная социальная сеть</w:t>
      </w:r>
    </w:p>
  </w:footnote>
  <w:footnote w:id="2">
    <w:p w:rsidR="0052202C" w:rsidRPr="00B4169F" w:rsidRDefault="0052202C">
      <w:pPr>
        <w:pStyle w:val="FootnoteText"/>
        <w:rPr>
          <w:lang w:val="ru-RU"/>
        </w:rPr>
      </w:pPr>
      <w:r w:rsidRPr="003E6166">
        <w:rPr>
          <w:rStyle w:val="FootnoteReference"/>
          <w:rFonts w:cs="Times New Roman"/>
        </w:rPr>
        <w:footnoteRef/>
      </w:r>
      <w:r w:rsidRPr="00B4169F">
        <w:rPr>
          <w:rFonts w:cs="Times New Roman"/>
          <w:lang w:val="ru-RU"/>
        </w:rPr>
        <w:t xml:space="preserve"> </w:t>
      </w:r>
      <w:hyperlink r:id="rId2" w:history="1">
        <w:r w:rsidR="00B4169F" w:rsidRPr="00133E30">
          <w:rPr>
            <w:rStyle w:val="Hyperlink"/>
            <w:rFonts w:cs="Times New Roman"/>
            <w:kern w:val="0"/>
          </w:rPr>
          <w:t>http</w:t>
        </w:r>
        <w:r w:rsidR="00B4169F" w:rsidRPr="00133E30">
          <w:rPr>
            <w:rStyle w:val="Hyperlink"/>
            <w:rFonts w:cs="Times New Roman"/>
            <w:kern w:val="0"/>
            <w:lang w:val="ru-RU"/>
          </w:rPr>
          <w:t>://</w:t>
        </w:r>
        <w:r w:rsidR="00B4169F" w:rsidRPr="00133E30">
          <w:rPr>
            <w:rStyle w:val="Hyperlink"/>
            <w:rFonts w:cs="Times New Roman"/>
            <w:kern w:val="0"/>
          </w:rPr>
          <w:t>musicbrainz</w:t>
        </w:r>
        <w:r w:rsidR="00B4169F" w:rsidRPr="00133E30">
          <w:rPr>
            <w:rStyle w:val="Hyperlink"/>
            <w:rFonts w:cs="Times New Roman"/>
            <w:kern w:val="0"/>
            <w:lang w:val="ru-RU"/>
          </w:rPr>
          <w:t>.</w:t>
        </w:r>
        <w:r w:rsidR="00B4169F" w:rsidRPr="00133E30">
          <w:rPr>
            <w:rStyle w:val="Hyperlink"/>
            <w:rFonts w:cs="Times New Roman"/>
            <w:kern w:val="0"/>
          </w:rPr>
          <w:t>org</w:t>
        </w:r>
      </w:hyperlink>
      <w:r w:rsidR="00B4169F">
        <w:rPr>
          <w:rFonts w:cs="Times New Roman"/>
          <w:kern w:val="0"/>
          <w:lang w:val="ru-RU"/>
        </w:rPr>
        <w:t xml:space="preserve"> – хра</w:t>
      </w:r>
      <w:r w:rsidR="00C10AC8">
        <w:rPr>
          <w:rFonts w:cs="Times New Roman"/>
          <w:kern w:val="0"/>
          <w:lang w:val="ru-RU"/>
        </w:rPr>
        <w:t>нил</w:t>
      </w:r>
      <w:r w:rsidR="00B4169F">
        <w:rPr>
          <w:rFonts w:cs="Times New Roman"/>
          <w:kern w:val="0"/>
          <w:lang w:val="ru-RU"/>
        </w:rPr>
        <w:t>ище музыкальных метадан</w:t>
      </w:r>
      <w:r w:rsidR="00C10AC8">
        <w:rPr>
          <w:rFonts w:cs="Times New Roman"/>
          <w:kern w:val="0"/>
          <w:lang w:val="ru-RU"/>
        </w:rPr>
        <w:t>ных</w:t>
      </w:r>
    </w:p>
  </w:footnote>
  <w:footnote w:id="3">
    <w:p w:rsidR="00BF7CEF" w:rsidRPr="00BF7CEF" w:rsidRDefault="00BF7CEF">
      <w:pPr>
        <w:pStyle w:val="FootnoteText"/>
        <w:rPr>
          <w:lang w:val="ru-RU"/>
        </w:rPr>
      </w:pPr>
      <w:r>
        <w:rPr>
          <w:rStyle w:val="FootnoteReference"/>
        </w:rPr>
        <w:footnoteRef/>
      </w:r>
      <w:r w:rsidRPr="00BF7CEF">
        <w:rPr>
          <w:lang w:val="ru-RU"/>
        </w:rPr>
        <w:t xml:space="preserve"> </w:t>
      </w:r>
      <w:hyperlink r:id="rId3" w:history="1">
        <w:r w:rsidRPr="00133E30">
          <w:rPr>
            <w:rStyle w:val="Hyperlink"/>
          </w:rPr>
          <w:t>http</w:t>
        </w:r>
        <w:r w:rsidRPr="00BF7CEF">
          <w:rPr>
            <w:rStyle w:val="Hyperlink"/>
            <w:lang w:val="ru-RU"/>
          </w:rPr>
          <w:t>://</w:t>
        </w:r>
        <w:r w:rsidRPr="00133E30">
          <w:rPr>
            <w:rStyle w:val="Hyperlink"/>
          </w:rPr>
          <w:t>www</w:t>
        </w:r>
        <w:r w:rsidRPr="00BF7CEF">
          <w:rPr>
            <w:rStyle w:val="Hyperlink"/>
            <w:lang w:val="ru-RU"/>
          </w:rPr>
          <w:t>.</w:t>
        </w:r>
        <w:r w:rsidRPr="00133E30">
          <w:rPr>
            <w:rStyle w:val="Hyperlink"/>
          </w:rPr>
          <w:t>vitamind</w:t>
        </w:r>
        <w:r w:rsidRPr="00BF7CEF">
          <w:rPr>
            <w:rStyle w:val="Hyperlink"/>
            <w:lang w:val="ru-RU"/>
          </w:rPr>
          <w:t>.</w:t>
        </w:r>
        <w:r w:rsidRPr="00133E30">
          <w:rPr>
            <w:rStyle w:val="Hyperlink"/>
          </w:rPr>
          <w:t>com</w:t>
        </w:r>
      </w:hyperlink>
      <w:r w:rsidRPr="00BF7CEF">
        <w:rPr>
          <w:lang w:val="ru-RU"/>
        </w:rPr>
        <w:t xml:space="preserve"> </w:t>
      </w:r>
      <w:r>
        <w:rPr>
          <w:lang w:val="ru-RU"/>
        </w:rPr>
        <w:t>–</w:t>
      </w:r>
      <w:r w:rsidRPr="00BF7CEF">
        <w:rPr>
          <w:lang w:val="ru-RU"/>
        </w:rPr>
        <w:t xml:space="preserve"> </w:t>
      </w:r>
      <w:r>
        <w:rPr>
          <w:lang w:val="ru-RU"/>
        </w:rPr>
        <w:t>приложение для слежения за объектами</w:t>
      </w:r>
    </w:p>
  </w:footnote>
  <w:footnote w:id="4">
    <w:p w:rsidR="0052202C" w:rsidRPr="00732214" w:rsidRDefault="0052202C">
      <w:pPr>
        <w:pStyle w:val="FootnoteText"/>
        <w:rPr>
          <w:lang w:val="ru-RU"/>
        </w:rPr>
      </w:pPr>
      <w:r>
        <w:rPr>
          <w:rStyle w:val="FootnoteReference"/>
        </w:rPr>
        <w:footnoteRef/>
      </w:r>
      <w:r w:rsidRPr="00732214">
        <w:rPr>
          <w:lang w:val="ru-RU"/>
        </w:rPr>
        <w:t xml:space="preserve"> </w:t>
      </w:r>
      <w:r w:rsidRPr="00732214">
        <w:rPr>
          <w:lang w:val="ru-RU"/>
        </w:rPr>
        <w:t>Параметры сети и модуля предобработки указаны в</w:t>
      </w:r>
      <w:r>
        <w:rPr>
          <w:lang w:val="ru-RU"/>
        </w:rPr>
        <w:t xml:space="preserve"> </w:t>
      </w:r>
      <w:r w:rsidR="007A7A97">
        <w:rPr>
          <w:lang w:val="ru-RU"/>
        </w:rPr>
        <w:fldChar w:fldCharType="begin"/>
      </w:r>
      <w:r>
        <w:rPr>
          <w:lang w:val="ru-RU"/>
        </w:rPr>
        <w:instrText xml:space="preserve"> REF _Ref262508522 \h </w:instrText>
      </w:r>
      <w:r w:rsidR="007A7A97">
        <w:rPr>
          <w:lang w:val="ru-RU"/>
        </w:rPr>
      </w:r>
      <w:r w:rsidR="007A7A97">
        <w:rPr>
          <w:lang w:val="ru-RU"/>
        </w:rPr>
        <w:fldChar w:fldCharType="separate"/>
      </w:r>
      <w:r w:rsidR="00825151" w:rsidRPr="00825151">
        <w:rPr>
          <w:lang w:val="ru-RU"/>
        </w:rPr>
        <w:t>Приложение А. Инструментарий и программная реализация</w:t>
      </w:r>
      <w:r w:rsidR="007A7A97">
        <w:rPr>
          <w:lang w:val="ru-RU"/>
        </w:rPr>
        <w:fldChar w:fldCharType="end"/>
      </w:r>
      <w:r w:rsidRPr="00732214">
        <w:rPr>
          <w:lang w:val="ru-RU"/>
        </w:rPr>
        <w:t>.</w:t>
      </w:r>
    </w:p>
  </w:footnote>
  <w:footnote w:id="5">
    <w:p w:rsidR="0052202C" w:rsidRPr="00732214" w:rsidRDefault="0052202C">
      <w:pPr>
        <w:pStyle w:val="FootnoteText"/>
        <w:rPr>
          <w:lang w:val="ru-RU"/>
        </w:rPr>
      </w:pPr>
      <w:r>
        <w:rPr>
          <w:rStyle w:val="FootnoteReference"/>
        </w:rPr>
        <w:footnoteRef/>
      </w:r>
      <w:r w:rsidRPr="00732214">
        <w:rPr>
          <w:lang w:val="ru-RU"/>
        </w:rPr>
        <w:t xml:space="preserve"> </w:t>
      </w:r>
      <w:r>
        <w:rPr>
          <w:lang w:val="ru-RU"/>
        </w:rPr>
        <w:t xml:space="preserve">Музыка была взята из базы </w:t>
      </w:r>
      <w:hyperlink r:id="rId4" w:history="1">
        <w:r>
          <w:rPr>
            <w:rStyle w:val="Hyperlink"/>
          </w:rPr>
          <w:t>http</w:t>
        </w:r>
        <w:r w:rsidRPr="00042FD4">
          <w:rPr>
            <w:rStyle w:val="Hyperlink"/>
            <w:lang w:val="ru-RU"/>
          </w:rPr>
          <w:t>://</w:t>
        </w:r>
        <w:r>
          <w:rPr>
            <w:rStyle w:val="Hyperlink"/>
          </w:rPr>
          <w:t>tagatune</w:t>
        </w:r>
        <w:r w:rsidRPr="00042FD4">
          <w:rPr>
            <w:rStyle w:val="Hyperlink"/>
            <w:lang w:val="ru-RU"/>
          </w:rPr>
          <w:t>.</w:t>
        </w:r>
        <w:r>
          <w:rPr>
            <w:rStyle w:val="Hyperlink"/>
          </w:rPr>
          <w:t>org</w:t>
        </w:r>
        <w:r w:rsidRPr="00042FD4">
          <w:rPr>
            <w:rStyle w:val="Hyperlink"/>
            <w:lang w:val="ru-RU"/>
          </w:rPr>
          <w:t>/</w:t>
        </w:r>
        <w:r>
          <w:rPr>
            <w:rStyle w:val="Hyperlink"/>
          </w:rPr>
          <w:t>Magnatagatune</w:t>
        </w:r>
        <w:r w:rsidRPr="00042FD4">
          <w:rPr>
            <w:rStyle w:val="Hyperlink"/>
            <w:lang w:val="ru-RU"/>
          </w:rPr>
          <w:t>.</w:t>
        </w:r>
        <w:r>
          <w:rPr>
            <w:rStyle w:val="Hyperlink"/>
          </w:rPr>
          <w:t>html</w:t>
        </w:r>
      </w:hyperlink>
      <w:r>
        <w:rPr>
          <w:lang w:val="ru-RU"/>
        </w:rPr>
        <w:t xml:space="preserve">, которая специально была создана для проведения </w:t>
      </w:r>
      <w:r>
        <w:t>MIR</w:t>
      </w:r>
      <w:r w:rsidRPr="00732214">
        <w:rPr>
          <w:lang w:val="ru-RU"/>
        </w:rPr>
        <w:t xml:space="preserve"> </w:t>
      </w:r>
      <w:r>
        <w:rPr>
          <w:lang w:val="ru-RU"/>
        </w:rPr>
        <w:t>исследований</w:t>
      </w:r>
    </w:p>
  </w:footnote>
  <w:footnote w:id="6">
    <w:p w:rsidR="0052202C" w:rsidRPr="00B641A5" w:rsidRDefault="0052202C">
      <w:pPr>
        <w:pStyle w:val="FootnoteText"/>
        <w:rPr>
          <w:lang w:val="ru-RU"/>
        </w:rPr>
      </w:pPr>
      <w:r>
        <w:rPr>
          <w:rStyle w:val="FootnoteReference"/>
        </w:rPr>
        <w:footnoteRef/>
      </w:r>
      <w:r w:rsidRPr="00B641A5">
        <w:rPr>
          <w:lang w:val="ru-RU"/>
        </w:rPr>
        <w:t xml:space="preserve"> </w:t>
      </w:r>
      <w:r>
        <w:rPr>
          <w:lang w:val="ru-RU"/>
        </w:rPr>
        <w:t xml:space="preserve">Использовалось </w:t>
      </w:r>
      <w:r>
        <w:t>k</w:t>
      </w:r>
      <w:r w:rsidRPr="00B641A5">
        <w:rPr>
          <w:lang w:val="ru-RU"/>
        </w:rPr>
        <w:t xml:space="preserve">=1 </w:t>
      </w:r>
      <w:r>
        <w:rPr>
          <w:lang w:val="ru-RU"/>
        </w:rPr>
        <w:t xml:space="preserve">и Евклидова метрика. </w:t>
      </w:r>
    </w:p>
  </w:footnote>
  <w:footnote w:id="7">
    <w:p w:rsidR="0052202C" w:rsidRPr="0050332B" w:rsidRDefault="0052202C" w:rsidP="0050332B">
      <w:pPr>
        <w:rPr>
          <w:sz w:val="20"/>
          <w:szCs w:val="20"/>
          <w:lang w:val="ru-RU" w:eastAsia="ru-RU"/>
        </w:rPr>
      </w:pPr>
      <w:r>
        <w:rPr>
          <w:rStyle w:val="FootnoteReference"/>
        </w:rPr>
        <w:footnoteRef/>
      </w:r>
      <w:r w:rsidRPr="0050332B">
        <w:rPr>
          <w:lang w:val="ru-RU"/>
        </w:rPr>
        <w:t xml:space="preserve"> </w:t>
      </w:r>
      <w:r w:rsidRPr="0050332B">
        <w:rPr>
          <w:sz w:val="20"/>
          <w:szCs w:val="20"/>
          <w:lang w:val="ru-RU" w:eastAsia="ru-RU"/>
        </w:rPr>
        <w:t xml:space="preserve">Для </w:t>
      </w:r>
      <w:r>
        <w:rPr>
          <w:sz w:val="20"/>
          <w:szCs w:val="20"/>
          <w:lang w:val="ru-RU" w:eastAsia="ru-RU"/>
        </w:rPr>
        <w:t>определения наличия вокала</w:t>
      </w:r>
      <w:r w:rsidRPr="0050332B">
        <w:rPr>
          <w:sz w:val="20"/>
          <w:szCs w:val="20"/>
          <w:lang w:val="ru-RU" w:eastAsia="ru-RU"/>
        </w:rPr>
        <w:t xml:space="preserve"> использовалась так же</w:t>
      </w:r>
      <w:r w:rsidRPr="00664DEA">
        <w:rPr>
          <w:sz w:val="20"/>
          <w:szCs w:val="20"/>
          <w:lang w:val="ru-RU" w:eastAsia="ru-RU"/>
        </w:rPr>
        <w:t xml:space="preserve"> </w:t>
      </w:r>
      <w:r>
        <w:rPr>
          <w:sz w:val="20"/>
          <w:szCs w:val="20"/>
          <w:lang w:val="ru-RU" w:eastAsia="ru-RU"/>
        </w:rPr>
        <w:t>обученная</w:t>
      </w:r>
      <w:r w:rsidRPr="0050332B">
        <w:rPr>
          <w:sz w:val="20"/>
          <w:szCs w:val="20"/>
          <w:lang w:val="ru-RU" w:eastAsia="ru-RU"/>
        </w:rPr>
        <w:t xml:space="preserve"> сеть но в режиме </w:t>
      </w:r>
      <w:r w:rsidRPr="0050332B">
        <w:rPr>
          <w:sz w:val="20"/>
          <w:szCs w:val="20"/>
          <w:lang w:eastAsia="ru-RU"/>
        </w:rPr>
        <w:t>TBI</w:t>
      </w:r>
      <w:r w:rsidRPr="0050332B">
        <w:rPr>
          <w:sz w:val="20"/>
          <w:szCs w:val="20"/>
          <w:lang w:val="ru-RU" w:eastAsia="ru-RU"/>
        </w:rPr>
        <w:t>(</w:t>
      </w:r>
      <w:r w:rsidRPr="0050332B">
        <w:rPr>
          <w:sz w:val="20"/>
          <w:szCs w:val="20"/>
          <w:lang w:eastAsia="ru-RU"/>
        </w:rPr>
        <w:t>Time</w:t>
      </w:r>
      <w:r w:rsidRPr="0050332B">
        <w:rPr>
          <w:sz w:val="20"/>
          <w:szCs w:val="20"/>
          <w:lang w:val="ru-RU" w:eastAsia="ru-RU"/>
        </w:rPr>
        <w:t xml:space="preserve"> </w:t>
      </w:r>
      <w:r w:rsidRPr="0050332B">
        <w:rPr>
          <w:sz w:val="20"/>
          <w:szCs w:val="20"/>
          <w:lang w:eastAsia="ru-RU"/>
        </w:rPr>
        <w:t>Based</w:t>
      </w:r>
      <w:r w:rsidRPr="0050332B">
        <w:rPr>
          <w:sz w:val="20"/>
          <w:szCs w:val="20"/>
          <w:lang w:val="ru-RU" w:eastAsia="ru-RU"/>
        </w:rPr>
        <w:t xml:space="preserve"> </w:t>
      </w:r>
      <w:r w:rsidRPr="0050332B">
        <w:rPr>
          <w:sz w:val="20"/>
          <w:szCs w:val="20"/>
          <w:lang w:eastAsia="ru-RU"/>
        </w:rPr>
        <w:t>Infernce</w:t>
      </w:r>
      <w:r w:rsidRPr="0050332B">
        <w:rPr>
          <w:sz w:val="20"/>
          <w:szCs w:val="20"/>
          <w:lang w:val="ru-RU" w:eastAsia="ru-RU"/>
        </w:rPr>
        <w:t>)</w:t>
      </w:r>
      <w:r>
        <w:rPr>
          <w:sz w:val="20"/>
          <w:szCs w:val="20"/>
          <w:lang w:val="ru-RU" w:eastAsia="ru-RU"/>
        </w:rPr>
        <w:t>, которое использует знание о па</w:t>
      </w:r>
      <w:r w:rsidRPr="0050332B">
        <w:rPr>
          <w:sz w:val="20"/>
          <w:szCs w:val="20"/>
          <w:lang w:val="ru-RU" w:eastAsia="ru-RU"/>
        </w:rPr>
        <w:t>т</w:t>
      </w:r>
      <w:r>
        <w:rPr>
          <w:sz w:val="20"/>
          <w:szCs w:val="20"/>
          <w:lang w:val="ru-RU" w:eastAsia="ru-RU"/>
        </w:rPr>
        <w:t>т</w:t>
      </w:r>
      <w:r w:rsidRPr="0050332B">
        <w:rPr>
          <w:sz w:val="20"/>
          <w:szCs w:val="20"/>
          <w:lang w:val="ru-RU" w:eastAsia="ru-RU"/>
        </w:rPr>
        <w:t>ерна</w:t>
      </w:r>
      <w:r>
        <w:rPr>
          <w:sz w:val="20"/>
          <w:szCs w:val="20"/>
          <w:lang w:val="ru-RU" w:eastAsia="ru-RU"/>
        </w:rPr>
        <w:t>х</w:t>
      </w:r>
      <w:r w:rsidRPr="0050332B">
        <w:rPr>
          <w:sz w:val="20"/>
          <w:szCs w:val="20"/>
          <w:lang w:val="ru-RU" w:eastAsia="ru-RU"/>
        </w:rPr>
        <w:t xml:space="preserve"> пришедших в прошлый момент для оценки того какой паттерн пришел в текущий.</w:t>
      </w:r>
    </w:p>
    <w:p w:rsidR="0052202C" w:rsidRPr="0050332B" w:rsidRDefault="0052202C">
      <w:pPr>
        <w:pStyle w:val="FootnoteText"/>
        <w:rPr>
          <w:lang w:val="ru-RU"/>
        </w:rPr>
      </w:pPr>
    </w:p>
  </w:footnote>
  <w:footnote w:id="8">
    <w:p w:rsidR="0052202C" w:rsidRPr="00D16F04" w:rsidRDefault="0052202C">
      <w:pPr>
        <w:pStyle w:val="FootnoteText"/>
        <w:rPr>
          <w:lang w:val="ru-RU"/>
        </w:rPr>
      </w:pPr>
      <w:r>
        <w:rPr>
          <w:rStyle w:val="FootnoteReference"/>
        </w:rPr>
        <w:footnoteRef/>
      </w:r>
      <w:r w:rsidRPr="00D16F04">
        <w:rPr>
          <w:lang w:val="ru-RU"/>
        </w:rPr>
        <w:t xml:space="preserve"> </w:t>
      </w:r>
      <w:hyperlink r:id="rId5" w:history="1">
        <w:proofErr w:type="gramStart"/>
        <w:r>
          <w:rPr>
            <w:rStyle w:val="Hyperlink"/>
          </w:rPr>
          <w:t>http</w:t>
        </w:r>
        <w:r w:rsidRPr="00D16F04">
          <w:rPr>
            <w:rStyle w:val="Hyperlink"/>
            <w:lang w:val="ru-RU"/>
          </w:rPr>
          <w:t>://</w:t>
        </w:r>
        <w:r>
          <w:rPr>
            <w:rStyle w:val="Hyperlink"/>
          </w:rPr>
          <w:t>www</w:t>
        </w:r>
        <w:r w:rsidRPr="00D16F04">
          <w:rPr>
            <w:rStyle w:val="Hyperlink"/>
            <w:lang w:val="ru-RU"/>
          </w:rPr>
          <w:t>.</w:t>
        </w:r>
        <w:r>
          <w:rPr>
            <w:rStyle w:val="Hyperlink"/>
          </w:rPr>
          <w:t>music</w:t>
        </w:r>
        <w:r w:rsidRPr="00D16F04">
          <w:rPr>
            <w:rStyle w:val="Hyperlink"/>
            <w:lang w:val="ru-RU"/>
          </w:rPr>
          <w:t>-</w:t>
        </w:r>
        <w:r>
          <w:rPr>
            <w:rStyle w:val="Hyperlink"/>
          </w:rPr>
          <w:t>ir</w:t>
        </w:r>
        <w:r w:rsidRPr="00D16F04">
          <w:rPr>
            <w:rStyle w:val="Hyperlink"/>
            <w:lang w:val="ru-RU"/>
          </w:rPr>
          <w:t>.</w:t>
        </w:r>
        <w:r>
          <w:rPr>
            <w:rStyle w:val="Hyperlink"/>
          </w:rPr>
          <w:t>org</w:t>
        </w:r>
        <w:r w:rsidRPr="00D16F04">
          <w:rPr>
            <w:rStyle w:val="Hyperlink"/>
            <w:lang w:val="ru-RU"/>
          </w:rPr>
          <w:t>/</w:t>
        </w:r>
        <w:r>
          <w:rPr>
            <w:rStyle w:val="Hyperlink"/>
          </w:rPr>
          <w:t>mirex</w:t>
        </w:r>
        <w:r w:rsidRPr="00D16F04">
          <w:rPr>
            <w:rStyle w:val="Hyperlink"/>
            <w:lang w:val="ru-RU"/>
          </w:rPr>
          <w:t>/</w:t>
        </w:r>
        <w:r>
          <w:rPr>
            <w:rStyle w:val="Hyperlink"/>
          </w:rPr>
          <w:t>wiki</w:t>
        </w:r>
        <w:r w:rsidRPr="00D16F04">
          <w:rPr>
            <w:rStyle w:val="Hyperlink"/>
            <w:lang w:val="ru-RU"/>
          </w:rPr>
          <w:t>/</w:t>
        </w:r>
        <w:r>
          <w:rPr>
            <w:rStyle w:val="Hyperlink"/>
          </w:rPr>
          <w:t>Main</w:t>
        </w:r>
        <w:r w:rsidRPr="00D16F04">
          <w:rPr>
            <w:rStyle w:val="Hyperlink"/>
            <w:lang w:val="ru-RU"/>
          </w:rPr>
          <w:t>_</w:t>
        </w:r>
        <w:r>
          <w:rPr>
            <w:rStyle w:val="Hyperlink"/>
          </w:rPr>
          <w:t>Page</w:t>
        </w:r>
      </w:hyperlink>
      <w:r w:rsidRPr="00D16F04">
        <w:rPr>
          <w:lang w:val="ru-RU"/>
        </w:rPr>
        <w:t xml:space="preserve"> </w:t>
      </w:r>
      <w:r w:rsidRPr="00D16F04">
        <w:rPr>
          <w:rStyle w:val="apple-style-span"/>
          <w:rFonts w:cs="Times New Roman"/>
          <w:color w:val="000000"/>
          <w:sz w:val="16"/>
          <w:szCs w:val="16"/>
        </w:rPr>
        <w:t>The</w:t>
      </w:r>
      <w:r w:rsidRPr="00D16F04">
        <w:rPr>
          <w:rStyle w:val="apple-style-span"/>
          <w:rFonts w:cs="Times New Roman"/>
          <w:color w:val="000000"/>
          <w:sz w:val="16"/>
          <w:szCs w:val="16"/>
          <w:lang w:val="ru-RU"/>
        </w:rPr>
        <w:t xml:space="preserve"> </w:t>
      </w:r>
      <w:r w:rsidRPr="00D16F04">
        <w:rPr>
          <w:rStyle w:val="apple-style-span"/>
          <w:rFonts w:cs="Times New Roman"/>
          <w:color w:val="000000"/>
          <w:sz w:val="16"/>
          <w:szCs w:val="16"/>
        </w:rPr>
        <w:t>Music</w:t>
      </w:r>
      <w:r w:rsidRPr="00D16F04">
        <w:rPr>
          <w:rStyle w:val="apple-style-span"/>
          <w:rFonts w:cs="Times New Roman"/>
          <w:color w:val="000000"/>
          <w:sz w:val="16"/>
          <w:szCs w:val="16"/>
          <w:lang w:val="ru-RU"/>
        </w:rPr>
        <w:t xml:space="preserve"> </w:t>
      </w:r>
      <w:r w:rsidRPr="00D16F04">
        <w:rPr>
          <w:rStyle w:val="apple-style-span"/>
          <w:rFonts w:cs="Times New Roman"/>
          <w:color w:val="000000"/>
          <w:sz w:val="16"/>
          <w:szCs w:val="16"/>
        </w:rPr>
        <w:t>Information</w:t>
      </w:r>
      <w:r w:rsidRPr="00D16F04">
        <w:rPr>
          <w:rStyle w:val="apple-style-span"/>
          <w:rFonts w:cs="Times New Roman"/>
          <w:color w:val="000000"/>
          <w:sz w:val="16"/>
          <w:szCs w:val="16"/>
          <w:lang w:val="ru-RU"/>
        </w:rPr>
        <w:t xml:space="preserve"> </w:t>
      </w:r>
      <w:r w:rsidRPr="00D16F04">
        <w:rPr>
          <w:rStyle w:val="apple-style-span"/>
          <w:rFonts w:cs="Times New Roman"/>
          <w:color w:val="000000"/>
          <w:sz w:val="16"/>
          <w:szCs w:val="16"/>
        </w:rPr>
        <w:t>Retrieval</w:t>
      </w:r>
      <w:r w:rsidRPr="00D16F04">
        <w:rPr>
          <w:rStyle w:val="apple-style-span"/>
          <w:rFonts w:cs="Times New Roman"/>
          <w:color w:val="000000"/>
          <w:sz w:val="16"/>
          <w:szCs w:val="16"/>
          <w:lang w:val="ru-RU"/>
        </w:rPr>
        <w:t xml:space="preserve"> </w:t>
      </w:r>
      <w:r w:rsidRPr="00D16F04">
        <w:rPr>
          <w:rStyle w:val="apple-style-span"/>
          <w:rFonts w:cs="Times New Roman"/>
          <w:color w:val="000000"/>
          <w:sz w:val="16"/>
          <w:szCs w:val="16"/>
        </w:rPr>
        <w:t>Evaluation</w:t>
      </w:r>
      <w:r w:rsidRPr="00D16F04">
        <w:rPr>
          <w:rStyle w:val="apple-style-span"/>
          <w:rFonts w:cs="Times New Roman"/>
          <w:color w:val="000000"/>
          <w:sz w:val="16"/>
          <w:szCs w:val="16"/>
          <w:lang w:val="ru-RU"/>
        </w:rPr>
        <w:t xml:space="preserve"> </w:t>
      </w:r>
      <w:r w:rsidRPr="00D16F04">
        <w:rPr>
          <w:rStyle w:val="apple-style-span"/>
          <w:rFonts w:cs="Times New Roman"/>
          <w:color w:val="000000"/>
          <w:sz w:val="16"/>
          <w:szCs w:val="16"/>
        </w:rPr>
        <w:t>eXchange</w:t>
      </w:r>
      <w:r w:rsidRPr="00D16F04">
        <w:rPr>
          <w:rStyle w:val="apple-style-span"/>
          <w:rFonts w:cs="Times New Roman"/>
          <w:color w:val="000000"/>
          <w:sz w:val="16"/>
          <w:szCs w:val="16"/>
          <w:lang w:val="ru-RU"/>
        </w:rPr>
        <w:t xml:space="preserve"> (</w:t>
      </w:r>
      <w:r w:rsidRPr="00D16F04">
        <w:rPr>
          <w:rStyle w:val="apple-style-span"/>
          <w:rFonts w:cs="Times New Roman"/>
          <w:color w:val="000000"/>
          <w:sz w:val="16"/>
          <w:szCs w:val="16"/>
        </w:rPr>
        <w:t>MIREX</w:t>
      </w:r>
      <w:r w:rsidRPr="00D16F04">
        <w:rPr>
          <w:rStyle w:val="apple-style-span"/>
          <w:rFonts w:cs="Times New Roman"/>
          <w:color w:val="000000"/>
          <w:sz w:val="16"/>
          <w:szCs w:val="16"/>
          <w:lang w:val="ru-RU"/>
        </w:rPr>
        <w:t xml:space="preserve">) </w:t>
      </w:r>
      <w:r>
        <w:rPr>
          <w:rStyle w:val="apple-style-span"/>
          <w:rFonts w:cs="Times New Roman"/>
          <w:color w:val="000000"/>
          <w:sz w:val="16"/>
          <w:szCs w:val="16"/>
          <w:lang w:val="ru-RU"/>
        </w:rPr>
        <w:t>является</w:t>
      </w:r>
      <w:r w:rsidRPr="00D16F04">
        <w:rPr>
          <w:rStyle w:val="apple-style-span"/>
          <w:rFonts w:cs="Times New Roman"/>
          <w:color w:val="000000"/>
          <w:sz w:val="16"/>
          <w:szCs w:val="16"/>
          <w:lang w:val="ru-RU"/>
        </w:rPr>
        <w:t xml:space="preserve"> </w:t>
      </w:r>
      <w:r>
        <w:rPr>
          <w:rStyle w:val="apple-style-span"/>
          <w:rFonts w:cs="Times New Roman"/>
          <w:color w:val="000000"/>
          <w:sz w:val="16"/>
          <w:szCs w:val="16"/>
          <w:lang w:val="ru-RU"/>
        </w:rPr>
        <w:t>ежегодной</w:t>
      </w:r>
      <w:r w:rsidRPr="00D16F04">
        <w:rPr>
          <w:rStyle w:val="apple-style-span"/>
          <w:rFonts w:cs="Times New Roman"/>
          <w:color w:val="000000"/>
          <w:sz w:val="16"/>
          <w:szCs w:val="16"/>
          <w:lang w:val="ru-RU"/>
        </w:rPr>
        <w:t xml:space="preserve"> </w:t>
      </w:r>
      <w:r>
        <w:rPr>
          <w:rStyle w:val="apple-style-span"/>
          <w:rFonts w:cs="Times New Roman"/>
          <w:color w:val="000000"/>
          <w:sz w:val="16"/>
          <w:szCs w:val="16"/>
          <w:lang w:val="ru-RU"/>
        </w:rPr>
        <w:t>компанией</w:t>
      </w:r>
      <w:r w:rsidRPr="00D16F04">
        <w:rPr>
          <w:rStyle w:val="apple-style-span"/>
          <w:rFonts w:cs="Times New Roman"/>
          <w:color w:val="000000"/>
          <w:sz w:val="16"/>
          <w:szCs w:val="16"/>
          <w:lang w:val="ru-RU"/>
        </w:rPr>
        <w:t xml:space="preserve"> </w:t>
      </w:r>
      <w:r>
        <w:rPr>
          <w:rStyle w:val="apple-style-span"/>
          <w:rFonts w:cs="Times New Roman"/>
          <w:color w:val="000000"/>
          <w:sz w:val="16"/>
          <w:szCs w:val="16"/>
          <w:lang w:val="ru-RU"/>
        </w:rPr>
        <w:t>по</w:t>
      </w:r>
      <w:r w:rsidRPr="00D16F04">
        <w:rPr>
          <w:rStyle w:val="apple-style-span"/>
          <w:rFonts w:cs="Times New Roman"/>
          <w:color w:val="000000"/>
          <w:sz w:val="16"/>
          <w:szCs w:val="16"/>
          <w:lang w:val="ru-RU"/>
        </w:rPr>
        <w:t xml:space="preserve"> </w:t>
      </w:r>
      <w:r>
        <w:rPr>
          <w:rStyle w:val="apple-style-span"/>
          <w:rFonts w:cs="Times New Roman"/>
          <w:color w:val="000000"/>
          <w:sz w:val="16"/>
          <w:szCs w:val="16"/>
          <w:lang w:val="ru-RU"/>
        </w:rPr>
        <w:t>оценке</w:t>
      </w:r>
      <w:r w:rsidRPr="00D16F04">
        <w:rPr>
          <w:rStyle w:val="apple-style-span"/>
          <w:rFonts w:cs="Times New Roman"/>
          <w:color w:val="000000"/>
          <w:sz w:val="16"/>
          <w:szCs w:val="16"/>
          <w:lang w:val="ru-RU"/>
        </w:rPr>
        <w:t xml:space="preserve"> </w:t>
      </w:r>
      <w:r>
        <w:rPr>
          <w:rStyle w:val="apple-style-span"/>
          <w:rFonts w:cs="Times New Roman"/>
          <w:color w:val="000000"/>
          <w:sz w:val="16"/>
          <w:szCs w:val="16"/>
          <w:lang w:val="ru-RU"/>
        </w:rPr>
        <w:t>алгоритмов</w:t>
      </w:r>
      <w:r w:rsidRPr="00D16F04">
        <w:rPr>
          <w:rStyle w:val="apple-style-span"/>
          <w:rFonts w:cs="Times New Roman"/>
          <w:color w:val="000000"/>
          <w:sz w:val="16"/>
          <w:szCs w:val="16"/>
          <w:lang w:val="ru-RU"/>
        </w:rPr>
        <w:t xml:space="preserve"> </w:t>
      </w:r>
      <w:r>
        <w:rPr>
          <w:rStyle w:val="apple-style-span"/>
          <w:rFonts w:cs="Times New Roman"/>
          <w:color w:val="000000"/>
          <w:sz w:val="16"/>
          <w:szCs w:val="16"/>
        </w:rPr>
        <w:t>MIR</w:t>
      </w:r>
      <w:r w:rsidRPr="00D16F04">
        <w:rPr>
          <w:rStyle w:val="apple-style-span"/>
          <w:rFonts w:cs="Times New Roman"/>
          <w:color w:val="000000"/>
          <w:sz w:val="16"/>
          <w:szCs w:val="16"/>
          <w:lang w:val="ru-RU"/>
        </w:rPr>
        <w:t>.</w:t>
      </w:r>
      <w:proofErr w:type="gramEnd"/>
    </w:p>
  </w:footnote>
  <w:footnote w:id="9">
    <w:p w:rsidR="00583C44" w:rsidRPr="00583C44" w:rsidRDefault="00583C44">
      <w:pPr>
        <w:pStyle w:val="FootnoteText"/>
        <w:rPr>
          <w:lang w:val="ru-RU"/>
        </w:rPr>
      </w:pPr>
      <w:r>
        <w:rPr>
          <w:rStyle w:val="FootnoteReference"/>
        </w:rPr>
        <w:footnoteRef/>
      </w:r>
      <w:r w:rsidRPr="00583C44">
        <w:rPr>
          <w:lang w:val="ru-RU"/>
        </w:rPr>
        <w:t xml:space="preserve"> </w:t>
      </w:r>
      <w:hyperlink r:id="rId6" w:history="1">
        <w:r>
          <w:rPr>
            <w:rStyle w:val="Hyperlink"/>
          </w:rPr>
          <w:t>https</w:t>
        </w:r>
        <w:r w:rsidRPr="00583C44">
          <w:rPr>
            <w:rStyle w:val="Hyperlink"/>
            <w:lang w:val="ru-RU"/>
          </w:rPr>
          <w:t>://</w:t>
        </w:r>
        <w:r>
          <w:rPr>
            <w:rStyle w:val="Hyperlink"/>
          </w:rPr>
          <w:t>www</w:t>
        </w:r>
        <w:r w:rsidRPr="00583C44">
          <w:rPr>
            <w:rStyle w:val="Hyperlink"/>
            <w:lang w:val="ru-RU"/>
          </w:rPr>
          <w:t>.</w:t>
        </w:r>
        <w:r>
          <w:rPr>
            <w:rStyle w:val="Hyperlink"/>
          </w:rPr>
          <w:t>jyu</w:t>
        </w:r>
        <w:r w:rsidRPr="00583C44">
          <w:rPr>
            <w:rStyle w:val="Hyperlink"/>
            <w:lang w:val="ru-RU"/>
          </w:rPr>
          <w:t>.</w:t>
        </w:r>
        <w:r>
          <w:rPr>
            <w:rStyle w:val="Hyperlink"/>
          </w:rPr>
          <w:t>fi</w:t>
        </w:r>
        <w:r w:rsidRPr="00583C44">
          <w:rPr>
            <w:rStyle w:val="Hyperlink"/>
            <w:lang w:val="ru-RU"/>
          </w:rPr>
          <w:t>/</w:t>
        </w:r>
        <w:r>
          <w:rPr>
            <w:rStyle w:val="Hyperlink"/>
          </w:rPr>
          <w:t>hum</w:t>
        </w:r>
        <w:r w:rsidRPr="00583C44">
          <w:rPr>
            <w:rStyle w:val="Hyperlink"/>
            <w:lang w:val="ru-RU"/>
          </w:rPr>
          <w:t>/</w:t>
        </w:r>
        <w:r>
          <w:rPr>
            <w:rStyle w:val="Hyperlink"/>
          </w:rPr>
          <w:t>laitokset</w:t>
        </w:r>
        <w:r w:rsidRPr="00583C44">
          <w:rPr>
            <w:rStyle w:val="Hyperlink"/>
            <w:lang w:val="ru-RU"/>
          </w:rPr>
          <w:t>/</w:t>
        </w:r>
        <w:r>
          <w:rPr>
            <w:rStyle w:val="Hyperlink"/>
          </w:rPr>
          <w:t>musiikki</w:t>
        </w:r>
        <w:r w:rsidRPr="00583C44">
          <w:rPr>
            <w:rStyle w:val="Hyperlink"/>
            <w:lang w:val="ru-RU"/>
          </w:rPr>
          <w:t>/</w:t>
        </w:r>
        <w:r>
          <w:rPr>
            <w:rStyle w:val="Hyperlink"/>
          </w:rPr>
          <w:t>en</w:t>
        </w:r>
        <w:r w:rsidRPr="00583C44">
          <w:rPr>
            <w:rStyle w:val="Hyperlink"/>
            <w:lang w:val="ru-RU"/>
          </w:rPr>
          <w:t>/</w:t>
        </w:r>
        <w:r>
          <w:rPr>
            <w:rStyle w:val="Hyperlink"/>
          </w:rPr>
          <w:t>research</w:t>
        </w:r>
        <w:r w:rsidRPr="00583C44">
          <w:rPr>
            <w:rStyle w:val="Hyperlink"/>
            <w:lang w:val="ru-RU"/>
          </w:rPr>
          <w:t>/</w:t>
        </w:r>
        <w:r>
          <w:rPr>
            <w:rStyle w:val="Hyperlink"/>
          </w:rPr>
          <w:t>coe</w:t>
        </w:r>
        <w:r w:rsidRPr="00583C44">
          <w:rPr>
            <w:rStyle w:val="Hyperlink"/>
            <w:lang w:val="ru-RU"/>
          </w:rPr>
          <w:t>/</w:t>
        </w:r>
        <w:r>
          <w:rPr>
            <w:rStyle w:val="Hyperlink"/>
          </w:rPr>
          <w:t>materials</w:t>
        </w:r>
        <w:r w:rsidRPr="00583C44">
          <w:rPr>
            <w:rStyle w:val="Hyperlink"/>
            <w:lang w:val="ru-RU"/>
          </w:rPr>
          <w:t>/</w:t>
        </w:r>
        <w:r>
          <w:rPr>
            <w:rStyle w:val="Hyperlink"/>
          </w:rPr>
          <w:t>mirtoolbox</w:t>
        </w:r>
      </w:hyperlink>
    </w:p>
  </w:footnote>
  <w:footnote w:id="10">
    <w:p w:rsidR="00A76A74" w:rsidRPr="00A76A74" w:rsidRDefault="00A76A74">
      <w:pPr>
        <w:pStyle w:val="FootnoteText"/>
        <w:rPr>
          <w:lang w:val="ru-RU"/>
        </w:rPr>
      </w:pPr>
      <w:r>
        <w:rPr>
          <w:rStyle w:val="FootnoteReference"/>
        </w:rPr>
        <w:footnoteRef/>
      </w:r>
      <w:r w:rsidRPr="00A76A74">
        <w:rPr>
          <w:lang w:val="ru-RU"/>
        </w:rPr>
        <w:t xml:space="preserve"> </w:t>
      </w:r>
      <w:hyperlink r:id="rId7" w:history="1">
        <w:r>
          <w:rPr>
            <w:rStyle w:val="Hyperlink"/>
          </w:rPr>
          <w:t>http</w:t>
        </w:r>
        <w:r w:rsidRPr="00A76A74">
          <w:rPr>
            <w:rStyle w:val="Hyperlink"/>
            <w:lang w:val="ru-RU"/>
          </w:rPr>
          <w:t>://</w:t>
        </w:r>
        <w:r>
          <w:rPr>
            <w:rStyle w:val="Hyperlink"/>
          </w:rPr>
          <w:t>numenta</w:t>
        </w:r>
        <w:r w:rsidRPr="00A76A74">
          <w:rPr>
            <w:rStyle w:val="Hyperlink"/>
            <w:lang w:val="ru-RU"/>
          </w:rPr>
          <w:t>.</w:t>
        </w:r>
        <w:r>
          <w:rPr>
            <w:rStyle w:val="Hyperlink"/>
          </w:rPr>
          <w:t>com</w:t>
        </w:r>
        <w:r w:rsidRPr="00A76A74">
          <w:rPr>
            <w:rStyle w:val="Hyperlink"/>
            <w:lang w:val="ru-RU"/>
          </w:rPr>
          <w:t>/</w:t>
        </w:r>
        <w:r>
          <w:rPr>
            <w:rStyle w:val="Hyperlink"/>
          </w:rPr>
          <w:t>for</w:t>
        </w:r>
        <w:r w:rsidRPr="00A76A74">
          <w:rPr>
            <w:rStyle w:val="Hyperlink"/>
            <w:lang w:val="ru-RU"/>
          </w:rPr>
          <w:t>-</w:t>
        </w:r>
        <w:r>
          <w:rPr>
            <w:rStyle w:val="Hyperlink"/>
          </w:rPr>
          <w:t>developers</w:t>
        </w:r>
        <w:r w:rsidRPr="00A76A74">
          <w:rPr>
            <w:rStyle w:val="Hyperlink"/>
            <w:lang w:val="ru-RU"/>
          </w:rPr>
          <w:t>.</w:t>
        </w:r>
        <w:r>
          <w:rPr>
            <w:rStyle w:val="Hyperlink"/>
          </w:rPr>
          <w:t>php</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6257"/>
      <w:docPartObj>
        <w:docPartGallery w:val="Page Numbers (Top of Page)"/>
        <w:docPartUnique/>
      </w:docPartObj>
    </w:sdtPr>
    <w:sdtEndPr/>
    <w:sdtContent>
      <w:p w:rsidR="0052202C" w:rsidRDefault="00794F73">
        <w:pPr>
          <w:pStyle w:val="Header"/>
          <w:jc w:val="right"/>
        </w:pPr>
        <w:r>
          <w:fldChar w:fldCharType="begin"/>
        </w:r>
        <w:r>
          <w:instrText xml:space="preserve"> PAGE   \* MERGEFORMAT </w:instrText>
        </w:r>
        <w:r>
          <w:fldChar w:fldCharType="separate"/>
        </w:r>
        <w:r w:rsidR="00825151">
          <w:rPr>
            <w:noProof/>
          </w:rPr>
          <w:t>43</w:t>
        </w:r>
        <w:r>
          <w:rPr>
            <w:noProof/>
          </w:rPr>
          <w:fldChar w:fldCharType="end"/>
        </w:r>
      </w:p>
    </w:sdtContent>
  </w:sdt>
  <w:p w:rsidR="0052202C" w:rsidRDefault="005220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3"/>
    <w:multiLevelType w:val="singleLevel"/>
    <w:tmpl w:val="00000003"/>
    <w:name w:val="WW8Num3"/>
    <w:lvl w:ilvl="0">
      <w:start w:val="1"/>
      <w:numFmt w:val="decimal"/>
      <w:lvlText w:val="%1)"/>
      <w:lvlJc w:val="left"/>
      <w:pPr>
        <w:tabs>
          <w:tab w:val="num" w:pos="720"/>
        </w:tabs>
        <w:ind w:left="720" w:hanging="360"/>
      </w:pPr>
    </w:lvl>
  </w:abstractNum>
  <w:abstractNum w:abstractNumId="2">
    <w:nsid w:val="00000004"/>
    <w:multiLevelType w:val="singleLevel"/>
    <w:tmpl w:val="00000004"/>
    <w:name w:val="WW8Num4"/>
    <w:lvl w:ilvl="0">
      <w:start w:val="1"/>
      <w:numFmt w:val="decimal"/>
      <w:lvlText w:val="%1)"/>
      <w:lvlJc w:val="left"/>
      <w:pPr>
        <w:tabs>
          <w:tab w:val="num" w:pos="720"/>
        </w:tabs>
        <w:ind w:left="720" w:hanging="360"/>
      </w:pPr>
    </w:lvl>
  </w:abstractNum>
  <w:abstractNum w:abstractNumId="3">
    <w:nsid w:val="00000005"/>
    <w:multiLevelType w:val="singleLevel"/>
    <w:tmpl w:val="00000005"/>
    <w:name w:val="WW8Num5"/>
    <w:lvl w:ilvl="0">
      <w:start w:val="1"/>
      <w:numFmt w:val="decimal"/>
      <w:lvlText w:val="%1."/>
      <w:lvlJc w:val="left"/>
      <w:pPr>
        <w:tabs>
          <w:tab w:val="num" w:pos="720"/>
        </w:tabs>
        <w:ind w:left="720" w:hanging="360"/>
      </w:pPr>
      <w:rPr>
        <w:rFonts w:ascii="TimesNewRomanPS-BoldMT" w:hAnsi="TimesNewRomanPS-BoldMT"/>
      </w:rPr>
    </w:lvl>
  </w:abstractNum>
  <w:abstractNum w:abstractNumId="4">
    <w:nsid w:val="00000006"/>
    <w:multiLevelType w:val="singleLevel"/>
    <w:tmpl w:val="00000006"/>
    <w:name w:val="WW8Num6"/>
    <w:lvl w:ilvl="0">
      <w:start w:val="1"/>
      <w:numFmt w:val="decimal"/>
      <w:lvlText w:val="%1)"/>
      <w:lvlJc w:val="left"/>
      <w:pPr>
        <w:tabs>
          <w:tab w:val="num" w:pos="720"/>
        </w:tabs>
        <w:ind w:left="720" w:hanging="360"/>
      </w:pPr>
    </w:lvl>
  </w:abstractNum>
  <w:abstractNum w:abstractNumId="5">
    <w:nsid w:val="000A3B78"/>
    <w:multiLevelType w:val="hybridMultilevel"/>
    <w:tmpl w:val="84703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0D3081"/>
    <w:multiLevelType w:val="hybridMultilevel"/>
    <w:tmpl w:val="71F2D08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D843F4C"/>
    <w:multiLevelType w:val="hybridMultilevel"/>
    <w:tmpl w:val="130E3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2322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06158A"/>
    <w:multiLevelType w:val="hybridMultilevel"/>
    <w:tmpl w:val="F438C6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C6BEA"/>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27023CE7"/>
    <w:multiLevelType w:val="hybridMultilevel"/>
    <w:tmpl w:val="5E0092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91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47074FC"/>
    <w:multiLevelType w:val="hybridMultilevel"/>
    <w:tmpl w:val="A726E38C"/>
    <w:lvl w:ilvl="0" w:tplc="E7240A90">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35067613"/>
    <w:multiLevelType w:val="hybridMultilevel"/>
    <w:tmpl w:val="0DFCC56E"/>
    <w:lvl w:ilvl="0" w:tplc="72B062A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5E133AEA"/>
    <w:multiLevelType w:val="hybridMultilevel"/>
    <w:tmpl w:val="A642C562"/>
    <w:lvl w:ilvl="0" w:tplc="72B062A6">
      <w:start w:val="1"/>
      <w:numFmt w:val="decimal"/>
      <w:lvlText w:val="%1)"/>
      <w:lvlJc w:val="left"/>
      <w:pPr>
        <w:ind w:left="72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nsid w:val="77C16FF0"/>
    <w:multiLevelType w:val="hybridMultilevel"/>
    <w:tmpl w:val="4D5AF2EA"/>
    <w:lvl w:ilvl="0" w:tplc="97783FF6">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7F924668"/>
    <w:multiLevelType w:val="hybridMultilevel"/>
    <w:tmpl w:val="F8C2E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4"/>
  </w:num>
  <w:num w:numId="4">
    <w:abstractNumId w:val="5"/>
  </w:num>
  <w:num w:numId="5">
    <w:abstractNumId w:val="10"/>
  </w:num>
  <w:num w:numId="6">
    <w:abstractNumId w:val="8"/>
  </w:num>
  <w:num w:numId="7">
    <w:abstractNumId w:val="7"/>
  </w:num>
  <w:num w:numId="8">
    <w:abstractNumId w:val="14"/>
  </w:num>
  <w:num w:numId="9">
    <w:abstractNumId w:val="15"/>
  </w:num>
  <w:num w:numId="10">
    <w:abstractNumId w:val="9"/>
  </w:num>
  <w:num w:numId="11">
    <w:abstractNumId w:val="16"/>
  </w:num>
  <w:num w:numId="12">
    <w:abstractNumId w:val="13"/>
  </w:num>
  <w:num w:numId="13">
    <w:abstractNumId w:val="6"/>
  </w:num>
  <w:num w:numId="14">
    <w:abstractNumId w:val="11"/>
  </w:num>
  <w:num w:numId="15">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7123E"/>
    <w:rsid w:val="00000F81"/>
    <w:rsid w:val="000033B9"/>
    <w:rsid w:val="00006F52"/>
    <w:rsid w:val="00007150"/>
    <w:rsid w:val="00007A14"/>
    <w:rsid w:val="00007DF3"/>
    <w:rsid w:val="00010748"/>
    <w:rsid w:val="0001496A"/>
    <w:rsid w:val="00014ED0"/>
    <w:rsid w:val="000162A7"/>
    <w:rsid w:val="0001767C"/>
    <w:rsid w:val="000209B8"/>
    <w:rsid w:val="0002296B"/>
    <w:rsid w:val="00022AA0"/>
    <w:rsid w:val="000257E0"/>
    <w:rsid w:val="00033225"/>
    <w:rsid w:val="00033AA8"/>
    <w:rsid w:val="00034375"/>
    <w:rsid w:val="00035930"/>
    <w:rsid w:val="00042FD4"/>
    <w:rsid w:val="00045BD5"/>
    <w:rsid w:val="000509ED"/>
    <w:rsid w:val="00050DA5"/>
    <w:rsid w:val="000537A3"/>
    <w:rsid w:val="00054BAB"/>
    <w:rsid w:val="00057198"/>
    <w:rsid w:val="000571F3"/>
    <w:rsid w:val="0005739B"/>
    <w:rsid w:val="00057A05"/>
    <w:rsid w:val="00060220"/>
    <w:rsid w:val="00060789"/>
    <w:rsid w:val="00063575"/>
    <w:rsid w:val="00067A1E"/>
    <w:rsid w:val="0007135F"/>
    <w:rsid w:val="0007239F"/>
    <w:rsid w:val="00074E21"/>
    <w:rsid w:val="00076465"/>
    <w:rsid w:val="0007753E"/>
    <w:rsid w:val="00077CC6"/>
    <w:rsid w:val="000816F5"/>
    <w:rsid w:val="0008183A"/>
    <w:rsid w:val="0008369E"/>
    <w:rsid w:val="00083880"/>
    <w:rsid w:val="00084AAD"/>
    <w:rsid w:val="0009491F"/>
    <w:rsid w:val="0009654F"/>
    <w:rsid w:val="00096EF4"/>
    <w:rsid w:val="000A042A"/>
    <w:rsid w:val="000A1483"/>
    <w:rsid w:val="000A35BB"/>
    <w:rsid w:val="000A537E"/>
    <w:rsid w:val="000A5A23"/>
    <w:rsid w:val="000A7127"/>
    <w:rsid w:val="000A7191"/>
    <w:rsid w:val="000B0BC0"/>
    <w:rsid w:val="000C3E01"/>
    <w:rsid w:val="000C4434"/>
    <w:rsid w:val="000C4727"/>
    <w:rsid w:val="000C6A40"/>
    <w:rsid w:val="000D06D6"/>
    <w:rsid w:val="000D36A4"/>
    <w:rsid w:val="000D4D26"/>
    <w:rsid w:val="000D4F15"/>
    <w:rsid w:val="000D6313"/>
    <w:rsid w:val="000D6D15"/>
    <w:rsid w:val="000D7D60"/>
    <w:rsid w:val="000E205E"/>
    <w:rsid w:val="000E3C9A"/>
    <w:rsid w:val="000E49DC"/>
    <w:rsid w:val="000E4DAF"/>
    <w:rsid w:val="000E5606"/>
    <w:rsid w:val="000E769E"/>
    <w:rsid w:val="000F02B1"/>
    <w:rsid w:val="000F5220"/>
    <w:rsid w:val="000F665E"/>
    <w:rsid w:val="000F77AE"/>
    <w:rsid w:val="00100488"/>
    <w:rsid w:val="00102D9E"/>
    <w:rsid w:val="001033D7"/>
    <w:rsid w:val="0010357D"/>
    <w:rsid w:val="00105196"/>
    <w:rsid w:val="00105E73"/>
    <w:rsid w:val="0010630C"/>
    <w:rsid w:val="00114A81"/>
    <w:rsid w:val="001176BE"/>
    <w:rsid w:val="00120A06"/>
    <w:rsid w:val="0012240A"/>
    <w:rsid w:val="00122D2F"/>
    <w:rsid w:val="001264A1"/>
    <w:rsid w:val="0013048B"/>
    <w:rsid w:val="00130AC6"/>
    <w:rsid w:val="00130F8E"/>
    <w:rsid w:val="00131967"/>
    <w:rsid w:val="001358EC"/>
    <w:rsid w:val="00137114"/>
    <w:rsid w:val="0014052E"/>
    <w:rsid w:val="00140900"/>
    <w:rsid w:val="00141B76"/>
    <w:rsid w:val="001426EC"/>
    <w:rsid w:val="001510B1"/>
    <w:rsid w:val="00151664"/>
    <w:rsid w:val="00151674"/>
    <w:rsid w:val="00153237"/>
    <w:rsid w:val="00153B41"/>
    <w:rsid w:val="001545E0"/>
    <w:rsid w:val="00155E3E"/>
    <w:rsid w:val="00156966"/>
    <w:rsid w:val="0015789D"/>
    <w:rsid w:val="00164162"/>
    <w:rsid w:val="00164EFC"/>
    <w:rsid w:val="001661FF"/>
    <w:rsid w:val="001672FE"/>
    <w:rsid w:val="0017165E"/>
    <w:rsid w:val="00171FEE"/>
    <w:rsid w:val="00173677"/>
    <w:rsid w:val="0017372F"/>
    <w:rsid w:val="00173A2D"/>
    <w:rsid w:val="0017475F"/>
    <w:rsid w:val="00176C05"/>
    <w:rsid w:val="00180EE8"/>
    <w:rsid w:val="001854FA"/>
    <w:rsid w:val="001867F2"/>
    <w:rsid w:val="0019079D"/>
    <w:rsid w:val="00191F49"/>
    <w:rsid w:val="00193E87"/>
    <w:rsid w:val="00195642"/>
    <w:rsid w:val="001962AB"/>
    <w:rsid w:val="00196BB8"/>
    <w:rsid w:val="001A06C9"/>
    <w:rsid w:val="001A0AE5"/>
    <w:rsid w:val="001A3C8D"/>
    <w:rsid w:val="001A51EC"/>
    <w:rsid w:val="001A679F"/>
    <w:rsid w:val="001A6B1B"/>
    <w:rsid w:val="001B01A9"/>
    <w:rsid w:val="001B03D0"/>
    <w:rsid w:val="001B14E5"/>
    <w:rsid w:val="001B1DC8"/>
    <w:rsid w:val="001B2B02"/>
    <w:rsid w:val="001B3523"/>
    <w:rsid w:val="001B471F"/>
    <w:rsid w:val="001B6D50"/>
    <w:rsid w:val="001B7684"/>
    <w:rsid w:val="001B7E22"/>
    <w:rsid w:val="001C0580"/>
    <w:rsid w:val="001C09CE"/>
    <w:rsid w:val="001C3AFA"/>
    <w:rsid w:val="001C4B56"/>
    <w:rsid w:val="001C69EE"/>
    <w:rsid w:val="001D268B"/>
    <w:rsid w:val="001D45B5"/>
    <w:rsid w:val="001D47DF"/>
    <w:rsid w:val="001D4A63"/>
    <w:rsid w:val="001D5132"/>
    <w:rsid w:val="001D5902"/>
    <w:rsid w:val="001D5EB1"/>
    <w:rsid w:val="001E0433"/>
    <w:rsid w:val="001E1D1C"/>
    <w:rsid w:val="001E3189"/>
    <w:rsid w:val="001E457A"/>
    <w:rsid w:val="001E5011"/>
    <w:rsid w:val="001E7EF8"/>
    <w:rsid w:val="001F373A"/>
    <w:rsid w:val="001F3E7A"/>
    <w:rsid w:val="001F42E4"/>
    <w:rsid w:val="001F5F62"/>
    <w:rsid w:val="001F6C33"/>
    <w:rsid w:val="001F7486"/>
    <w:rsid w:val="002003EB"/>
    <w:rsid w:val="002012F8"/>
    <w:rsid w:val="00201A42"/>
    <w:rsid w:val="002034DD"/>
    <w:rsid w:val="00207E6B"/>
    <w:rsid w:val="00211132"/>
    <w:rsid w:val="00214601"/>
    <w:rsid w:val="00217C29"/>
    <w:rsid w:val="0022090B"/>
    <w:rsid w:val="00220F43"/>
    <w:rsid w:val="00222894"/>
    <w:rsid w:val="00222FC2"/>
    <w:rsid w:val="00224056"/>
    <w:rsid w:val="0022741C"/>
    <w:rsid w:val="00231DBE"/>
    <w:rsid w:val="00231FB6"/>
    <w:rsid w:val="00234A0D"/>
    <w:rsid w:val="002364B8"/>
    <w:rsid w:val="00236972"/>
    <w:rsid w:val="00237A44"/>
    <w:rsid w:val="0024063B"/>
    <w:rsid w:val="00240DB0"/>
    <w:rsid w:val="00241A8D"/>
    <w:rsid w:val="0024323F"/>
    <w:rsid w:val="00243D8E"/>
    <w:rsid w:val="00244BFE"/>
    <w:rsid w:val="00245FDD"/>
    <w:rsid w:val="002465B5"/>
    <w:rsid w:val="002466B1"/>
    <w:rsid w:val="00246FD2"/>
    <w:rsid w:val="00250155"/>
    <w:rsid w:val="00255429"/>
    <w:rsid w:val="00260C83"/>
    <w:rsid w:val="00260FF8"/>
    <w:rsid w:val="002618F1"/>
    <w:rsid w:val="00262628"/>
    <w:rsid w:val="0026484C"/>
    <w:rsid w:val="00265338"/>
    <w:rsid w:val="00267C4C"/>
    <w:rsid w:val="00267E6D"/>
    <w:rsid w:val="002706D2"/>
    <w:rsid w:val="002709AD"/>
    <w:rsid w:val="00271A55"/>
    <w:rsid w:val="00273624"/>
    <w:rsid w:val="00273917"/>
    <w:rsid w:val="00280A4D"/>
    <w:rsid w:val="00283F2B"/>
    <w:rsid w:val="0028428F"/>
    <w:rsid w:val="0028512C"/>
    <w:rsid w:val="00285B85"/>
    <w:rsid w:val="0028697E"/>
    <w:rsid w:val="00286FD0"/>
    <w:rsid w:val="00287906"/>
    <w:rsid w:val="00287B06"/>
    <w:rsid w:val="00290786"/>
    <w:rsid w:val="0029102A"/>
    <w:rsid w:val="00292199"/>
    <w:rsid w:val="00293216"/>
    <w:rsid w:val="0029410B"/>
    <w:rsid w:val="00294391"/>
    <w:rsid w:val="0029733A"/>
    <w:rsid w:val="00297B89"/>
    <w:rsid w:val="002A3AE9"/>
    <w:rsid w:val="002A3E9E"/>
    <w:rsid w:val="002A40E1"/>
    <w:rsid w:val="002A72E7"/>
    <w:rsid w:val="002A7F74"/>
    <w:rsid w:val="002B6277"/>
    <w:rsid w:val="002B6EEC"/>
    <w:rsid w:val="002B71B7"/>
    <w:rsid w:val="002C0C4B"/>
    <w:rsid w:val="002C0F70"/>
    <w:rsid w:val="002C1E4D"/>
    <w:rsid w:val="002C42C1"/>
    <w:rsid w:val="002C60C5"/>
    <w:rsid w:val="002C6C62"/>
    <w:rsid w:val="002D080F"/>
    <w:rsid w:val="002D10ED"/>
    <w:rsid w:val="002D2F51"/>
    <w:rsid w:val="002D4DE7"/>
    <w:rsid w:val="002D5DC3"/>
    <w:rsid w:val="002D5FEA"/>
    <w:rsid w:val="002D7950"/>
    <w:rsid w:val="002E2AC1"/>
    <w:rsid w:val="002E3164"/>
    <w:rsid w:val="002E3EB5"/>
    <w:rsid w:val="002E4252"/>
    <w:rsid w:val="002F3C82"/>
    <w:rsid w:val="002F5719"/>
    <w:rsid w:val="002F64B6"/>
    <w:rsid w:val="003001B5"/>
    <w:rsid w:val="00300E41"/>
    <w:rsid w:val="00301174"/>
    <w:rsid w:val="0030190B"/>
    <w:rsid w:val="00301C8E"/>
    <w:rsid w:val="00301E96"/>
    <w:rsid w:val="00301F0A"/>
    <w:rsid w:val="00304021"/>
    <w:rsid w:val="003049A2"/>
    <w:rsid w:val="00304AB9"/>
    <w:rsid w:val="0030586E"/>
    <w:rsid w:val="00305D3F"/>
    <w:rsid w:val="00306A4C"/>
    <w:rsid w:val="003128D4"/>
    <w:rsid w:val="00313106"/>
    <w:rsid w:val="00313AB2"/>
    <w:rsid w:val="0031502A"/>
    <w:rsid w:val="003165DD"/>
    <w:rsid w:val="00317248"/>
    <w:rsid w:val="003177CD"/>
    <w:rsid w:val="0032101C"/>
    <w:rsid w:val="00322400"/>
    <w:rsid w:val="00322A96"/>
    <w:rsid w:val="00322B73"/>
    <w:rsid w:val="003237DE"/>
    <w:rsid w:val="00323AEA"/>
    <w:rsid w:val="00325821"/>
    <w:rsid w:val="00326579"/>
    <w:rsid w:val="00326A2D"/>
    <w:rsid w:val="0033045E"/>
    <w:rsid w:val="00331A2D"/>
    <w:rsid w:val="00337439"/>
    <w:rsid w:val="0033770E"/>
    <w:rsid w:val="003378DE"/>
    <w:rsid w:val="003403BE"/>
    <w:rsid w:val="00342BEF"/>
    <w:rsid w:val="0034664D"/>
    <w:rsid w:val="003530C1"/>
    <w:rsid w:val="0035433B"/>
    <w:rsid w:val="00356C51"/>
    <w:rsid w:val="003571B1"/>
    <w:rsid w:val="0036046D"/>
    <w:rsid w:val="003607DC"/>
    <w:rsid w:val="00361B24"/>
    <w:rsid w:val="00361B36"/>
    <w:rsid w:val="003651B0"/>
    <w:rsid w:val="00370E21"/>
    <w:rsid w:val="00371BBB"/>
    <w:rsid w:val="00373B1D"/>
    <w:rsid w:val="0037475A"/>
    <w:rsid w:val="003768A6"/>
    <w:rsid w:val="003776C0"/>
    <w:rsid w:val="00382D0A"/>
    <w:rsid w:val="00386730"/>
    <w:rsid w:val="00387609"/>
    <w:rsid w:val="00390BC6"/>
    <w:rsid w:val="003913AF"/>
    <w:rsid w:val="003931D6"/>
    <w:rsid w:val="00394849"/>
    <w:rsid w:val="00394D82"/>
    <w:rsid w:val="00395406"/>
    <w:rsid w:val="00395654"/>
    <w:rsid w:val="00397D57"/>
    <w:rsid w:val="003A0596"/>
    <w:rsid w:val="003A1CDD"/>
    <w:rsid w:val="003A1E4C"/>
    <w:rsid w:val="003A595B"/>
    <w:rsid w:val="003A59B0"/>
    <w:rsid w:val="003A64E3"/>
    <w:rsid w:val="003A7F0C"/>
    <w:rsid w:val="003B0213"/>
    <w:rsid w:val="003B422E"/>
    <w:rsid w:val="003B53DD"/>
    <w:rsid w:val="003B53F3"/>
    <w:rsid w:val="003B57F5"/>
    <w:rsid w:val="003C1132"/>
    <w:rsid w:val="003C50F9"/>
    <w:rsid w:val="003C787B"/>
    <w:rsid w:val="003D228A"/>
    <w:rsid w:val="003D3CB8"/>
    <w:rsid w:val="003D47AE"/>
    <w:rsid w:val="003D5036"/>
    <w:rsid w:val="003D7338"/>
    <w:rsid w:val="003E6166"/>
    <w:rsid w:val="003E71AB"/>
    <w:rsid w:val="003F2930"/>
    <w:rsid w:val="003F6313"/>
    <w:rsid w:val="004002EB"/>
    <w:rsid w:val="00400F3B"/>
    <w:rsid w:val="0040214C"/>
    <w:rsid w:val="00402418"/>
    <w:rsid w:val="004038B4"/>
    <w:rsid w:val="00405D1E"/>
    <w:rsid w:val="00411C5B"/>
    <w:rsid w:val="004128C1"/>
    <w:rsid w:val="00413641"/>
    <w:rsid w:val="00415628"/>
    <w:rsid w:val="00415E74"/>
    <w:rsid w:val="00416D5C"/>
    <w:rsid w:val="00421E71"/>
    <w:rsid w:val="00423B38"/>
    <w:rsid w:val="00425AC4"/>
    <w:rsid w:val="00431489"/>
    <w:rsid w:val="0043673F"/>
    <w:rsid w:val="00437017"/>
    <w:rsid w:val="004402A0"/>
    <w:rsid w:val="004417EE"/>
    <w:rsid w:val="004428FF"/>
    <w:rsid w:val="0044297C"/>
    <w:rsid w:val="00444CE2"/>
    <w:rsid w:val="004517FF"/>
    <w:rsid w:val="00454430"/>
    <w:rsid w:val="00454481"/>
    <w:rsid w:val="0045723A"/>
    <w:rsid w:val="004575DB"/>
    <w:rsid w:val="00460BC6"/>
    <w:rsid w:val="00460C92"/>
    <w:rsid w:val="00460CB0"/>
    <w:rsid w:val="004644A4"/>
    <w:rsid w:val="00465597"/>
    <w:rsid w:val="004655EE"/>
    <w:rsid w:val="00465BB3"/>
    <w:rsid w:val="004676EA"/>
    <w:rsid w:val="00470342"/>
    <w:rsid w:val="00470728"/>
    <w:rsid w:val="00471CCB"/>
    <w:rsid w:val="004725B1"/>
    <w:rsid w:val="004743B6"/>
    <w:rsid w:val="00474CF6"/>
    <w:rsid w:val="0048494D"/>
    <w:rsid w:val="00485B32"/>
    <w:rsid w:val="00490085"/>
    <w:rsid w:val="004907A5"/>
    <w:rsid w:val="004911FF"/>
    <w:rsid w:val="004915D8"/>
    <w:rsid w:val="0049286B"/>
    <w:rsid w:val="00494D8F"/>
    <w:rsid w:val="00494F0A"/>
    <w:rsid w:val="004A0BD3"/>
    <w:rsid w:val="004A4A22"/>
    <w:rsid w:val="004A5CA0"/>
    <w:rsid w:val="004A607A"/>
    <w:rsid w:val="004A7C91"/>
    <w:rsid w:val="004B0CEE"/>
    <w:rsid w:val="004B10ED"/>
    <w:rsid w:val="004B2D23"/>
    <w:rsid w:val="004B2FE4"/>
    <w:rsid w:val="004B492E"/>
    <w:rsid w:val="004B6BAC"/>
    <w:rsid w:val="004C082F"/>
    <w:rsid w:val="004C1FBB"/>
    <w:rsid w:val="004C3A88"/>
    <w:rsid w:val="004C3B27"/>
    <w:rsid w:val="004C669E"/>
    <w:rsid w:val="004C7424"/>
    <w:rsid w:val="004D0044"/>
    <w:rsid w:val="004D3718"/>
    <w:rsid w:val="004D4A1F"/>
    <w:rsid w:val="004D4A94"/>
    <w:rsid w:val="004D5954"/>
    <w:rsid w:val="004D6705"/>
    <w:rsid w:val="004D797C"/>
    <w:rsid w:val="004D7F7C"/>
    <w:rsid w:val="004E15C1"/>
    <w:rsid w:val="004E2BB2"/>
    <w:rsid w:val="004E330D"/>
    <w:rsid w:val="004E4481"/>
    <w:rsid w:val="004E4D47"/>
    <w:rsid w:val="004E5AB7"/>
    <w:rsid w:val="004E6E9F"/>
    <w:rsid w:val="004F01A5"/>
    <w:rsid w:val="004F03D0"/>
    <w:rsid w:val="004F131B"/>
    <w:rsid w:val="004F1AE8"/>
    <w:rsid w:val="004F35DC"/>
    <w:rsid w:val="004F3FF2"/>
    <w:rsid w:val="004F4407"/>
    <w:rsid w:val="004F4610"/>
    <w:rsid w:val="004F6161"/>
    <w:rsid w:val="004F7934"/>
    <w:rsid w:val="0050332B"/>
    <w:rsid w:val="00503AB7"/>
    <w:rsid w:val="005067B7"/>
    <w:rsid w:val="00506B7B"/>
    <w:rsid w:val="005106E8"/>
    <w:rsid w:val="00511BE0"/>
    <w:rsid w:val="00511FC8"/>
    <w:rsid w:val="00512A24"/>
    <w:rsid w:val="00515C2C"/>
    <w:rsid w:val="00517E24"/>
    <w:rsid w:val="0052202C"/>
    <w:rsid w:val="005228C4"/>
    <w:rsid w:val="00531F05"/>
    <w:rsid w:val="005340F0"/>
    <w:rsid w:val="00534532"/>
    <w:rsid w:val="00534FEB"/>
    <w:rsid w:val="00535772"/>
    <w:rsid w:val="0053582C"/>
    <w:rsid w:val="00535871"/>
    <w:rsid w:val="00535A9F"/>
    <w:rsid w:val="00535B82"/>
    <w:rsid w:val="00535D60"/>
    <w:rsid w:val="00536935"/>
    <w:rsid w:val="0053757A"/>
    <w:rsid w:val="005375B4"/>
    <w:rsid w:val="00537D6F"/>
    <w:rsid w:val="005421C8"/>
    <w:rsid w:val="00542422"/>
    <w:rsid w:val="00542724"/>
    <w:rsid w:val="00542BC6"/>
    <w:rsid w:val="00543CA4"/>
    <w:rsid w:val="005462DA"/>
    <w:rsid w:val="00551003"/>
    <w:rsid w:val="00551B69"/>
    <w:rsid w:val="0055317A"/>
    <w:rsid w:val="00553B98"/>
    <w:rsid w:val="00555790"/>
    <w:rsid w:val="005559F0"/>
    <w:rsid w:val="00561480"/>
    <w:rsid w:val="00562B27"/>
    <w:rsid w:val="005632CE"/>
    <w:rsid w:val="005633B3"/>
    <w:rsid w:val="0056661B"/>
    <w:rsid w:val="00567495"/>
    <w:rsid w:val="00567513"/>
    <w:rsid w:val="00572D32"/>
    <w:rsid w:val="00574076"/>
    <w:rsid w:val="00577238"/>
    <w:rsid w:val="00577698"/>
    <w:rsid w:val="00580A1B"/>
    <w:rsid w:val="00580FF7"/>
    <w:rsid w:val="00583C44"/>
    <w:rsid w:val="005878B4"/>
    <w:rsid w:val="00587A28"/>
    <w:rsid w:val="0059197B"/>
    <w:rsid w:val="005924CD"/>
    <w:rsid w:val="00593144"/>
    <w:rsid w:val="00593CE9"/>
    <w:rsid w:val="005952CF"/>
    <w:rsid w:val="005A07AC"/>
    <w:rsid w:val="005A21BA"/>
    <w:rsid w:val="005A29BD"/>
    <w:rsid w:val="005A3623"/>
    <w:rsid w:val="005A4CCF"/>
    <w:rsid w:val="005A6758"/>
    <w:rsid w:val="005A6809"/>
    <w:rsid w:val="005A7915"/>
    <w:rsid w:val="005B36B9"/>
    <w:rsid w:val="005B499D"/>
    <w:rsid w:val="005B4BDA"/>
    <w:rsid w:val="005B4D94"/>
    <w:rsid w:val="005C166C"/>
    <w:rsid w:val="005C2784"/>
    <w:rsid w:val="005C3278"/>
    <w:rsid w:val="005C430E"/>
    <w:rsid w:val="005C48B3"/>
    <w:rsid w:val="005C55DA"/>
    <w:rsid w:val="005C6654"/>
    <w:rsid w:val="005D0432"/>
    <w:rsid w:val="005D11AA"/>
    <w:rsid w:val="005D32B4"/>
    <w:rsid w:val="005D400D"/>
    <w:rsid w:val="005D442F"/>
    <w:rsid w:val="005E12DE"/>
    <w:rsid w:val="005E554A"/>
    <w:rsid w:val="005E5650"/>
    <w:rsid w:val="005F2A13"/>
    <w:rsid w:val="005F6471"/>
    <w:rsid w:val="005F6F37"/>
    <w:rsid w:val="005F71D9"/>
    <w:rsid w:val="00600DF5"/>
    <w:rsid w:val="00601144"/>
    <w:rsid w:val="00602D07"/>
    <w:rsid w:val="006034D0"/>
    <w:rsid w:val="00604388"/>
    <w:rsid w:val="006052C8"/>
    <w:rsid w:val="0060780A"/>
    <w:rsid w:val="00612EF7"/>
    <w:rsid w:val="006132C0"/>
    <w:rsid w:val="0061492B"/>
    <w:rsid w:val="00615122"/>
    <w:rsid w:val="0062057E"/>
    <w:rsid w:val="006209F2"/>
    <w:rsid w:val="00621CF8"/>
    <w:rsid w:val="0062289F"/>
    <w:rsid w:val="00623251"/>
    <w:rsid w:val="00623BAF"/>
    <w:rsid w:val="00624BDA"/>
    <w:rsid w:val="00625C6F"/>
    <w:rsid w:val="00626BFB"/>
    <w:rsid w:val="006270C0"/>
    <w:rsid w:val="00633D05"/>
    <w:rsid w:val="00633F3B"/>
    <w:rsid w:val="00635F5D"/>
    <w:rsid w:val="0063770C"/>
    <w:rsid w:val="0063771C"/>
    <w:rsid w:val="00640BBB"/>
    <w:rsid w:val="00640DD9"/>
    <w:rsid w:val="00643335"/>
    <w:rsid w:val="00643524"/>
    <w:rsid w:val="00643B91"/>
    <w:rsid w:val="006459C9"/>
    <w:rsid w:val="0064694D"/>
    <w:rsid w:val="006475BE"/>
    <w:rsid w:val="0065001F"/>
    <w:rsid w:val="00652992"/>
    <w:rsid w:val="00652A0A"/>
    <w:rsid w:val="00654B80"/>
    <w:rsid w:val="006552DD"/>
    <w:rsid w:val="006556BD"/>
    <w:rsid w:val="006573F8"/>
    <w:rsid w:val="00660A8B"/>
    <w:rsid w:val="00661426"/>
    <w:rsid w:val="00661CA6"/>
    <w:rsid w:val="006626B8"/>
    <w:rsid w:val="00663EED"/>
    <w:rsid w:val="00664D09"/>
    <w:rsid w:val="00664DEA"/>
    <w:rsid w:val="00665A4C"/>
    <w:rsid w:val="00665D5D"/>
    <w:rsid w:val="00670188"/>
    <w:rsid w:val="0067286A"/>
    <w:rsid w:val="006732FA"/>
    <w:rsid w:val="00673DED"/>
    <w:rsid w:val="0068257C"/>
    <w:rsid w:val="006841B5"/>
    <w:rsid w:val="00687333"/>
    <w:rsid w:val="00687CC2"/>
    <w:rsid w:val="0069084E"/>
    <w:rsid w:val="00691B54"/>
    <w:rsid w:val="00693B2A"/>
    <w:rsid w:val="00696307"/>
    <w:rsid w:val="006965B6"/>
    <w:rsid w:val="00696A82"/>
    <w:rsid w:val="006A439E"/>
    <w:rsid w:val="006A5192"/>
    <w:rsid w:val="006A6C63"/>
    <w:rsid w:val="006B1282"/>
    <w:rsid w:val="006B1F7B"/>
    <w:rsid w:val="006B3B53"/>
    <w:rsid w:val="006B478D"/>
    <w:rsid w:val="006B5832"/>
    <w:rsid w:val="006B76EE"/>
    <w:rsid w:val="006B7E8D"/>
    <w:rsid w:val="006B7F89"/>
    <w:rsid w:val="006C21AD"/>
    <w:rsid w:val="006C2B80"/>
    <w:rsid w:val="006C4349"/>
    <w:rsid w:val="006C60D7"/>
    <w:rsid w:val="006C7677"/>
    <w:rsid w:val="006D01A5"/>
    <w:rsid w:val="006D027E"/>
    <w:rsid w:val="006D09EE"/>
    <w:rsid w:val="006D1E6B"/>
    <w:rsid w:val="006D27B3"/>
    <w:rsid w:val="006D3102"/>
    <w:rsid w:val="006D3FD3"/>
    <w:rsid w:val="006D4888"/>
    <w:rsid w:val="006D4A0A"/>
    <w:rsid w:val="006D5239"/>
    <w:rsid w:val="006D5C6B"/>
    <w:rsid w:val="006D5DE3"/>
    <w:rsid w:val="006E02B9"/>
    <w:rsid w:val="006E0B6C"/>
    <w:rsid w:val="006E2350"/>
    <w:rsid w:val="006E2531"/>
    <w:rsid w:val="006E4516"/>
    <w:rsid w:val="006E45B7"/>
    <w:rsid w:val="006E4721"/>
    <w:rsid w:val="006E4869"/>
    <w:rsid w:val="006E62FE"/>
    <w:rsid w:val="006F05C2"/>
    <w:rsid w:val="006F0DD5"/>
    <w:rsid w:val="006F11AD"/>
    <w:rsid w:val="006F5B0D"/>
    <w:rsid w:val="006F646D"/>
    <w:rsid w:val="007004CE"/>
    <w:rsid w:val="00704451"/>
    <w:rsid w:val="00704CE4"/>
    <w:rsid w:val="00706328"/>
    <w:rsid w:val="007102B0"/>
    <w:rsid w:val="007115B6"/>
    <w:rsid w:val="00712766"/>
    <w:rsid w:val="00715D09"/>
    <w:rsid w:val="00716122"/>
    <w:rsid w:val="00716C42"/>
    <w:rsid w:val="007171FB"/>
    <w:rsid w:val="007178EE"/>
    <w:rsid w:val="00722038"/>
    <w:rsid w:val="00726B52"/>
    <w:rsid w:val="00727AFF"/>
    <w:rsid w:val="00730117"/>
    <w:rsid w:val="00730663"/>
    <w:rsid w:val="00731A7D"/>
    <w:rsid w:val="00732214"/>
    <w:rsid w:val="00732C92"/>
    <w:rsid w:val="00734738"/>
    <w:rsid w:val="00737CB2"/>
    <w:rsid w:val="00740771"/>
    <w:rsid w:val="00740EA5"/>
    <w:rsid w:val="0074233F"/>
    <w:rsid w:val="007441B6"/>
    <w:rsid w:val="0074586C"/>
    <w:rsid w:val="00745BBE"/>
    <w:rsid w:val="00746C87"/>
    <w:rsid w:val="0074762B"/>
    <w:rsid w:val="007507B1"/>
    <w:rsid w:val="007535FB"/>
    <w:rsid w:val="00754FA8"/>
    <w:rsid w:val="00754FEF"/>
    <w:rsid w:val="00756722"/>
    <w:rsid w:val="00756B0A"/>
    <w:rsid w:val="00762227"/>
    <w:rsid w:val="0076274A"/>
    <w:rsid w:val="00763B18"/>
    <w:rsid w:val="00764682"/>
    <w:rsid w:val="00767188"/>
    <w:rsid w:val="0076786B"/>
    <w:rsid w:val="0077048C"/>
    <w:rsid w:val="0077099A"/>
    <w:rsid w:val="00771004"/>
    <w:rsid w:val="0077166B"/>
    <w:rsid w:val="00772BA6"/>
    <w:rsid w:val="007736F4"/>
    <w:rsid w:val="00776A18"/>
    <w:rsid w:val="007831CC"/>
    <w:rsid w:val="007845B8"/>
    <w:rsid w:val="00785A23"/>
    <w:rsid w:val="007867AE"/>
    <w:rsid w:val="007939F4"/>
    <w:rsid w:val="00794F73"/>
    <w:rsid w:val="0079589B"/>
    <w:rsid w:val="007963E6"/>
    <w:rsid w:val="007A2E5A"/>
    <w:rsid w:val="007A3897"/>
    <w:rsid w:val="007A4F71"/>
    <w:rsid w:val="007A6258"/>
    <w:rsid w:val="007A702C"/>
    <w:rsid w:val="007A7A97"/>
    <w:rsid w:val="007B4B56"/>
    <w:rsid w:val="007B551A"/>
    <w:rsid w:val="007B5EFF"/>
    <w:rsid w:val="007B61C0"/>
    <w:rsid w:val="007B7270"/>
    <w:rsid w:val="007C071C"/>
    <w:rsid w:val="007C0865"/>
    <w:rsid w:val="007C27A6"/>
    <w:rsid w:val="007C2C12"/>
    <w:rsid w:val="007C31F7"/>
    <w:rsid w:val="007C4191"/>
    <w:rsid w:val="007C47D6"/>
    <w:rsid w:val="007C48E0"/>
    <w:rsid w:val="007D1EDC"/>
    <w:rsid w:val="007D2DE2"/>
    <w:rsid w:val="007D3D8A"/>
    <w:rsid w:val="007D418F"/>
    <w:rsid w:val="007D5827"/>
    <w:rsid w:val="007D6383"/>
    <w:rsid w:val="007D64FF"/>
    <w:rsid w:val="007D6847"/>
    <w:rsid w:val="007E250C"/>
    <w:rsid w:val="007E2D9D"/>
    <w:rsid w:val="007E3D07"/>
    <w:rsid w:val="007E469B"/>
    <w:rsid w:val="007E48FE"/>
    <w:rsid w:val="007E52B4"/>
    <w:rsid w:val="007E7E5A"/>
    <w:rsid w:val="007F04B5"/>
    <w:rsid w:val="007F0D9C"/>
    <w:rsid w:val="007F2E8A"/>
    <w:rsid w:val="007F2ED2"/>
    <w:rsid w:val="007F3004"/>
    <w:rsid w:val="007F3FDD"/>
    <w:rsid w:val="007F653A"/>
    <w:rsid w:val="008004B9"/>
    <w:rsid w:val="008016C5"/>
    <w:rsid w:val="008017DA"/>
    <w:rsid w:val="008045A9"/>
    <w:rsid w:val="008051AF"/>
    <w:rsid w:val="0080595A"/>
    <w:rsid w:val="00805D6C"/>
    <w:rsid w:val="00805D87"/>
    <w:rsid w:val="0081040E"/>
    <w:rsid w:val="008106E6"/>
    <w:rsid w:val="00811D9C"/>
    <w:rsid w:val="0081354C"/>
    <w:rsid w:val="00813DBC"/>
    <w:rsid w:val="00814E4B"/>
    <w:rsid w:val="00814F20"/>
    <w:rsid w:val="00815354"/>
    <w:rsid w:val="008159C1"/>
    <w:rsid w:val="00821627"/>
    <w:rsid w:val="00822894"/>
    <w:rsid w:val="00823E11"/>
    <w:rsid w:val="00824BC5"/>
    <w:rsid w:val="00825151"/>
    <w:rsid w:val="0082526E"/>
    <w:rsid w:val="00826593"/>
    <w:rsid w:val="00830169"/>
    <w:rsid w:val="00833BAA"/>
    <w:rsid w:val="00834D15"/>
    <w:rsid w:val="00835EAD"/>
    <w:rsid w:val="008374B4"/>
    <w:rsid w:val="00841E53"/>
    <w:rsid w:val="00842187"/>
    <w:rsid w:val="00842682"/>
    <w:rsid w:val="008431ED"/>
    <w:rsid w:val="008440A1"/>
    <w:rsid w:val="008458B1"/>
    <w:rsid w:val="008474CD"/>
    <w:rsid w:val="00850634"/>
    <w:rsid w:val="008513E0"/>
    <w:rsid w:val="00855E18"/>
    <w:rsid w:val="00862396"/>
    <w:rsid w:val="0086639B"/>
    <w:rsid w:val="00871A95"/>
    <w:rsid w:val="00871EB8"/>
    <w:rsid w:val="00873C79"/>
    <w:rsid w:val="0087492E"/>
    <w:rsid w:val="00875123"/>
    <w:rsid w:val="0087635B"/>
    <w:rsid w:val="008832EC"/>
    <w:rsid w:val="00883F4F"/>
    <w:rsid w:val="00885071"/>
    <w:rsid w:val="00891747"/>
    <w:rsid w:val="00893006"/>
    <w:rsid w:val="008930E9"/>
    <w:rsid w:val="00893B16"/>
    <w:rsid w:val="008943D2"/>
    <w:rsid w:val="00896E10"/>
    <w:rsid w:val="00896E5F"/>
    <w:rsid w:val="00897DCE"/>
    <w:rsid w:val="008A37FA"/>
    <w:rsid w:val="008A4314"/>
    <w:rsid w:val="008A43FF"/>
    <w:rsid w:val="008A7F69"/>
    <w:rsid w:val="008B0AB5"/>
    <w:rsid w:val="008B3B8B"/>
    <w:rsid w:val="008B3C33"/>
    <w:rsid w:val="008B71F9"/>
    <w:rsid w:val="008C02C8"/>
    <w:rsid w:val="008C0610"/>
    <w:rsid w:val="008C08CF"/>
    <w:rsid w:val="008C0BD5"/>
    <w:rsid w:val="008C19F2"/>
    <w:rsid w:val="008C6A72"/>
    <w:rsid w:val="008C6EC1"/>
    <w:rsid w:val="008D32F9"/>
    <w:rsid w:val="008D3FD9"/>
    <w:rsid w:val="008E1D7F"/>
    <w:rsid w:val="008E6E4F"/>
    <w:rsid w:val="008F0419"/>
    <w:rsid w:val="008F0A25"/>
    <w:rsid w:val="008F167D"/>
    <w:rsid w:val="008F26B1"/>
    <w:rsid w:val="008F40BF"/>
    <w:rsid w:val="008F459F"/>
    <w:rsid w:val="008F54CE"/>
    <w:rsid w:val="008F56C0"/>
    <w:rsid w:val="008F5818"/>
    <w:rsid w:val="0090142C"/>
    <w:rsid w:val="00902F02"/>
    <w:rsid w:val="0090344D"/>
    <w:rsid w:val="00904571"/>
    <w:rsid w:val="009070B4"/>
    <w:rsid w:val="00907F08"/>
    <w:rsid w:val="00911566"/>
    <w:rsid w:val="00912E91"/>
    <w:rsid w:val="00913F40"/>
    <w:rsid w:val="009160EE"/>
    <w:rsid w:val="00917B9D"/>
    <w:rsid w:val="00921460"/>
    <w:rsid w:val="009216F4"/>
    <w:rsid w:val="009269F9"/>
    <w:rsid w:val="009318BF"/>
    <w:rsid w:val="00931A83"/>
    <w:rsid w:val="00932846"/>
    <w:rsid w:val="009349B1"/>
    <w:rsid w:val="00936A34"/>
    <w:rsid w:val="00936E2B"/>
    <w:rsid w:val="009430D3"/>
    <w:rsid w:val="00947CCC"/>
    <w:rsid w:val="0095191C"/>
    <w:rsid w:val="009535B4"/>
    <w:rsid w:val="00956290"/>
    <w:rsid w:val="00956BDE"/>
    <w:rsid w:val="0096474F"/>
    <w:rsid w:val="009649FF"/>
    <w:rsid w:val="009716EC"/>
    <w:rsid w:val="009718CB"/>
    <w:rsid w:val="00981BF0"/>
    <w:rsid w:val="009837E3"/>
    <w:rsid w:val="00984232"/>
    <w:rsid w:val="009857E6"/>
    <w:rsid w:val="009870B4"/>
    <w:rsid w:val="00993394"/>
    <w:rsid w:val="009A1A19"/>
    <w:rsid w:val="009A3677"/>
    <w:rsid w:val="009A4A9A"/>
    <w:rsid w:val="009A7C81"/>
    <w:rsid w:val="009B1B8A"/>
    <w:rsid w:val="009B285B"/>
    <w:rsid w:val="009B5B40"/>
    <w:rsid w:val="009B762E"/>
    <w:rsid w:val="009B7F71"/>
    <w:rsid w:val="009C378B"/>
    <w:rsid w:val="009C38B8"/>
    <w:rsid w:val="009C40EB"/>
    <w:rsid w:val="009C74AA"/>
    <w:rsid w:val="009C7808"/>
    <w:rsid w:val="009D4733"/>
    <w:rsid w:val="009D5DF2"/>
    <w:rsid w:val="009D6925"/>
    <w:rsid w:val="009D6D11"/>
    <w:rsid w:val="009E0883"/>
    <w:rsid w:val="009E0AE3"/>
    <w:rsid w:val="009E0D1E"/>
    <w:rsid w:val="009E1116"/>
    <w:rsid w:val="009E4E40"/>
    <w:rsid w:val="009E7A1C"/>
    <w:rsid w:val="009F6CF6"/>
    <w:rsid w:val="00A01C17"/>
    <w:rsid w:val="00A01DFE"/>
    <w:rsid w:val="00A02363"/>
    <w:rsid w:val="00A02CFC"/>
    <w:rsid w:val="00A05145"/>
    <w:rsid w:val="00A111E7"/>
    <w:rsid w:val="00A123E7"/>
    <w:rsid w:val="00A17B47"/>
    <w:rsid w:val="00A20475"/>
    <w:rsid w:val="00A24DBB"/>
    <w:rsid w:val="00A25380"/>
    <w:rsid w:val="00A25A9B"/>
    <w:rsid w:val="00A25BDF"/>
    <w:rsid w:val="00A3049E"/>
    <w:rsid w:val="00A30B35"/>
    <w:rsid w:val="00A311EF"/>
    <w:rsid w:val="00A324F0"/>
    <w:rsid w:val="00A32833"/>
    <w:rsid w:val="00A3408E"/>
    <w:rsid w:val="00A3662E"/>
    <w:rsid w:val="00A406B9"/>
    <w:rsid w:val="00A42565"/>
    <w:rsid w:val="00A4259F"/>
    <w:rsid w:val="00A43457"/>
    <w:rsid w:val="00A512EB"/>
    <w:rsid w:val="00A52595"/>
    <w:rsid w:val="00A55A94"/>
    <w:rsid w:val="00A60F69"/>
    <w:rsid w:val="00A619AF"/>
    <w:rsid w:val="00A61B9A"/>
    <w:rsid w:val="00A61FFE"/>
    <w:rsid w:val="00A63551"/>
    <w:rsid w:val="00A63C29"/>
    <w:rsid w:val="00A6526E"/>
    <w:rsid w:val="00A65D3A"/>
    <w:rsid w:val="00A666AB"/>
    <w:rsid w:val="00A67565"/>
    <w:rsid w:val="00A67A03"/>
    <w:rsid w:val="00A71388"/>
    <w:rsid w:val="00A72FAB"/>
    <w:rsid w:val="00A74297"/>
    <w:rsid w:val="00A74A53"/>
    <w:rsid w:val="00A76656"/>
    <w:rsid w:val="00A76A74"/>
    <w:rsid w:val="00A80C19"/>
    <w:rsid w:val="00A81540"/>
    <w:rsid w:val="00A82FD7"/>
    <w:rsid w:val="00A84815"/>
    <w:rsid w:val="00A85B59"/>
    <w:rsid w:val="00A85E1A"/>
    <w:rsid w:val="00A863B2"/>
    <w:rsid w:val="00A86B5A"/>
    <w:rsid w:val="00A91030"/>
    <w:rsid w:val="00A92C3E"/>
    <w:rsid w:val="00A93569"/>
    <w:rsid w:val="00A94259"/>
    <w:rsid w:val="00A942EF"/>
    <w:rsid w:val="00A96807"/>
    <w:rsid w:val="00A972D0"/>
    <w:rsid w:val="00AA1668"/>
    <w:rsid w:val="00AA211A"/>
    <w:rsid w:val="00AA53EA"/>
    <w:rsid w:val="00AA56EA"/>
    <w:rsid w:val="00AB07F1"/>
    <w:rsid w:val="00AB121D"/>
    <w:rsid w:val="00AB1494"/>
    <w:rsid w:val="00AB260C"/>
    <w:rsid w:val="00AB2729"/>
    <w:rsid w:val="00AB3711"/>
    <w:rsid w:val="00AB3755"/>
    <w:rsid w:val="00AC0E85"/>
    <w:rsid w:val="00AC10A9"/>
    <w:rsid w:val="00AC2B5C"/>
    <w:rsid w:val="00AC343D"/>
    <w:rsid w:val="00AC359C"/>
    <w:rsid w:val="00AC47E1"/>
    <w:rsid w:val="00AC4CE4"/>
    <w:rsid w:val="00AC67ED"/>
    <w:rsid w:val="00AC6BFA"/>
    <w:rsid w:val="00AC6F77"/>
    <w:rsid w:val="00AD2B70"/>
    <w:rsid w:val="00AD4C0B"/>
    <w:rsid w:val="00AD4C2B"/>
    <w:rsid w:val="00AD4FC2"/>
    <w:rsid w:val="00AD562F"/>
    <w:rsid w:val="00AD6F4F"/>
    <w:rsid w:val="00AD71B6"/>
    <w:rsid w:val="00AE1A37"/>
    <w:rsid w:val="00AE1D80"/>
    <w:rsid w:val="00AE1EF1"/>
    <w:rsid w:val="00AE3670"/>
    <w:rsid w:val="00AF0DFD"/>
    <w:rsid w:val="00AF228B"/>
    <w:rsid w:val="00AF3A30"/>
    <w:rsid w:val="00AF429D"/>
    <w:rsid w:val="00AF6E27"/>
    <w:rsid w:val="00AF710A"/>
    <w:rsid w:val="00B006A3"/>
    <w:rsid w:val="00B01895"/>
    <w:rsid w:val="00B04E4A"/>
    <w:rsid w:val="00B05491"/>
    <w:rsid w:val="00B05590"/>
    <w:rsid w:val="00B06B28"/>
    <w:rsid w:val="00B06C29"/>
    <w:rsid w:val="00B07044"/>
    <w:rsid w:val="00B10A09"/>
    <w:rsid w:val="00B10DB6"/>
    <w:rsid w:val="00B118B0"/>
    <w:rsid w:val="00B164F4"/>
    <w:rsid w:val="00B21063"/>
    <w:rsid w:val="00B21096"/>
    <w:rsid w:val="00B22082"/>
    <w:rsid w:val="00B23DB7"/>
    <w:rsid w:val="00B24493"/>
    <w:rsid w:val="00B255B4"/>
    <w:rsid w:val="00B25A08"/>
    <w:rsid w:val="00B32B28"/>
    <w:rsid w:val="00B33881"/>
    <w:rsid w:val="00B4169F"/>
    <w:rsid w:val="00B416A7"/>
    <w:rsid w:val="00B439DB"/>
    <w:rsid w:val="00B43F43"/>
    <w:rsid w:val="00B45702"/>
    <w:rsid w:val="00B461B7"/>
    <w:rsid w:val="00B46521"/>
    <w:rsid w:val="00B46581"/>
    <w:rsid w:val="00B47C97"/>
    <w:rsid w:val="00B47EA2"/>
    <w:rsid w:val="00B5053E"/>
    <w:rsid w:val="00B52914"/>
    <w:rsid w:val="00B52E2B"/>
    <w:rsid w:val="00B53052"/>
    <w:rsid w:val="00B5429F"/>
    <w:rsid w:val="00B55B22"/>
    <w:rsid w:val="00B57C42"/>
    <w:rsid w:val="00B61D35"/>
    <w:rsid w:val="00B61E54"/>
    <w:rsid w:val="00B623C5"/>
    <w:rsid w:val="00B6299D"/>
    <w:rsid w:val="00B6302F"/>
    <w:rsid w:val="00B641A5"/>
    <w:rsid w:val="00B64810"/>
    <w:rsid w:val="00B64BA3"/>
    <w:rsid w:val="00B67712"/>
    <w:rsid w:val="00B709B6"/>
    <w:rsid w:val="00B759A6"/>
    <w:rsid w:val="00B75DB9"/>
    <w:rsid w:val="00B7687B"/>
    <w:rsid w:val="00B770B8"/>
    <w:rsid w:val="00B77686"/>
    <w:rsid w:val="00B803AC"/>
    <w:rsid w:val="00B8062E"/>
    <w:rsid w:val="00B81927"/>
    <w:rsid w:val="00B82805"/>
    <w:rsid w:val="00B84B5F"/>
    <w:rsid w:val="00B84C05"/>
    <w:rsid w:val="00B864E8"/>
    <w:rsid w:val="00B9315B"/>
    <w:rsid w:val="00B93BF4"/>
    <w:rsid w:val="00B93E0A"/>
    <w:rsid w:val="00B94B99"/>
    <w:rsid w:val="00BA08DB"/>
    <w:rsid w:val="00BA1FBA"/>
    <w:rsid w:val="00BA2CC1"/>
    <w:rsid w:val="00BA5048"/>
    <w:rsid w:val="00BA5656"/>
    <w:rsid w:val="00BA78B2"/>
    <w:rsid w:val="00BB0C76"/>
    <w:rsid w:val="00BB1067"/>
    <w:rsid w:val="00BB1BC0"/>
    <w:rsid w:val="00BB2409"/>
    <w:rsid w:val="00BB2F77"/>
    <w:rsid w:val="00BB339B"/>
    <w:rsid w:val="00BB558F"/>
    <w:rsid w:val="00BB693E"/>
    <w:rsid w:val="00BB6D72"/>
    <w:rsid w:val="00BC108E"/>
    <w:rsid w:val="00BC3643"/>
    <w:rsid w:val="00BC3E37"/>
    <w:rsid w:val="00BC75EF"/>
    <w:rsid w:val="00BD0249"/>
    <w:rsid w:val="00BD1164"/>
    <w:rsid w:val="00BD497A"/>
    <w:rsid w:val="00BE49E5"/>
    <w:rsid w:val="00BE7DE4"/>
    <w:rsid w:val="00BF0B17"/>
    <w:rsid w:val="00BF41BC"/>
    <w:rsid w:val="00BF43EF"/>
    <w:rsid w:val="00BF7923"/>
    <w:rsid w:val="00BF7CEF"/>
    <w:rsid w:val="00C000F0"/>
    <w:rsid w:val="00C01B94"/>
    <w:rsid w:val="00C02C62"/>
    <w:rsid w:val="00C10AC8"/>
    <w:rsid w:val="00C10BC1"/>
    <w:rsid w:val="00C117F9"/>
    <w:rsid w:val="00C1571F"/>
    <w:rsid w:val="00C2173A"/>
    <w:rsid w:val="00C21ED8"/>
    <w:rsid w:val="00C22C9A"/>
    <w:rsid w:val="00C23C7F"/>
    <w:rsid w:val="00C26323"/>
    <w:rsid w:val="00C263C8"/>
    <w:rsid w:val="00C2672C"/>
    <w:rsid w:val="00C31D34"/>
    <w:rsid w:val="00C32A5E"/>
    <w:rsid w:val="00C33D60"/>
    <w:rsid w:val="00C360A7"/>
    <w:rsid w:val="00C370E0"/>
    <w:rsid w:val="00C37763"/>
    <w:rsid w:val="00C40480"/>
    <w:rsid w:val="00C40611"/>
    <w:rsid w:val="00C41262"/>
    <w:rsid w:val="00C41CFA"/>
    <w:rsid w:val="00C42BA7"/>
    <w:rsid w:val="00C455E3"/>
    <w:rsid w:val="00C511E8"/>
    <w:rsid w:val="00C51D5E"/>
    <w:rsid w:val="00C53AE7"/>
    <w:rsid w:val="00C542C6"/>
    <w:rsid w:val="00C55B91"/>
    <w:rsid w:val="00C55F1C"/>
    <w:rsid w:val="00C63B00"/>
    <w:rsid w:val="00C6472B"/>
    <w:rsid w:val="00C6564C"/>
    <w:rsid w:val="00C65957"/>
    <w:rsid w:val="00C664D9"/>
    <w:rsid w:val="00C6690F"/>
    <w:rsid w:val="00C70833"/>
    <w:rsid w:val="00C72925"/>
    <w:rsid w:val="00C76E0D"/>
    <w:rsid w:val="00C82E03"/>
    <w:rsid w:val="00C84A2A"/>
    <w:rsid w:val="00C87D59"/>
    <w:rsid w:val="00C90F1F"/>
    <w:rsid w:val="00C91EFA"/>
    <w:rsid w:val="00C955AB"/>
    <w:rsid w:val="00C956D3"/>
    <w:rsid w:val="00C959B2"/>
    <w:rsid w:val="00C96841"/>
    <w:rsid w:val="00C96D52"/>
    <w:rsid w:val="00C97DF8"/>
    <w:rsid w:val="00CA193D"/>
    <w:rsid w:val="00CA4825"/>
    <w:rsid w:val="00CA511A"/>
    <w:rsid w:val="00CA5B4D"/>
    <w:rsid w:val="00CB0299"/>
    <w:rsid w:val="00CB1432"/>
    <w:rsid w:val="00CB1B20"/>
    <w:rsid w:val="00CB3E40"/>
    <w:rsid w:val="00CB41AE"/>
    <w:rsid w:val="00CB631E"/>
    <w:rsid w:val="00CB6865"/>
    <w:rsid w:val="00CB728B"/>
    <w:rsid w:val="00CB76BB"/>
    <w:rsid w:val="00CC0E3E"/>
    <w:rsid w:val="00CC2728"/>
    <w:rsid w:val="00CC2761"/>
    <w:rsid w:val="00CC2DEB"/>
    <w:rsid w:val="00CC5B4A"/>
    <w:rsid w:val="00CC7226"/>
    <w:rsid w:val="00CD2FF4"/>
    <w:rsid w:val="00CD5B2D"/>
    <w:rsid w:val="00CD6881"/>
    <w:rsid w:val="00CD6CE7"/>
    <w:rsid w:val="00CE0913"/>
    <w:rsid w:val="00CE2C9A"/>
    <w:rsid w:val="00CE3CA1"/>
    <w:rsid w:val="00CE41D3"/>
    <w:rsid w:val="00CE4D65"/>
    <w:rsid w:val="00CE57C0"/>
    <w:rsid w:val="00CE60E9"/>
    <w:rsid w:val="00CF23AB"/>
    <w:rsid w:val="00CF4895"/>
    <w:rsid w:val="00CF7437"/>
    <w:rsid w:val="00CF7FC7"/>
    <w:rsid w:val="00D02E7F"/>
    <w:rsid w:val="00D0445B"/>
    <w:rsid w:val="00D07513"/>
    <w:rsid w:val="00D07AFF"/>
    <w:rsid w:val="00D07BB5"/>
    <w:rsid w:val="00D11497"/>
    <w:rsid w:val="00D11AE5"/>
    <w:rsid w:val="00D11F06"/>
    <w:rsid w:val="00D122E0"/>
    <w:rsid w:val="00D141B5"/>
    <w:rsid w:val="00D15AA4"/>
    <w:rsid w:val="00D15E0B"/>
    <w:rsid w:val="00D15F2D"/>
    <w:rsid w:val="00D16AD7"/>
    <w:rsid w:val="00D16F04"/>
    <w:rsid w:val="00D20FAC"/>
    <w:rsid w:val="00D210EA"/>
    <w:rsid w:val="00D21347"/>
    <w:rsid w:val="00D22F1D"/>
    <w:rsid w:val="00D23794"/>
    <w:rsid w:val="00D24944"/>
    <w:rsid w:val="00D27907"/>
    <w:rsid w:val="00D30364"/>
    <w:rsid w:val="00D33AA6"/>
    <w:rsid w:val="00D345A9"/>
    <w:rsid w:val="00D34947"/>
    <w:rsid w:val="00D362B6"/>
    <w:rsid w:val="00D36F31"/>
    <w:rsid w:val="00D375CA"/>
    <w:rsid w:val="00D37EAF"/>
    <w:rsid w:val="00D42949"/>
    <w:rsid w:val="00D43E42"/>
    <w:rsid w:val="00D446FE"/>
    <w:rsid w:val="00D44CFC"/>
    <w:rsid w:val="00D44D20"/>
    <w:rsid w:val="00D457FA"/>
    <w:rsid w:val="00D51E70"/>
    <w:rsid w:val="00D5238D"/>
    <w:rsid w:val="00D53BBE"/>
    <w:rsid w:val="00D53BF7"/>
    <w:rsid w:val="00D55FB7"/>
    <w:rsid w:val="00D565A5"/>
    <w:rsid w:val="00D565EA"/>
    <w:rsid w:val="00D57713"/>
    <w:rsid w:val="00D6043B"/>
    <w:rsid w:val="00D64D32"/>
    <w:rsid w:val="00D6505D"/>
    <w:rsid w:val="00D67942"/>
    <w:rsid w:val="00D70FF4"/>
    <w:rsid w:val="00D71354"/>
    <w:rsid w:val="00D71BAC"/>
    <w:rsid w:val="00D730DF"/>
    <w:rsid w:val="00D75070"/>
    <w:rsid w:val="00D80ED5"/>
    <w:rsid w:val="00D9007B"/>
    <w:rsid w:val="00D94440"/>
    <w:rsid w:val="00D944B5"/>
    <w:rsid w:val="00D95267"/>
    <w:rsid w:val="00D969A5"/>
    <w:rsid w:val="00D96D47"/>
    <w:rsid w:val="00DA30C4"/>
    <w:rsid w:val="00DA5BCE"/>
    <w:rsid w:val="00DB08B6"/>
    <w:rsid w:val="00DB0A78"/>
    <w:rsid w:val="00DB13BE"/>
    <w:rsid w:val="00DB318A"/>
    <w:rsid w:val="00DB3B98"/>
    <w:rsid w:val="00DB4C1E"/>
    <w:rsid w:val="00DB5AD8"/>
    <w:rsid w:val="00DB5D74"/>
    <w:rsid w:val="00DB73B4"/>
    <w:rsid w:val="00DB79F5"/>
    <w:rsid w:val="00DC07E5"/>
    <w:rsid w:val="00DC14C0"/>
    <w:rsid w:val="00DC1531"/>
    <w:rsid w:val="00DC1836"/>
    <w:rsid w:val="00DC303C"/>
    <w:rsid w:val="00DC42E0"/>
    <w:rsid w:val="00DC517C"/>
    <w:rsid w:val="00DC7464"/>
    <w:rsid w:val="00DC74E1"/>
    <w:rsid w:val="00DD016E"/>
    <w:rsid w:val="00DD041B"/>
    <w:rsid w:val="00DD24A8"/>
    <w:rsid w:val="00DD298B"/>
    <w:rsid w:val="00DD3280"/>
    <w:rsid w:val="00DD5946"/>
    <w:rsid w:val="00DD6318"/>
    <w:rsid w:val="00DD67EC"/>
    <w:rsid w:val="00DE036D"/>
    <w:rsid w:val="00DE20E8"/>
    <w:rsid w:val="00DE2515"/>
    <w:rsid w:val="00DE2B99"/>
    <w:rsid w:val="00DE3282"/>
    <w:rsid w:val="00DE3E04"/>
    <w:rsid w:val="00DE652E"/>
    <w:rsid w:val="00DF1A6F"/>
    <w:rsid w:val="00DF2E81"/>
    <w:rsid w:val="00E000E8"/>
    <w:rsid w:val="00E00A31"/>
    <w:rsid w:val="00E012EE"/>
    <w:rsid w:val="00E0157C"/>
    <w:rsid w:val="00E02645"/>
    <w:rsid w:val="00E02E0A"/>
    <w:rsid w:val="00E04EBF"/>
    <w:rsid w:val="00E070FD"/>
    <w:rsid w:val="00E07D10"/>
    <w:rsid w:val="00E1009D"/>
    <w:rsid w:val="00E10329"/>
    <w:rsid w:val="00E116BD"/>
    <w:rsid w:val="00E11FBC"/>
    <w:rsid w:val="00E125CC"/>
    <w:rsid w:val="00E13055"/>
    <w:rsid w:val="00E148AE"/>
    <w:rsid w:val="00E17436"/>
    <w:rsid w:val="00E17644"/>
    <w:rsid w:val="00E21E38"/>
    <w:rsid w:val="00E2320B"/>
    <w:rsid w:val="00E25BA8"/>
    <w:rsid w:val="00E25BC3"/>
    <w:rsid w:val="00E268E1"/>
    <w:rsid w:val="00E306D7"/>
    <w:rsid w:val="00E31FD2"/>
    <w:rsid w:val="00E32069"/>
    <w:rsid w:val="00E323B3"/>
    <w:rsid w:val="00E324A8"/>
    <w:rsid w:val="00E34FFF"/>
    <w:rsid w:val="00E35D0E"/>
    <w:rsid w:val="00E41FCB"/>
    <w:rsid w:val="00E45344"/>
    <w:rsid w:val="00E45DF9"/>
    <w:rsid w:val="00E46B6F"/>
    <w:rsid w:val="00E50D22"/>
    <w:rsid w:val="00E51343"/>
    <w:rsid w:val="00E517A5"/>
    <w:rsid w:val="00E51F73"/>
    <w:rsid w:val="00E6042A"/>
    <w:rsid w:val="00E60F69"/>
    <w:rsid w:val="00E624A7"/>
    <w:rsid w:val="00E641D5"/>
    <w:rsid w:val="00E650A7"/>
    <w:rsid w:val="00E6650F"/>
    <w:rsid w:val="00E66C19"/>
    <w:rsid w:val="00E66EF1"/>
    <w:rsid w:val="00E66F7A"/>
    <w:rsid w:val="00E70723"/>
    <w:rsid w:val="00E70BC8"/>
    <w:rsid w:val="00E7123E"/>
    <w:rsid w:val="00E736D6"/>
    <w:rsid w:val="00E73F4A"/>
    <w:rsid w:val="00E7416C"/>
    <w:rsid w:val="00E74504"/>
    <w:rsid w:val="00E75F57"/>
    <w:rsid w:val="00E773BA"/>
    <w:rsid w:val="00E807A3"/>
    <w:rsid w:val="00E83D63"/>
    <w:rsid w:val="00E85516"/>
    <w:rsid w:val="00E861C8"/>
    <w:rsid w:val="00E876CF"/>
    <w:rsid w:val="00E87A2B"/>
    <w:rsid w:val="00E9095C"/>
    <w:rsid w:val="00E95FD7"/>
    <w:rsid w:val="00E96608"/>
    <w:rsid w:val="00EA2F5F"/>
    <w:rsid w:val="00EA3131"/>
    <w:rsid w:val="00EA4B25"/>
    <w:rsid w:val="00EB1873"/>
    <w:rsid w:val="00EC13C1"/>
    <w:rsid w:val="00EC3260"/>
    <w:rsid w:val="00EC3678"/>
    <w:rsid w:val="00EC3E0B"/>
    <w:rsid w:val="00EC41D7"/>
    <w:rsid w:val="00EC45FC"/>
    <w:rsid w:val="00EC59BC"/>
    <w:rsid w:val="00EC5C9F"/>
    <w:rsid w:val="00EC6686"/>
    <w:rsid w:val="00ED1BED"/>
    <w:rsid w:val="00ED1C7D"/>
    <w:rsid w:val="00ED75B9"/>
    <w:rsid w:val="00EE20A0"/>
    <w:rsid w:val="00EE264E"/>
    <w:rsid w:val="00EE3D41"/>
    <w:rsid w:val="00EE473F"/>
    <w:rsid w:val="00EF1832"/>
    <w:rsid w:val="00EF1F5C"/>
    <w:rsid w:val="00EF3163"/>
    <w:rsid w:val="00EF4A88"/>
    <w:rsid w:val="00EF58A5"/>
    <w:rsid w:val="00F00BFD"/>
    <w:rsid w:val="00F0533F"/>
    <w:rsid w:val="00F0638B"/>
    <w:rsid w:val="00F10266"/>
    <w:rsid w:val="00F1120F"/>
    <w:rsid w:val="00F13219"/>
    <w:rsid w:val="00F202CB"/>
    <w:rsid w:val="00F24AFC"/>
    <w:rsid w:val="00F2721F"/>
    <w:rsid w:val="00F2768D"/>
    <w:rsid w:val="00F31089"/>
    <w:rsid w:val="00F314D2"/>
    <w:rsid w:val="00F32DDB"/>
    <w:rsid w:val="00F32F32"/>
    <w:rsid w:val="00F35547"/>
    <w:rsid w:val="00F35F63"/>
    <w:rsid w:val="00F411EC"/>
    <w:rsid w:val="00F418BE"/>
    <w:rsid w:val="00F42795"/>
    <w:rsid w:val="00F45495"/>
    <w:rsid w:val="00F4597A"/>
    <w:rsid w:val="00F46151"/>
    <w:rsid w:val="00F47742"/>
    <w:rsid w:val="00F50CFB"/>
    <w:rsid w:val="00F51ECA"/>
    <w:rsid w:val="00F52442"/>
    <w:rsid w:val="00F5346E"/>
    <w:rsid w:val="00F539A4"/>
    <w:rsid w:val="00F56377"/>
    <w:rsid w:val="00F5782C"/>
    <w:rsid w:val="00F6082D"/>
    <w:rsid w:val="00F60B4C"/>
    <w:rsid w:val="00F625B9"/>
    <w:rsid w:val="00F64DEE"/>
    <w:rsid w:val="00F66339"/>
    <w:rsid w:val="00F667CD"/>
    <w:rsid w:val="00F6686A"/>
    <w:rsid w:val="00F67787"/>
    <w:rsid w:val="00F70220"/>
    <w:rsid w:val="00F72406"/>
    <w:rsid w:val="00F74AC6"/>
    <w:rsid w:val="00F74B20"/>
    <w:rsid w:val="00F75172"/>
    <w:rsid w:val="00F76E23"/>
    <w:rsid w:val="00F77F09"/>
    <w:rsid w:val="00F81D46"/>
    <w:rsid w:val="00F82AD6"/>
    <w:rsid w:val="00F832CC"/>
    <w:rsid w:val="00F834FE"/>
    <w:rsid w:val="00F863CC"/>
    <w:rsid w:val="00F87785"/>
    <w:rsid w:val="00F8798D"/>
    <w:rsid w:val="00F90A43"/>
    <w:rsid w:val="00F92084"/>
    <w:rsid w:val="00F92EC9"/>
    <w:rsid w:val="00F93904"/>
    <w:rsid w:val="00F95C70"/>
    <w:rsid w:val="00F97A09"/>
    <w:rsid w:val="00FA0D34"/>
    <w:rsid w:val="00FA1C85"/>
    <w:rsid w:val="00FA2151"/>
    <w:rsid w:val="00FA2ACA"/>
    <w:rsid w:val="00FA4752"/>
    <w:rsid w:val="00FA59E1"/>
    <w:rsid w:val="00FB0593"/>
    <w:rsid w:val="00FB14E2"/>
    <w:rsid w:val="00FB1C5D"/>
    <w:rsid w:val="00FB1EAE"/>
    <w:rsid w:val="00FB2E38"/>
    <w:rsid w:val="00FB31D9"/>
    <w:rsid w:val="00FB4087"/>
    <w:rsid w:val="00FB5313"/>
    <w:rsid w:val="00FB75A8"/>
    <w:rsid w:val="00FC0E18"/>
    <w:rsid w:val="00FC11C6"/>
    <w:rsid w:val="00FC203C"/>
    <w:rsid w:val="00FC25EE"/>
    <w:rsid w:val="00FC512A"/>
    <w:rsid w:val="00FC6E7A"/>
    <w:rsid w:val="00FC7B81"/>
    <w:rsid w:val="00FC7FE1"/>
    <w:rsid w:val="00FD0CD4"/>
    <w:rsid w:val="00FD4AF0"/>
    <w:rsid w:val="00FE07D4"/>
    <w:rsid w:val="00FE09AB"/>
    <w:rsid w:val="00FE1321"/>
    <w:rsid w:val="00FE1909"/>
    <w:rsid w:val="00FE2DED"/>
    <w:rsid w:val="00FE5DF6"/>
    <w:rsid w:val="00FF34A9"/>
    <w:rsid w:val="00FF3A14"/>
    <w:rsid w:val="00FF4973"/>
    <w:rsid w:val="00FF4BE0"/>
    <w:rsid w:val="00FF6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BF7"/>
  </w:style>
  <w:style w:type="paragraph" w:styleId="Heading1">
    <w:name w:val="heading 1"/>
    <w:basedOn w:val="Normal"/>
    <w:next w:val="Normal"/>
    <w:link w:val="Heading1Char"/>
    <w:uiPriority w:val="9"/>
    <w:qFormat/>
    <w:rsid w:val="00402418"/>
    <w:pPr>
      <w:keepNext/>
      <w:pageBreakBefore/>
      <w:widowControl/>
      <w:numPr>
        <w:numId w:val="1"/>
      </w:numPr>
      <w:suppressAutoHyphens w:val="0"/>
      <w:autoSpaceDN/>
      <w:spacing w:before="240" w:after="120"/>
      <w:ind w:left="431" w:hanging="431"/>
      <w:textAlignment w:val="auto"/>
      <w:outlineLvl w:val="0"/>
    </w:pPr>
    <w:rPr>
      <w:rFonts w:ascii="Cambria" w:eastAsia="Times New Roman" w:hAnsi="Cambria" w:cs="Times New Roman"/>
      <w:b/>
      <w:bCs/>
      <w:kern w:val="32"/>
      <w:sz w:val="32"/>
      <w:szCs w:val="32"/>
      <w:lang w:val="ru-RU" w:eastAsia="ru-RU"/>
    </w:rPr>
  </w:style>
  <w:style w:type="paragraph" w:styleId="Heading2">
    <w:name w:val="heading 2"/>
    <w:basedOn w:val="Normal"/>
    <w:next w:val="Normal"/>
    <w:link w:val="Heading2Char"/>
    <w:unhideWhenUsed/>
    <w:qFormat/>
    <w:rsid w:val="00F75172"/>
    <w:pPr>
      <w:keepNext/>
      <w:widowControl/>
      <w:numPr>
        <w:ilvl w:val="1"/>
        <w:numId w:val="1"/>
      </w:numPr>
      <w:suppressAutoHyphens w:val="0"/>
      <w:autoSpaceDN/>
      <w:spacing w:before="240" w:after="120"/>
      <w:textAlignment w:val="auto"/>
      <w:outlineLvl w:val="1"/>
    </w:pPr>
    <w:rPr>
      <w:rFonts w:ascii="Cambria" w:eastAsia="Times New Roman" w:hAnsi="Cambria" w:cs="Times New Roman"/>
      <w:b/>
      <w:bCs/>
      <w:i/>
      <w:iCs/>
      <w:spacing w:val="20"/>
      <w:kern w:val="0"/>
      <w:sz w:val="30"/>
      <w:szCs w:val="28"/>
      <w:lang w:val="ru-RU" w:eastAsia="ru-RU"/>
    </w:rPr>
  </w:style>
  <w:style w:type="paragraph" w:styleId="Heading3">
    <w:name w:val="heading 3"/>
    <w:basedOn w:val="Normal"/>
    <w:next w:val="Normal"/>
    <w:link w:val="Heading3Char"/>
    <w:unhideWhenUsed/>
    <w:qFormat/>
    <w:rsid w:val="00AC343D"/>
    <w:pPr>
      <w:keepNext/>
      <w:widowControl/>
      <w:numPr>
        <w:ilvl w:val="2"/>
        <w:numId w:val="1"/>
      </w:numPr>
      <w:suppressAutoHyphens w:val="0"/>
      <w:autoSpaceDN/>
      <w:spacing w:before="240" w:after="60"/>
      <w:textAlignment w:val="auto"/>
      <w:outlineLvl w:val="2"/>
    </w:pPr>
    <w:rPr>
      <w:rFonts w:ascii="Cambria" w:eastAsia="Times New Roman" w:hAnsi="Cambria" w:cs="Times New Roman"/>
      <w:b/>
      <w:bCs/>
      <w:spacing w:val="20"/>
      <w:kern w:val="0"/>
      <w:sz w:val="28"/>
      <w:szCs w:val="26"/>
      <w:lang w:val="ru-RU" w:eastAsia="ru-RU"/>
    </w:rPr>
  </w:style>
  <w:style w:type="paragraph" w:styleId="Heading4">
    <w:name w:val="heading 4"/>
    <w:basedOn w:val="Normal"/>
    <w:next w:val="Normal"/>
    <w:link w:val="Heading4Char"/>
    <w:unhideWhenUsed/>
    <w:qFormat/>
    <w:rsid w:val="008106E6"/>
    <w:pPr>
      <w:keepNext/>
      <w:widowControl/>
      <w:numPr>
        <w:ilvl w:val="3"/>
        <w:numId w:val="1"/>
      </w:numPr>
      <w:suppressAutoHyphens w:val="0"/>
      <w:autoSpaceDN/>
      <w:spacing w:before="240" w:after="60"/>
      <w:textAlignment w:val="auto"/>
      <w:outlineLvl w:val="3"/>
    </w:pPr>
    <w:rPr>
      <w:rFonts w:ascii="Calibri" w:eastAsia="Times New Roman" w:hAnsi="Calibri" w:cs="Times New Roman"/>
      <w:b/>
      <w:bCs/>
      <w:kern w:val="0"/>
      <w:sz w:val="28"/>
      <w:szCs w:val="28"/>
      <w:lang w:val="ru-RU" w:eastAsia="ru-RU"/>
    </w:rPr>
  </w:style>
  <w:style w:type="paragraph" w:styleId="Heading5">
    <w:name w:val="heading 5"/>
    <w:basedOn w:val="Normal"/>
    <w:next w:val="Normal"/>
    <w:link w:val="Heading5Char"/>
    <w:semiHidden/>
    <w:unhideWhenUsed/>
    <w:qFormat/>
    <w:rsid w:val="008106E6"/>
    <w:pPr>
      <w:widowControl/>
      <w:numPr>
        <w:ilvl w:val="4"/>
        <w:numId w:val="1"/>
      </w:numPr>
      <w:suppressAutoHyphens w:val="0"/>
      <w:autoSpaceDN/>
      <w:spacing w:before="240" w:after="60"/>
      <w:textAlignment w:val="auto"/>
      <w:outlineLvl w:val="4"/>
    </w:pPr>
    <w:rPr>
      <w:rFonts w:ascii="Calibri" w:eastAsia="Times New Roman" w:hAnsi="Calibri" w:cs="Times New Roman"/>
      <w:b/>
      <w:bCs/>
      <w:i/>
      <w:iCs/>
      <w:kern w:val="0"/>
      <w:sz w:val="26"/>
      <w:szCs w:val="26"/>
      <w:lang w:val="ru-RU" w:eastAsia="ru-RU"/>
    </w:rPr>
  </w:style>
  <w:style w:type="paragraph" w:styleId="Heading6">
    <w:name w:val="heading 6"/>
    <w:basedOn w:val="Normal"/>
    <w:next w:val="Normal"/>
    <w:link w:val="Heading6Char"/>
    <w:semiHidden/>
    <w:unhideWhenUsed/>
    <w:qFormat/>
    <w:rsid w:val="008106E6"/>
    <w:pPr>
      <w:widowControl/>
      <w:numPr>
        <w:ilvl w:val="5"/>
        <w:numId w:val="1"/>
      </w:numPr>
      <w:suppressAutoHyphens w:val="0"/>
      <w:autoSpaceDN/>
      <w:spacing w:before="240" w:after="60"/>
      <w:textAlignment w:val="auto"/>
      <w:outlineLvl w:val="5"/>
    </w:pPr>
    <w:rPr>
      <w:rFonts w:ascii="Calibri" w:eastAsia="Times New Roman" w:hAnsi="Calibri" w:cs="Times New Roman"/>
      <w:b/>
      <w:bCs/>
      <w:kern w:val="0"/>
      <w:sz w:val="22"/>
      <w:szCs w:val="22"/>
      <w:lang w:val="ru-RU" w:eastAsia="ru-RU"/>
    </w:rPr>
  </w:style>
  <w:style w:type="paragraph" w:styleId="Heading7">
    <w:name w:val="heading 7"/>
    <w:basedOn w:val="Normal"/>
    <w:next w:val="Normal"/>
    <w:link w:val="Heading7Char"/>
    <w:semiHidden/>
    <w:unhideWhenUsed/>
    <w:qFormat/>
    <w:rsid w:val="008106E6"/>
    <w:pPr>
      <w:widowControl/>
      <w:numPr>
        <w:ilvl w:val="6"/>
        <w:numId w:val="1"/>
      </w:numPr>
      <w:suppressAutoHyphens w:val="0"/>
      <w:autoSpaceDN/>
      <w:spacing w:before="240" w:after="60"/>
      <w:textAlignment w:val="auto"/>
      <w:outlineLvl w:val="6"/>
    </w:pPr>
    <w:rPr>
      <w:rFonts w:ascii="Calibri" w:eastAsia="Times New Roman" w:hAnsi="Calibri" w:cs="Times New Roman"/>
      <w:kern w:val="0"/>
      <w:lang w:val="ru-RU" w:eastAsia="ru-RU"/>
    </w:rPr>
  </w:style>
  <w:style w:type="paragraph" w:styleId="Heading8">
    <w:name w:val="heading 8"/>
    <w:basedOn w:val="Normal"/>
    <w:next w:val="Normal"/>
    <w:link w:val="Heading8Char"/>
    <w:semiHidden/>
    <w:unhideWhenUsed/>
    <w:qFormat/>
    <w:rsid w:val="008106E6"/>
    <w:pPr>
      <w:widowControl/>
      <w:numPr>
        <w:ilvl w:val="7"/>
        <w:numId w:val="1"/>
      </w:numPr>
      <w:suppressAutoHyphens w:val="0"/>
      <w:autoSpaceDN/>
      <w:spacing w:before="240" w:after="60"/>
      <w:textAlignment w:val="auto"/>
      <w:outlineLvl w:val="7"/>
    </w:pPr>
    <w:rPr>
      <w:rFonts w:ascii="Calibri" w:eastAsia="Times New Roman" w:hAnsi="Calibri" w:cs="Times New Roman"/>
      <w:i/>
      <w:iCs/>
      <w:kern w:val="0"/>
      <w:lang w:val="ru-RU" w:eastAsia="ru-RU"/>
    </w:rPr>
  </w:style>
  <w:style w:type="paragraph" w:styleId="Heading9">
    <w:name w:val="heading 9"/>
    <w:basedOn w:val="Normal"/>
    <w:next w:val="Normal"/>
    <w:link w:val="Heading9Char"/>
    <w:semiHidden/>
    <w:unhideWhenUsed/>
    <w:qFormat/>
    <w:rsid w:val="008106E6"/>
    <w:pPr>
      <w:widowControl/>
      <w:numPr>
        <w:ilvl w:val="8"/>
        <w:numId w:val="1"/>
      </w:numPr>
      <w:suppressAutoHyphens w:val="0"/>
      <w:autoSpaceDN/>
      <w:spacing w:before="240" w:after="60"/>
      <w:textAlignment w:val="auto"/>
      <w:outlineLvl w:val="8"/>
    </w:pPr>
    <w:rPr>
      <w:rFonts w:ascii="Cambria" w:eastAsia="Times New Roman" w:hAnsi="Cambria" w:cs="Times New Roman"/>
      <w:kern w:val="0"/>
      <w:sz w:val="22"/>
      <w:szCs w:val="22"/>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7123E"/>
  </w:style>
  <w:style w:type="paragraph" w:customStyle="1" w:styleId="Heading">
    <w:name w:val="Heading"/>
    <w:basedOn w:val="Standard"/>
    <w:next w:val="Textbody"/>
    <w:rsid w:val="00E7123E"/>
    <w:pPr>
      <w:keepNext/>
      <w:spacing w:before="240" w:after="120"/>
    </w:pPr>
    <w:rPr>
      <w:rFonts w:ascii="Arial" w:eastAsia="MS Mincho" w:hAnsi="Arial"/>
      <w:sz w:val="28"/>
      <w:szCs w:val="28"/>
    </w:rPr>
  </w:style>
  <w:style w:type="paragraph" w:customStyle="1" w:styleId="Textbody">
    <w:name w:val="Text body"/>
    <w:basedOn w:val="Standard"/>
    <w:rsid w:val="00E7123E"/>
    <w:pPr>
      <w:spacing w:after="120"/>
    </w:pPr>
  </w:style>
  <w:style w:type="paragraph" w:styleId="List">
    <w:name w:val="List"/>
    <w:basedOn w:val="Textbody"/>
    <w:rsid w:val="00E7123E"/>
  </w:style>
  <w:style w:type="paragraph" w:styleId="Caption">
    <w:name w:val="caption"/>
    <w:basedOn w:val="Standard"/>
    <w:rsid w:val="00E7123E"/>
    <w:pPr>
      <w:suppressLineNumbers/>
      <w:spacing w:before="120" w:after="120"/>
    </w:pPr>
    <w:rPr>
      <w:i/>
      <w:iCs/>
    </w:rPr>
  </w:style>
  <w:style w:type="paragraph" w:customStyle="1" w:styleId="Index">
    <w:name w:val="Index"/>
    <w:basedOn w:val="Standard"/>
    <w:rsid w:val="00E7123E"/>
    <w:pPr>
      <w:suppressLineNumbers/>
    </w:pPr>
  </w:style>
  <w:style w:type="paragraph" w:customStyle="1" w:styleId="PreformattedText">
    <w:name w:val="Preformatted Text"/>
    <w:basedOn w:val="Standard"/>
    <w:rsid w:val="00E7123E"/>
    <w:rPr>
      <w:rFonts w:eastAsia="Courier New" w:cs="Courier New"/>
      <w:sz w:val="20"/>
      <w:szCs w:val="20"/>
    </w:rPr>
  </w:style>
  <w:style w:type="paragraph" w:customStyle="1" w:styleId="TableContents">
    <w:name w:val="Table Contents"/>
    <w:basedOn w:val="Standard"/>
    <w:rsid w:val="00E7123E"/>
    <w:pPr>
      <w:suppressLineNumbers/>
    </w:pPr>
  </w:style>
  <w:style w:type="character" w:customStyle="1" w:styleId="Internetlink">
    <w:name w:val="Internet link"/>
    <w:rsid w:val="00E7123E"/>
    <w:rPr>
      <w:color w:val="000080"/>
      <w:u w:val="single"/>
    </w:rPr>
  </w:style>
  <w:style w:type="paragraph" w:styleId="BalloonText">
    <w:name w:val="Balloon Text"/>
    <w:basedOn w:val="Normal"/>
    <w:link w:val="BalloonTextChar"/>
    <w:uiPriority w:val="99"/>
    <w:semiHidden/>
    <w:unhideWhenUsed/>
    <w:rsid w:val="00716C42"/>
    <w:rPr>
      <w:rFonts w:ascii="Tahoma" w:hAnsi="Tahoma"/>
      <w:sz w:val="16"/>
      <w:szCs w:val="16"/>
    </w:rPr>
  </w:style>
  <w:style w:type="character" w:customStyle="1" w:styleId="BalloonTextChar">
    <w:name w:val="Balloon Text Char"/>
    <w:basedOn w:val="DefaultParagraphFont"/>
    <w:link w:val="BalloonText"/>
    <w:uiPriority w:val="99"/>
    <w:semiHidden/>
    <w:rsid w:val="00716C42"/>
    <w:rPr>
      <w:rFonts w:ascii="Tahoma" w:hAnsi="Tahoma"/>
      <w:sz w:val="16"/>
      <w:szCs w:val="16"/>
    </w:rPr>
  </w:style>
  <w:style w:type="character" w:customStyle="1" w:styleId="Heading1Char">
    <w:name w:val="Heading 1 Char"/>
    <w:basedOn w:val="DefaultParagraphFont"/>
    <w:link w:val="Heading1"/>
    <w:uiPriority w:val="9"/>
    <w:rsid w:val="00402418"/>
    <w:rPr>
      <w:rFonts w:ascii="Cambria" w:eastAsia="Times New Roman" w:hAnsi="Cambria" w:cs="Times New Roman"/>
      <w:b/>
      <w:bCs/>
      <w:kern w:val="32"/>
      <w:sz w:val="32"/>
      <w:szCs w:val="32"/>
      <w:lang w:val="ru-RU" w:eastAsia="ru-RU"/>
    </w:rPr>
  </w:style>
  <w:style w:type="character" w:customStyle="1" w:styleId="Heading2Char">
    <w:name w:val="Heading 2 Char"/>
    <w:basedOn w:val="DefaultParagraphFont"/>
    <w:link w:val="Heading2"/>
    <w:rsid w:val="00F75172"/>
    <w:rPr>
      <w:rFonts w:ascii="Cambria" w:eastAsia="Times New Roman" w:hAnsi="Cambria" w:cs="Times New Roman"/>
      <w:b/>
      <w:bCs/>
      <w:i/>
      <w:iCs/>
      <w:spacing w:val="20"/>
      <w:kern w:val="0"/>
      <w:sz w:val="30"/>
      <w:szCs w:val="28"/>
      <w:lang w:val="ru-RU" w:eastAsia="ru-RU"/>
    </w:rPr>
  </w:style>
  <w:style w:type="character" w:customStyle="1" w:styleId="Heading3Char">
    <w:name w:val="Heading 3 Char"/>
    <w:basedOn w:val="DefaultParagraphFont"/>
    <w:link w:val="Heading3"/>
    <w:rsid w:val="00AC343D"/>
    <w:rPr>
      <w:rFonts w:ascii="Cambria" w:eastAsia="Times New Roman" w:hAnsi="Cambria" w:cs="Times New Roman"/>
      <w:b/>
      <w:bCs/>
      <w:spacing w:val="20"/>
      <w:kern w:val="0"/>
      <w:sz w:val="28"/>
      <w:szCs w:val="26"/>
      <w:lang w:val="ru-RU" w:eastAsia="ru-RU"/>
    </w:rPr>
  </w:style>
  <w:style w:type="character" w:customStyle="1" w:styleId="Heading4Char">
    <w:name w:val="Heading 4 Char"/>
    <w:basedOn w:val="DefaultParagraphFont"/>
    <w:link w:val="Heading4"/>
    <w:rsid w:val="008106E6"/>
    <w:rPr>
      <w:rFonts w:ascii="Calibri" w:eastAsia="Times New Roman" w:hAnsi="Calibri" w:cs="Times New Roman"/>
      <w:b/>
      <w:bCs/>
      <w:kern w:val="0"/>
      <w:sz w:val="28"/>
      <w:szCs w:val="28"/>
      <w:lang w:val="ru-RU" w:eastAsia="ru-RU"/>
    </w:rPr>
  </w:style>
  <w:style w:type="character" w:customStyle="1" w:styleId="Heading5Char">
    <w:name w:val="Heading 5 Char"/>
    <w:basedOn w:val="DefaultParagraphFont"/>
    <w:link w:val="Heading5"/>
    <w:semiHidden/>
    <w:rsid w:val="008106E6"/>
    <w:rPr>
      <w:rFonts w:ascii="Calibri" w:eastAsia="Times New Roman" w:hAnsi="Calibri" w:cs="Times New Roman"/>
      <w:b/>
      <w:bCs/>
      <w:i/>
      <w:iCs/>
      <w:kern w:val="0"/>
      <w:sz w:val="26"/>
      <w:szCs w:val="26"/>
      <w:lang w:val="ru-RU" w:eastAsia="ru-RU"/>
    </w:rPr>
  </w:style>
  <w:style w:type="character" w:customStyle="1" w:styleId="Heading6Char">
    <w:name w:val="Heading 6 Char"/>
    <w:basedOn w:val="DefaultParagraphFont"/>
    <w:link w:val="Heading6"/>
    <w:semiHidden/>
    <w:rsid w:val="008106E6"/>
    <w:rPr>
      <w:rFonts w:ascii="Calibri" w:eastAsia="Times New Roman" w:hAnsi="Calibri" w:cs="Times New Roman"/>
      <w:b/>
      <w:bCs/>
      <w:kern w:val="0"/>
      <w:sz w:val="22"/>
      <w:szCs w:val="22"/>
      <w:lang w:val="ru-RU" w:eastAsia="ru-RU"/>
    </w:rPr>
  </w:style>
  <w:style w:type="character" w:customStyle="1" w:styleId="Heading7Char">
    <w:name w:val="Heading 7 Char"/>
    <w:basedOn w:val="DefaultParagraphFont"/>
    <w:link w:val="Heading7"/>
    <w:semiHidden/>
    <w:rsid w:val="008106E6"/>
    <w:rPr>
      <w:rFonts w:ascii="Calibri" w:eastAsia="Times New Roman" w:hAnsi="Calibri" w:cs="Times New Roman"/>
      <w:kern w:val="0"/>
      <w:lang w:val="ru-RU" w:eastAsia="ru-RU"/>
    </w:rPr>
  </w:style>
  <w:style w:type="character" w:customStyle="1" w:styleId="Heading8Char">
    <w:name w:val="Heading 8 Char"/>
    <w:basedOn w:val="DefaultParagraphFont"/>
    <w:link w:val="Heading8"/>
    <w:semiHidden/>
    <w:rsid w:val="008106E6"/>
    <w:rPr>
      <w:rFonts w:ascii="Calibri" w:eastAsia="Times New Roman" w:hAnsi="Calibri" w:cs="Times New Roman"/>
      <w:i/>
      <w:iCs/>
      <w:kern w:val="0"/>
      <w:lang w:val="ru-RU" w:eastAsia="ru-RU"/>
    </w:rPr>
  </w:style>
  <w:style w:type="character" w:customStyle="1" w:styleId="Heading9Char">
    <w:name w:val="Heading 9 Char"/>
    <w:basedOn w:val="DefaultParagraphFont"/>
    <w:link w:val="Heading9"/>
    <w:semiHidden/>
    <w:rsid w:val="008106E6"/>
    <w:rPr>
      <w:rFonts w:ascii="Cambria" w:eastAsia="Times New Roman" w:hAnsi="Cambria" w:cs="Times New Roman"/>
      <w:kern w:val="0"/>
      <w:sz w:val="22"/>
      <w:szCs w:val="22"/>
      <w:lang w:val="ru-RU" w:eastAsia="ru-RU"/>
    </w:rPr>
  </w:style>
  <w:style w:type="paragraph" w:styleId="PlainText">
    <w:name w:val="Plain Text"/>
    <w:basedOn w:val="Normal"/>
    <w:link w:val="PlainTextChar"/>
    <w:rsid w:val="008106E6"/>
    <w:pPr>
      <w:widowControl/>
      <w:suppressAutoHyphens w:val="0"/>
      <w:autoSpaceDN/>
      <w:textAlignment w:val="auto"/>
    </w:pPr>
    <w:rPr>
      <w:rFonts w:ascii="Courier New" w:eastAsia="Times New Roman" w:hAnsi="Courier New" w:cs="Courier New"/>
      <w:kern w:val="0"/>
      <w:sz w:val="20"/>
      <w:szCs w:val="20"/>
      <w:lang w:val="ru-RU" w:eastAsia="ru-RU"/>
    </w:rPr>
  </w:style>
  <w:style w:type="character" w:customStyle="1" w:styleId="PlainTextChar">
    <w:name w:val="Plain Text Char"/>
    <w:basedOn w:val="DefaultParagraphFont"/>
    <w:link w:val="PlainText"/>
    <w:rsid w:val="008106E6"/>
    <w:rPr>
      <w:rFonts w:ascii="Courier New" w:eastAsia="Times New Roman" w:hAnsi="Courier New" w:cs="Courier New"/>
      <w:kern w:val="0"/>
      <w:sz w:val="20"/>
      <w:szCs w:val="20"/>
      <w:lang w:val="ru-RU" w:eastAsia="ru-RU"/>
    </w:rPr>
  </w:style>
  <w:style w:type="character" w:styleId="Hyperlink">
    <w:name w:val="Hyperlink"/>
    <w:basedOn w:val="DefaultParagraphFont"/>
    <w:uiPriority w:val="99"/>
    <w:rsid w:val="008106E6"/>
    <w:rPr>
      <w:color w:val="0000FF"/>
      <w:u w:val="single"/>
    </w:rPr>
  </w:style>
  <w:style w:type="character" w:styleId="FollowedHyperlink">
    <w:name w:val="FollowedHyperlink"/>
    <w:basedOn w:val="DefaultParagraphFont"/>
    <w:rsid w:val="008106E6"/>
    <w:rPr>
      <w:color w:val="800080"/>
      <w:u w:val="single"/>
    </w:rPr>
  </w:style>
  <w:style w:type="paragraph" w:styleId="EndnoteText">
    <w:name w:val="endnote text"/>
    <w:basedOn w:val="Normal"/>
    <w:link w:val="EndnoteTextChar"/>
    <w:rsid w:val="008106E6"/>
    <w:pPr>
      <w:widowControl/>
      <w:suppressAutoHyphens w:val="0"/>
      <w:autoSpaceDN/>
      <w:textAlignment w:val="auto"/>
    </w:pPr>
    <w:rPr>
      <w:rFonts w:eastAsia="Times New Roman" w:cs="Times New Roman"/>
      <w:kern w:val="0"/>
      <w:sz w:val="20"/>
      <w:szCs w:val="20"/>
      <w:lang w:val="ru-RU" w:eastAsia="ru-RU"/>
    </w:rPr>
  </w:style>
  <w:style w:type="character" w:customStyle="1" w:styleId="EndnoteTextChar">
    <w:name w:val="Endnote Text Char"/>
    <w:basedOn w:val="DefaultParagraphFont"/>
    <w:link w:val="EndnoteText"/>
    <w:rsid w:val="008106E6"/>
    <w:rPr>
      <w:rFonts w:eastAsia="Times New Roman" w:cs="Times New Roman"/>
      <w:kern w:val="0"/>
      <w:sz w:val="20"/>
      <w:szCs w:val="20"/>
      <w:lang w:val="ru-RU" w:eastAsia="ru-RU"/>
    </w:rPr>
  </w:style>
  <w:style w:type="character" w:styleId="EndnoteReference">
    <w:name w:val="endnote reference"/>
    <w:basedOn w:val="DefaultParagraphFont"/>
    <w:rsid w:val="008106E6"/>
    <w:rPr>
      <w:vertAlign w:val="superscript"/>
    </w:rPr>
  </w:style>
  <w:style w:type="character" w:customStyle="1" w:styleId="apple-style-span">
    <w:name w:val="apple-style-span"/>
    <w:basedOn w:val="DefaultParagraphFont"/>
    <w:rsid w:val="008106E6"/>
  </w:style>
  <w:style w:type="character" w:customStyle="1" w:styleId="apple-converted-space">
    <w:name w:val="apple-converted-space"/>
    <w:basedOn w:val="DefaultParagraphFont"/>
    <w:rsid w:val="008106E6"/>
  </w:style>
  <w:style w:type="character" w:customStyle="1" w:styleId="swsprite">
    <w:name w:val="swsprite"/>
    <w:basedOn w:val="DefaultParagraphFont"/>
    <w:rsid w:val="008106E6"/>
  </w:style>
  <w:style w:type="paragraph" w:customStyle="1" w:styleId="1">
    <w:name w:val="Стиль1"/>
    <w:basedOn w:val="Normal"/>
    <w:link w:val="10"/>
    <w:qFormat/>
    <w:rsid w:val="008106E6"/>
    <w:pPr>
      <w:widowControl/>
      <w:suppressAutoHyphens w:val="0"/>
      <w:autoSpaceDN/>
      <w:spacing w:after="200" w:line="276" w:lineRule="auto"/>
      <w:textAlignment w:val="auto"/>
    </w:pPr>
    <w:rPr>
      <w:rFonts w:eastAsia="Calibri" w:cs="Times New Roman"/>
      <w:kern w:val="0"/>
      <w:sz w:val="28"/>
      <w:szCs w:val="28"/>
      <w:lang w:val="ru-RU"/>
    </w:rPr>
  </w:style>
  <w:style w:type="character" w:customStyle="1" w:styleId="10">
    <w:name w:val="Стиль1 Знак"/>
    <w:basedOn w:val="DefaultParagraphFont"/>
    <w:link w:val="1"/>
    <w:rsid w:val="008106E6"/>
    <w:rPr>
      <w:rFonts w:eastAsia="Calibri" w:cs="Times New Roman"/>
      <w:kern w:val="0"/>
      <w:sz w:val="28"/>
      <w:szCs w:val="28"/>
      <w:lang w:val="ru-RU"/>
    </w:rPr>
  </w:style>
  <w:style w:type="paragraph" w:styleId="TOCHeading">
    <w:name w:val="TOC Heading"/>
    <w:basedOn w:val="Heading1"/>
    <w:next w:val="Normal"/>
    <w:uiPriority w:val="39"/>
    <w:semiHidden/>
    <w:unhideWhenUsed/>
    <w:qFormat/>
    <w:rsid w:val="008106E6"/>
    <w:pPr>
      <w:keepLines/>
      <w:spacing w:before="480" w:after="0" w:line="276" w:lineRule="auto"/>
      <w:outlineLvl w:val="9"/>
    </w:pPr>
    <w:rPr>
      <w:color w:val="365F91"/>
      <w:kern w:val="0"/>
      <w:sz w:val="28"/>
      <w:szCs w:val="28"/>
      <w:lang w:val="en-US" w:eastAsia="en-US"/>
    </w:rPr>
  </w:style>
  <w:style w:type="paragraph" w:styleId="TOC1">
    <w:name w:val="toc 1"/>
    <w:basedOn w:val="Normal"/>
    <w:next w:val="Normal"/>
    <w:autoRedefine/>
    <w:uiPriority w:val="39"/>
    <w:rsid w:val="008106E6"/>
    <w:pPr>
      <w:widowControl/>
      <w:suppressAutoHyphens w:val="0"/>
      <w:autoSpaceDN/>
      <w:textAlignment w:val="auto"/>
    </w:pPr>
    <w:rPr>
      <w:rFonts w:eastAsia="Times New Roman" w:cs="Times New Roman"/>
      <w:kern w:val="0"/>
      <w:lang w:val="ru-RU" w:eastAsia="ru-RU"/>
    </w:rPr>
  </w:style>
  <w:style w:type="paragraph" w:styleId="TOC2">
    <w:name w:val="toc 2"/>
    <w:basedOn w:val="Normal"/>
    <w:next w:val="Normal"/>
    <w:autoRedefine/>
    <w:uiPriority w:val="39"/>
    <w:rsid w:val="008106E6"/>
    <w:pPr>
      <w:widowControl/>
      <w:suppressAutoHyphens w:val="0"/>
      <w:autoSpaceDN/>
      <w:ind w:left="240"/>
      <w:textAlignment w:val="auto"/>
    </w:pPr>
    <w:rPr>
      <w:rFonts w:eastAsia="Times New Roman" w:cs="Times New Roman"/>
      <w:kern w:val="0"/>
      <w:lang w:val="ru-RU" w:eastAsia="ru-RU"/>
    </w:rPr>
  </w:style>
  <w:style w:type="paragraph" w:styleId="TOC3">
    <w:name w:val="toc 3"/>
    <w:basedOn w:val="Normal"/>
    <w:next w:val="Normal"/>
    <w:autoRedefine/>
    <w:uiPriority w:val="39"/>
    <w:rsid w:val="008106E6"/>
    <w:pPr>
      <w:widowControl/>
      <w:suppressAutoHyphens w:val="0"/>
      <w:autoSpaceDN/>
      <w:ind w:left="480"/>
      <w:textAlignment w:val="auto"/>
    </w:pPr>
    <w:rPr>
      <w:rFonts w:eastAsia="Times New Roman" w:cs="Times New Roman"/>
      <w:kern w:val="0"/>
      <w:lang w:val="ru-RU" w:eastAsia="ru-RU"/>
    </w:rPr>
  </w:style>
  <w:style w:type="paragraph" w:styleId="NormalWeb">
    <w:name w:val="Normal (Web)"/>
    <w:basedOn w:val="Normal"/>
    <w:uiPriority w:val="99"/>
    <w:unhideWhenUsed/>
    <w:rsid w:val="008106E6"/>
    <w:pPr>
      <w:widowControl/>
      <w:suppressAutoHyphens w:val="0"/>
      <w:autoSpaceDN/>
      <w:spacing w:before="100" w:beforeAutospacing="1" w:after="100" w:afterAutospacing="1"/>
      <w:textAlignment w:val="auto"/>
    </w:pPr>
    <w:rPr>
      <w:rFonts w:eastAsia="Times New Roman" w:cs="Times New Roman"/>
      <w:kern w:val="0"/>
    </w:rPr>
  </w:style>
  <w:style w:type="character" w:customStyle="1" w:styleId="toctoggle">
    <w:name w:val="toctoggle"/>
    <w:basedOn w:val="DefaultParagraphFont"/>
    <w:rsid w:val="008106E6"/>
  </w:style>
  <w:style w:type="character" w:customStyle="1" w:styleId="tocnumber">
    <w:name w:val="tocnumber"/>
    <w:basedOn w:val="DefaultParagraphFont"/>
    <w:rsid w:val="008106E6"/>
  </w:style>
  <w:style w:type="character" w:customStyle="1" w:styleId="toctext">
    <w:name w:val="toctext"/>
    <w:basedOn w:val="DefaultParagraphFont"/>
    <w:rsid w:val="008106E6"/>
  </w:style>
  <w:style w:type="character" w:customStyle="1" w:styleId="editsection">
    <w:name w:val="editsection"/>
    <w:basedOn w:val="DefaultParagraphFont"/>
    <w:rsid w:val="008106E6"/>
  </w:style>
  <w:style w:type="character" w:customStyle="1" w:styleId="mw-headline">
    <w:name w:val="mw-headline"/>
    <w:basedOn w:val="DefaultParagraphFont"/>
    <w:rsid w:val="008106E6"/>
  </w:style>
  <w:style w:type="paragraph" w:styleId="Header">
    <w:name w:val="header"/>
    <w:basedOn w:val="Normal"/>
    <w:link w:val="HeaderChar"/>
    <w:uiPriority w:val="99"/>
    <w:rsid w:val="008106E6"/>
    <w:pPr>
      <w:widowControl/>
      <w:tabs>
        <w:tab w:val="center" w:pos="4844"/>
        <w:tab w:val="right" w:pos="9689"/>
      </w:tabs>
      <w:suppressAutoHyphens w:val="0"/>
      <w:autoSpaceDN/>
      <w:textAlignment w:val="auto"/>
    </w:pPr>
    <w:rPr>
      <w:rFonts w:eastAsia="Times New Roman" w:cs="Times New Roman"/>
      <w:kern w:val="0"/>
      <w:lang w:val="ru-RU" w:eastAsia="ru-RU"/>
    </w:rPr>
  </w:style>
  <w:style w:type="character" w:customStyle="1" w:styleId="HeaderChar">
    <w:name w:val="Header Char"/>
    <w:basedOn w:val="DefaultParagraphFont"/>
    <w:link w:val="Header"/>
    <w:uiPriority w:val="99"/>
    <w:rsid w:val="008106E6"/>
    <w:rPr>
      <w:rFonts w:eastAsia="Times New Roman" w:cs="Times New Roman"/>
      <w:kern w:val="0"/>
      <w:lang w:val="ru-RU" w:eastAsia="ru-RU"/>
    </w:rPr>
  </w:style>
  <w:style w:type="paragraph" w:styleId="Footer">
    <w:name w:val="footer"/>
    <w:basedOn w:val="Normal"/>
    <w:link w:val="FooterChar"/>
    <w:uiPriority w:val="99"/>
    <w:rsid w:val="008106E6"/>
    <w:pPr>
      <w:widowControl/>
      <w:tabs>
        <w:tab w:val="center" w:pos="4844"/>
        <w:tab w:val="right" w:pos="9689"/>
      </w:tabs>
      <w:suppressAutoHyphens w:val="0"/>
      <w:autoSpaceDN/>
      <w:textAlignment w:val="auto"/>
    </w:pPr>
    <w:rPr>
      <w:rFonts w:eastAsia="Times New Roman" w:cs="Times New Roman"/>
      <w:kern w:val="0"/>
      <w:lang w:val="ru-RU" w:eastAsia="ru-RU"/>
    </w:rPr>
  </w:style>
  <w:style w:type="character" w:customStyle="1" w:styleId="FooterChar">
    <w:name w:val="Footer Char"/>
    <w:basedOn w:val="DefaultParagraphFont"/>
    <w:link w:val="Footer"/>
    <w:uiPriority w:val="99"/>
    <w:rsid w:val="008106E6"/>
    <w:rPr>
      <w:rFonts w:eastAsia="Times New Roman" w:cs="Times New Roman"/>
      <w:kern w:val="0"/>
      <w:lang w:val="ru-RU" w:eastAsia="ru-RU"/>
    </w:rPr>
  </w:style>
  <w:style w:type="paragraph" w:customStyle="1" w:styleId="Web">
    <w:name w:val="Обычный (Web)"/>
    <w:basedOn w:val="Normal"/>
    <w:rsid w:val="00EF1832"/>
    <w:pPr>
      <w:widowControl/>
      <w:autoSpaceDN/>
      <w:spacing w:before="280" w:after="280"/>
      <w:textAlignment w:val="auto"/>
    </w:pPr>
    <w:rPr>
      <w:rFonts w:eastAsia="Times New Roman" w:cs="Times New Roman"/>
      <w:kern w:val="0"/>
      <w:sz w:val="20"/>
      <w:lang w:val="ru-RU" w:eastAsia="ar-SA"/>
    </w:rPr>
  </w:style>
  <w:style w:type="paragraph" w:styleId="Bibliography">
    <w:name w:val="Bibliography"/>
    <w:basedOn w:val="Normal"/>
    <w:next w:val="Normal"/>
    <w:uiPriority w:val="37"/>
    <w:unhideWhenUsed/>
    <w:rsid w:val="00C23C7F"/>
  </w:style>
  <w:style w:type="paragraph" w:styleId="ListParagraph">
    <w:name w:val="List Paragraph"/>
    <w:basedOn w:val="Normal"/>
    <w:uiPriority w:val="34"/>
    <w:qFormat/>
    <w:rsid w:val="004B2FE4"/>
    <w:pPr>
      <w:ind w:left="720"/>
      <w:contextualSpacing/>
    </w:pPr>
  </w:style>
  <w:style w:type="table" w:styleId="TableGrid">
    <w:name w:val="Table Grid"/>
    <w:basedOn w:val="TableNormal"/>
    <w:uiPriority w:val="1"/>
    <w:rsid w:val="00F5346E"/>
    <w:pPr>
      <w:widowControl/>
      <w:suppressAutoHyphens w:val="0"/>
      <w:autoSpaceDN/>
      <w:textAlignment w:val="auto"/>
    </w:pPr>
    <w:rPr>
      <w:rFonts w:asciiTheme="minorHAnsi" w:eastAsiaTheme="minorEastAsia" w:hAnsiTheme="minorHAnsi" w:cstheme="minorBidi"/>
      <w:kern w:val="0"/>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867F2"/>
    <w:rPr>
      <w:color w:val="808080"/>
    </w:rPr>
  </w:style>
  <w:style w:type="paragraph" w:styleId="DocumentMap">
    <w:name w:val="Document Map"/>
    <w:basedOn w:val="Normal"/>
    <w:link w:val="DocumentMapChar"/>
    <w:uiPriority w:val="99"/>
    <w:semiHidden/>
    <w:unhideWhenUsed/>
    <w:rsid w:val="005F6F37"/>
    <w:rPr>
      <w:rFonts w:ascii="Tahoma" w:hAnsi="Tahoma"/>
      <w:sz w:val="16"/>
      <w:szCs w:val="16"/>
    </w:rPr>
  </w:style>
  <w:style w:type="character" w:customStyle="1" w:styleId="DocumentMapChar">
    <w:name w:val="Document Map Char"/>
    <w:basedOn w:val="DefaultParagraphFont"/>
    <w:link w:val="DocumentMap"/>
    <w:uiPriority w:val="99"/>
    <w:semiHidden/>
    <w:rsid w:val="005F6F37"/>
    <w:rPr>
      <w:rFonts w:ascii="Tahoma" w:hAnsi="Tahoma"/>
      <w:sz w:val="16"/>
      <w:szCs w:val="16"/>
    </w:rPr>
  </w:style>
  <w:style w:type="character" w:styleId="CommentReference">
    <w:name w:val="annotation reference"/>
    <w:basedOn w:val="DefaultParagraphFont"/>
    <w:uiPriority w:val="99"/>
    <w:semiHidden/>
    <w:unhideWhenUsed/>
    <w:rsid w:val="005F6F37"/>
    <w:rPr>
      <w:sz w:val="16"/>
      <w:szCs w:val="16"/>
    </w:rPr>
  </w:style>
  <w:style w:type="paragraph" w:styleId="CommentText">
    <w:name w:val="annotation text"/>
    <w:basedOn w:val="Normal"/>
    <w:link w:val="CommentTextChar"/>
    <w:uiPriority w:val="99"/>
    <w:semiHidden/>
    <w:unhideWhenUsed/>
    <w:rsid w:val="005F6F37"/>
    <w:rPr>
      <w:sz w:val="20"/>
      <w:szCs w:val="20"/>
    </w:rPr>
  </w:style>
  <w:style w:type="character" w:customStyle="1" w:styleId="CommentTextChar">
    <w:name w:val="Comment Text Char"/>
    <w:basedOn w:val="DefaultParagraphFont"/>
    <w:link w:val="CommentText"/>
    <w:uiPriority w:val="99"/>
    <w:semiHidden/>
    <w:rsid w:val="005F6F37"/>
    <w:rPr>
      <w:sz w:val="20"/>
      <w:szCs w:val="20"/>
    </w:rPr>
  </w:style>
  <w:style w:type="paragraph" w:styleId="CommentSubject">
    <w:name w:val="annotation subject"/>
    <w:basedOn w:val="CommentText"/>
    <w:next w:val="CommentText"/>
    <w:link w:val="CommentSubjectChar"/>
    <w:uiPriority w:val="99"/>
    <w:semiHidden/>
    <w:unhideWhenUsed/>
    <w:rsid w:val="005F6F37"/>
    <w:rPr>
      <w:b/>
      <w:bCs/>
    </w:rPr>
  </w:style>
  <w:style w:type="character" w:customStyle="1" w:styleId="CommentSubjectChar">
    <w:name w:val="Comment Subject Char"/>
    <w:basedOn w:val="CommentTextChar"/>
    <w:link w:val="CommentSubject"/>
    <w:uiPriority w:val="99"/>
    <w:semiHidden/>
    <w:rsid w:val="005F6F37"/>
    <w:rPr>
      <w:b/>
      <w:bCs/>
      <w:sz w:val="20"/>
      <w:szCs w:val="20"/>
    </w:rPr>
  </w:style>
  <w:style w:type="paragraph" w:styleId="TableofFigures">
    <w:name w:val="table of figures"/>
    <w:aliases w:val="Список иллюстраций"/>
    <w:basedOn w:val="Normal"/>
    <w:next w:val="Normal"/>
    <w:uiPriority w:val="99"/>
    <w:unhideWhenUsed/>
    <w:rsid w:val="008F0A25"/>
    <w:rPr>
      <w:lang w:val="ru-RU"/>
    </w:rPr>
  </w:style>
  <w:style w:type="paragraph" w:styleId="FootnoteText">
    <w:name w:val="footnote text"/>
    <w:basedOn w:val="Normal"/>
    <w:link w:val="FootnoteTextChar"/>
    <w:uiPriority w:val="99"/>
    <w:semiHidden/>
    <w:unhideWhenUsed/>
    <w:rsid w:val="003E6166"/>
    <w:rPr>
      <w:sz w:val="20"/>
      <w:szCs w:val="20"/>
    </w:rPr>
  </w:style>
  <w:style w:type="character" w:customStyle="1" w:styleId="FootnoteTextChar">
    <w:name w:val="Footnote Text Char"/>
    <w:basedOn w:val="DefaultParagraphFont"/>
    <w:link w:val="FootnoteText"/>
    <w:uiPriority w:val="99"/>
    <w:semiHidden/>
    <w:rsid w:val="003E6166"/>
    <w:rPr>
      <w:sz w:val="20"/>
      <w:szCs w:val="20"/>
    </w:rPr>
  </w:style>
  <w:style w:type="character" w:styleId="FootnoteReference">
    <w:name w:val="footnote reference"/>
    <w:basedOn w:val="DefaultParagraphFont"/>
    <w:uiPriority w:val="99"/>
    <w:semiHidden/>
    <w:unhideWhenUsed/>
    <w:rsid w:val="003E6166"/>
    <w:rPr>
      <w:vertAlign w:val="superscript"/>
    </w:rPr>
  </w:style>
  <w:style w:type="paragraph" w:styleId="Title">
    <w:name w:val="Title"/>
    <w:basedOn w:val="Normal"/>
    <w:next w:val="Normal"/>
    <w:link w:val="TitleChar"/>
    <w:uiPriority w:val="10"/>
    <w:qFormat/>
    <w:rsid w:val="004314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14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3148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31489"/>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98352">
      <w:bodyDiv w:val="1"/>
      <w:marLeft w:val="0"/>
      <w:marRight w:val="0"/>
      <w:marTop w:val="0"/>
      <w:marBottom w:val="0"/>
      <w:divBdr>
        <w:top w:val="none" w:sz="0" w:space="0" w:color="auto"/>
        <w:left w:val="none" w:sz="0" w:space="0" w:color="auto"/>
        <w:bottom w:val="none" w:sz="0" w:space="0" w:color="auto"/>
        <w:right w:val="none" w:sz="0" w:space="0" w:color="auto"/>
      </w:divBdr>
    </w:div>
    <w:div w:id="33510531">
      <w:bodyDiv w:val="1"/>
      <w:marLeft w:val="0"/>
      <w:marRight w:val="0"/>
      <w:marTop w:val="0"/>
      <w:marBottom w:val="0"/>
      <w:divBdr>
        <w:top w:val="none" w:sz="0" w:space="0" w:color="auto"/>
        <w:left w:val="none" w:sz="0" w:space="0" w:color="auto"/>
        <w:bottom w:val="none" w:sz="0" w:space="0" w:color="auto"/>
        <w:right w:val="none" w:sz="0" w:space="0" w:color="auto"/>
      </w:divBdr>
    </w:div>
    <w:div w:id="53281137">
      <w:bodyDiv w:val="1"/>
      <w:marLeft w:val="0"/>
      <w:marRight w:val="0"/>
      <w:marTop w:val="0"/>
      <w:marBottom w:val="0"/>
      <w:divBdr>
        <w:top w:val="none" w:sz="0" w:space="0" w:color="auto"/>
        <w:left w:val="none" w:sz="0" w:space="0" w:color="auto"/>
        <w:bottom w:val="none" w:sz="0" w:space="0" w:color="auto"/>
        <w:right w:val="none" w:sz="0" w:space="0" w:color="auto"/>
      </w:divBdr>
    </w:div>
    <w:div w:id="76291005">
      <w:bodyDiv w:val="1"/>
      <w:marLeft w:val="0"/>
      <w:marRight w:val="0"/>
      <w:marTop w:val="0"/>
      <w:marBottom w:val="0"/>
      <w:divBdr>
        <w:top w:val="none" w:sz="0" w:space="0" w:color="auto"/>
        <w:left w:val="none" w:sz="0" w:space="0" w:color="auto"/>
        <w:bottom w:val="none" w:sz="0" w:space="0" w:color="auto"/>
        <w:right w:val="none" w:sz="0" w:space="0" w:color="auto"/>
      </w:divBdr>
    </w:div>
    <w:div w:id="95173345">
      <w:bodyDiv w:val="1"/>
      <w:marLeft w:val="0"/>
      <w:marRight w:val="0"/>
      <w:marTop w:val="0"/>
      <w:marBottom w:val="0"/>
      <w:divBdr>
        <w:top w:val="none" w:sz="0" w:space="0" w:color="auto"/>
        <w:left w:val="none" w:sz="0" w:space="0" w:color="auto"/>
        <w:bottom w:val="none" w:sz="0" w:space="0" w:color="auto"/>
        <w:right w:val="none" w:sz="0" w:space="0" w:color="auto"/>
      </w:divBdr>
    </w:div>
    <w:div w:id="144783103">
      <w:bodyDiv w:val="1"/>
      <w:marLeft w:val="0"/>
      <w:marRight w:val="0"/>
      <w:marTop w:val="0"/>
      <w:marBottom w:val="0"/>
      <w:divBdr>
        <w:top w:val="none" w:sz="0" w:space="0" w:color="auto"/>
        <w:left w:val="none" w:sz="0" w:space="0" w:color="auto"/>
        <w:bottom w:val="none" w:sz="0" w:space="0" w:color="auto"/>
        <w:right w:val="none" w:sz="0" w:space="0" w:color="auto"/>
      </w:divBdr>
    </w:div>
    <w:div w:id="152989699">
      <w:bodyDiv w:val="1"/>
      <w:marLeft w:val="0"/>
      <w:marRight w:val="0"/>
      <w:marTop w:val="0"/>
      <w:marBottom w:val="0"/>
      <w:divBdr>
        <w:top w:val="none" w:sz="0" w:space="0" w:color="auto"/>
        <w:left w:val="none" w:sz="0" w:space="0" w:color="auto"/>
        <w:bottom w:val="none" w:sz="0" w:space="0" w:color="auto"/>
        <w:right w:val="none" w:sz="0" w:space="0" w:color="auto"/>
      </w:divBdr>
    </w:div>
    <w:div w:id="171382212">
      <w:bodyDiv w:val="1"/>
      <w:marLeft w:val="0"/>
      <w:marRight w:val="0"/>
      <w:marTop w:val="0"/>
      <w:marBottom w:val="0"/>
      <w:divBdr>
        <w:top w:val="none" w:sz="0" w:space="0" w:color="auto"/>
        <w:left w:val="none" w:sz="0" w:space="0" w:color="auto"/>
        <w:bottom w:val="none" w:sz="0" w:space="0" w:color="auto"/>
        <w:right w:val="none" w:sz="0" w:space="0" w:color="auto"/>
      </w:divBdr>
    </w:div>
    <w:div w:id="183717867">
      <w:bodyDiv w:val="1"/>
      <w:marLeft w:val="0"/>
      <w:marRight w:val="0"/>
      <w:marTop w:val="0"/>
      <w:marBottom w:val="0"/>
      <w:divBdr>
        <w:top w:val="none" w:sz="0" w:space="0" w:color="auto"/>
        <w:left w:val="none" w:sz="0" w:space="0" w:color="auto"/>
        <w:bottom w:val="none" w:sz="0" w:space="0" w:color="auto"/>
        <w:right w:val="none" w:sz="0" w:space="0" w:color="auto"/>
      </w:divBdr>
    </w:div>
    <w:div w:id="261494470">
      <w:bodyDiv w:val="1"/>
      <w:marLeft w:val="0"/>
      <w:marRight w:val="0"/>
      <w:marTop w:val="0"/>
      <w:marBottom w:val="0"/>
      <w:divBdr>
        <w:top w:val="none" w:sz="0" w:space="0" w:color="auto"/>
        <w:left w:val="none" w:sz="0" w:space="0" w:color="auto"/>
        <w:bottom w:val="none" w:sz="0" w:space="0" w:color="auto"/>
        <w:right w:val="none" w:sz="0" w:space="0" w:color="auto"/>
      </w:divBdr>
    </w:div>
    <w:div w:id="262690952">
      <w:bodyDiv w:val="1"/>
      <w:marLeft w:val="0"/>
      <w:marRight w:val="0"/>
      <w:marTop w:val="0"/>
      <w:marBottom w:val="0"/>
      <w:divBdr>
        <w:top w:val="none" w:sz="0" w:space="0" w:color="auto"/>
        <w:left w:val="none" w:sz="0" w:space="0" w:color="auto"/>
        <w:bottom w:val="none" w:sz="0" w:space="0" w:color="auto"/>
        <w:right w:val="none" w:sz="0" w:space="0" w:color="auto"/>
      </w:divBdr>
    </w:div>
    <w:div w:id="302925952">
      <w:bodyDiv w:val="1"/>
      <w:marLeft w:val="0"/>
      <w:marRight w:val="0"/>
      <w:marTop w:val="0"/>
      <w:marBottom w:val="0"/>
      <w:divBdr>
        <w:top w:val="none" w:sz="0" w:space="0" w:color="auto"/>
        <w:left w:val="none" w:sz="0" w:space="0" w:color="auto"/>
        <w:bottom w:val="none" w:sz="0" w:space="0" w:color="auto"/>
        <w:right w:val="none" w:sz="0" w:space="0" w:color="auto"/>
      </w:divBdr>
    </w:div>
    <w:div w:id="314649296">
      <w:bodyDiv w:val="1"/>
      <w:marLeft w:val="0"/>
      <w:marRight w:val="0"/>
      <w:marTop w:val="0"/>
      <w:marBottom w:val="0"/>
      <w:divBdr>
        <w:top w:val="none" w:sz="0" w:space="0" w:color="auto"/>
        <w:left w:val="none" w:sz="0" w:space="0" w:color="auto"/>
        <w:bottom w:val="none" w:sz="0" w:space="0" w:color="auto"/>
        <w:right w:val="none" w:sz="0" w:space="0" w:color="auto"/>
      </w:divBdr>
      <w:divsChild>
        <w:div w:id="1073704087">
          <w:marLeft w:val="547"/>
          <w:marRight w:val="0"/>
          <w:marTop w:val="0"/>
          <w:marBottom w:val="0"/>
          <w:divBdr>
            <w:top w:val="none" w:sz="0" w:space="0" w:color="auto"/>
            <w:left w:val="none" w:sz="0" w:space="0" w:color="auto"/>
            <w:bottom w:val="none" w:sz="0" w:space="0" w:color="auto"/>
            <w:right w:val="none" w:sz="0" w:space="0" w:color="auto"/>
          </w:divBdr>
        </w:div>
        <w:div w:id="131364524">
          <w:marLeft w:val="547"/>
          <w:marRight w:val="0"/>
          <w:marTop w:val="0"/>
          <w:marBottom w:val="0"/>
          <w:divBdr>
            <w:top w:val="none" w:sz="0" w:space="0" w:color="auto"/>
            <w:left w:val="none" w:sz="0" w:space="0" w:color="auto"/>
            <w:bottom w:val="none" w:sz="0" w:space="0" w:color="auto"/>
            <w:right w:val="none" w:sz="0" w:space="0" w:color="auto"/>
          </w:divBdr>
        </w:div>
        <w:div w:id="1184398072">
          <w:marLeft w:val="547"/>
          <w:marRight w:val="0"/>
          <w:marTop w:val="0"/>
          <w:marBottom w:val="0"/>
          <w:divBdr>
            <w:top w:val="none" w:sz="0" w:space="0" w:color="auto"/>
            <w:left w:val="none" w:sz="0" w:space="0" w:color="auto"/>
            <w:bottom w:val="none" w:sz="0" w:space="0" w:color="auto"/>
            <w:right w:val="none" w:sz="0" w:space="0" w:color="auto"/>
          </w:divBdr>
        </w:div>
        <w:div w:id="512650267">
          <w:marLeft w:val="547"/>
          <w:marRight w:val="0"/>
          <w:marTop w:val="0"/>
          <w:marBottom w:val="0"/>
          <w:divBdr>
            <w:top w:val="none" w:sz="0" w:space="0" w:color="auto"/>
            <w:left w:val="none" w:sz="0" w:space="0" w:color="auto"/>
            <w:bottom w:val="none" w:sz="0" w:space="0" w:color="auto"/>
            <w:right w:val="none" w:sz="0" w:space="0" w:color="auto"/>
          </w:divBdr>
        </w:div>
        <w:div w:id="1613173842">
          <w:marLeft w:val="547"/>
          <w:marRight w:val="0"/>
          <w:marTop w:val="0"/>
          <w:marBottom w:val="0"/>
          <w:divBdr>
            <w:top w:val="none" w:sz="0" w:space="0" w:color="auto"/>
            <w:left w:val="none" w:sz="0" w:space="0" w:color="auto"/>
            <w:bottom w:val="none" w:sz="0" w:space="0" w:color="auto"/>
            <w:right w:val="none" w:sz="0" w:space="0" w:color="auto"/>
          </w:divBdr>
        </w:div>
      </w:divsChild>
    </w:div>
    <w:div w:id="327637256">
      <w:bodyDiv w:val="1"/>
      <w:marLeft w:val="0"/>
      <w:marRight w:val="0"/>
      <w:marTop w:val="0"/>
      <w:marBottom w:val="0"/>
      <w:divBdr>
        <w:top w:val="none" w:sz="0" w:space="0" w:color="auto"/>
        <w:left w:val="none" w:sz="0" w:space="0" w:color="auto"/>
        <w:bottom w:val="none" w:sz="0" w:space="0" w:color="auto"/>
        <w:right w:val="none" w:sz="0" w:space="0" w:color="auto"/>
      </w:divBdr>
    </w:div>
    <w:div w:id="422071751">
      <w:bodyDiv w:val="1"/>
      <w:marLeft w:val="0"/>
      <w:marRight w:val="0"/>
      <w:marTop w:val="0"/>
      <w:marBottom w:val="0"/>
      <w:divBdr>
        <w:top w:val="none" w:sz="0" w:space="0" w:color="auto"/>
        <w:left w:val="none" w:sz="0" w:space="0" w:color="auto"/>
        <w:bottom w:val="none" w:sz="0" w:space="0" w:color="auto"/>
        <w:right w:val="none" w:sz="0" w:space="0" w:color="auto"/>
      </w:divBdr>
    </w:div>
    <w:div w:id="496112549">
      <w:bodyDiv w:val="1"/>
      <w:marLeft w:val="0"/>
      <w:marRight w:val="0"/>
      <w:marTop w:val="0"/>
      <w:marBottom w:val="0"/>
      <w:divBdr>
        <w:top w:val="none" w:sz="0" w:space="0" w:color="auto"/>
        <w:left w:val="none" w:sz="0" w:space="0" w:color="auto"/>
        <w:bottom w:val="none" w:sz="0" w:space="0" w:color="auto"/>
        <w:right w:val="none" w:sz="0" w:space="0" w:color="auto"/>
      </w:divBdr>
    </w:div>
    <w:div w:id="530847804">
      <w:bodyDiv w:val="1"/>
      <w:marLeft w:val="0"/>
      <w:marRight w:val="0"/>
      <w:marTop w:val="0"/>
      <w:marBottom w:val="0"/>
      <w:divBdr>
        <w:top w:val="none" w:sz="0" w:space="0" w:color="auto"/>
        <w:left w:val="none" w:sz="0" w:space="0" w:color="auto"/>
        <w:bottom w:val="none" w:sz="0" w:space="0" w:color="auto"/>
        <w:right w:val="none" w:sz="0" w:space="0" w:color="auto"/>
      </w:divBdr>
    </w:div>
    <w:div w:id="647050719">
      <w:bodyDiv w:val="1"/>
      <w:marLeft w:val="0"/>
      <w:marRight w:val="0"/>
      <w:marTop w:val="0"/>
      <w:marBottom w:val="0"/>
      <w:divBdr>
        <w:top w:val="none" w:sz="0" w:space="0" w:color="auto"/>
        <w:left w:val="none" w:sz="0" w:space="0" w:color="auto"/>
        <w:bottom w:val="none" w:sz="0" w:space="0" w:color="auto"/>
        <w:right w:val="none" w:sz="0" w:space="0" w:color="auto"/>
      </w:divBdr>
    </w:div>
    <w:div w:id="686448498">
      <w:bodyDiv w:val="1"/>
      <w:marLeft w:val="0"/>
      <w:marRight w:val="0"/>
      <w:marTop w:val="0"/>
      <w:marBottom w:val="0"/>
      <w:divBdr>
        <w:top w:val="none" w:sz="0" w:space="0" w:color="auto"/>
        <w:left w:val="none" w:sz="0" w:space="0" w:color="auto"/>
        <w:bottom w:val="none" w:sz="0" w:space="0" w:color="auto"/>
        <w:right w:val="none" w:sz="0" w:space="0" w:color="auto"/>
      </w:divBdr>
    </w:div>
    <w:div w:id="724916429">
      <w:bodyDiv w:val="1"/>
      <w:marLeft w:val="0"/>
      <w:marRight w:val="0"/>
      <w:marTop w:val="0"/>
      <w:marBottom w:val="0"/>
      <w:divBdr>
        <w:top w:val="none" w:sz="0" w:space="0" w:color="auto"/>
        <w:left w:val="none" w:sz="0" w:space="0" w:color="auto"/>
        <w:bottom w:val="none" w:sz="0" w:space="0" w:color="auto"/>
        <w:right w:val="none" w:sz="0" w:space="0" w:color="auto"/>
      </w:divBdr>
    </w:div>
    <w:div w:id="726298563">
      <w:bodyDiv w:val="1"/>
      <w:marLeft w:val="0"/>
      <w:marRight w:val="0"/>
      <w:marTop w:val="0"/>
      <w:marBottom w:val="0"/>
      <w:divBdr>
        <w:top w:val="none" w:sz="0" w:space="0" w:color="auto"/>
        <w:left w:val="none" w:sz="0" w:space="0" w:color="auto"/>
        <w:bottom w:val="none" w:sz="0" w:space="0" w:color="auto"/>
        <w:right w:val="none" w:sz="0" w:space="0" w:color="auto"/>
      </w:divBdr>
    </w:div>
    <w:div w:id="755057423">
      <w:bodyDiv w:val="1"/>
      <w:marLeft w:val="0"/>
      <w:marRight w:val="0"/>
      <w:marTop w:val="0"/>
      <w:marBottom w:val="0"/>
      <w:divBdr>
        <w:top w:val="none" w:sz="0" w:space="0" w:color="auto"/>
        <w:left w:val="none" w:sz="0" w:space="0" w:color="auto"/>
        <w:bottom w:val="none" w:sz="0" w:space="0" w:color="auto"/>
        <w:right w:val="none" w:sz="0" w:space="0" w:color="auto"/>
      </w:divBdr>
    </w:div>
    <w:div w:id="831990062">
      <w:bodyDiv w:val="1"/>
      <w:marLeft w:val="0"/>
      <w:marRight w:val="0"/>
      <w:marTop w:val="0"/>
      <w:marBottom w:val="0"/>
      <w:divBdr>
        <w:top w:val="none" w:sz="0" w:space="0" w:color="auto"/>
        <w:left w:val="none" w:sz="0" w:space="0" w:color="auto"/>
        <w:bottom w:val="none" w:sz="0" w:space="0" w:color="auto"/>
        <w:right w:val="none" w:sz="0" w:space="0" w:color="auto"/>
      </w:divBdr>
    </w:div>
    <w:div w:id="850146971">
      <w:bodyDiv w:val="1"/>
      <w:marLeft w:val="0"/>
      <w:marRight w:val="0"/>
      <w:marTop w:val="0"/>
      <w:marBottom w:val="0"/>
      <w:divBdr>
        <w:top w:val="none" w:sz="0" w:space="0" w:color="auto"/>
        <w:left w:val="none" w:sz="0" w:space="0" w:color="auto"/>
        <w:bottom w:val="none" w:sz="0" w:space="0" w:color="auto"/>
        <w:right w:val="none" w:sz="0" w:space="0" w:color="auto"/>
      </w:divBdr>
    </w:div>
    <w:div w:id="866405530">
      <w:bodyDiv w:val="1"/>
      <w:marLeft w:val="0"/>
      <w:marRight w:val="0"/>
      <w:marTop w:val="0"/>
      <w:marBottom w:val="0"/>
      <w:divBdr>
        <w:top w:val="none" w:sz="0" w:space="0" w:color="auto"/>
        <w:left w:val="none" w:sz="0" w:space="0" w:color="auto"/>
        <w:bottom w:val="none" w:sz="0" w:space="0" w:color="auto"/>
        <w:right w:val="none" w:sz="0" w:space="0" w:color="auto"/>
      </w:divBdr>
    </w:div>
    <w:div w:id="892424992">
      <w:bodyDiv w:val="1"/>
      <w:marLeft w:val="0"/>
      <w:marRight w:val="0"/>
      <w:marTop w:val="0"/>
      <w:marBottom w:val="0"/>
      <w:divBdr>
        <w:top w:val="none" w:sz="0" w:space="0" w:color="auto"/>
        <w:left w:val="none" w:sz="0" w:space="0" w:color="auto"/>
        <w:bottom w:val="none" w:sz="0" w:space="0" w:color="auto"/>
        <w:right w:val="none" w:sz="0" w:space="0" w:color="auto"/>
      </w:divBdr>
    </w:div>
    <w:div w:id="932665303">
      <w:bodyDiv w:val="1"/>
      <w:marLeft w:val="0"/>
      <w:marRight w:val="0"/>
      <w:marTop w:val="0"/>
      <w:marBottom w:val="0"/>
      <w:divBdr>
        <w:top w:val="none" w:sz="0" w:space="0" w:color="auto"/>
        <w:left w:val="none" w:sz="0" w:space="0" w:color="auto"/>
        <w:bottom w:val="none" w:sz="0" w:space="0" w:color="auto"/>
        <w:right w:val="none" w:sz="0" w:space="0" w:color="auto"/>
      </w:divBdr>
    </w:div>
    <w:div w:id="1071929262">
      <w:bodyDiv w:val="1"/>
      <w:marLeft w:val="0"/>
      <w:marRight w:val="0"/>
      <w:marTop w:val="0"/>
      <w:marBottom w:val="0"/>
      <w:divBdr>
        <w:top w:val="none" w:sz="0" w:space="0" w:color="auto"/>
        <w:left w:val="none" w:sz="0" w:space="0" w:color="auto"/>
        <w:bottom w:val="none" w:sz="0" w:space="0" w:color="auto"/>
        <w:right w:val="none" w:sz="0" w:space="0" w:color="auto"/>
      </w:divBdr>
    </w:div>
    <w:div w:id="1141800924">
      <w:bodyDiv w:val="1"/>
      <w:marLeft w:val="0"/>
      <w:marRight w:val="0"/>
      <w:marTop w:val="0"/>
      <w:marBottom w:val="0"/>
      <w:divBdr>
        <w:top w:val="none" w:sz="0" w:space="0" w:color="auto"/>
        <w:left w:val="none" w:sz="0" w:space="0" w:color="auto"/>
        <w:bottom w:val="none" w:sz="0" w:space="0" w:color="auto"/>
        <w:right w:val="none" w:sz="0" w:space="0" w:color="auto"/>
      </w:divBdr>
    </w:div>
    <w:div w:id="1158155775">
      <w:bodyDiv w:val="1"/>
      <w:marLeft w:val="0"/>
      <w:marRight w:val="0"/>
      <w:marTop w:val="0"/>
      <w:marBottom w:val="0"/>
      <w:divBdr>
        <w:top w:val="none" w:sz="0" w:space="0" w:color="auto"/>
        <w:left w:val="none" w:sz="0" w:space="0" w:color="auto"/>
        <w:bottom w:val="none" w:sz="0" w:space="0" w:color="auto"/>
        <w:right w:val="none" w:sz="0" w:space="0" w:color="auto"/>
      </w:divBdr>
    </w:div>
    <w:div w:id="1329795619">
      <w:bodyDiv w:val="1"/>
      <w:marLeft w:val="0"/>
      <w:marRight w:val="0"/>
      <w:marTop w:val="0"/>
      <w:marBottom w:val="0"/>
      <w:divBdr>
        <w:top w:val="none" w:sz="0" w:space="0" w:color="auto"/>
        <w:left w:val="none" w:sz="0" w:space="0" w:color="auto"/>
        <w:bottom w:val="none" w:sz="0" w:space="0" w:color="auto"/>
        <w:right w:val="none" w:sz="0" w:space="0" w:color="auto"/>
      </w:divBdr>
    </w:div>
    <w:div w:id="1384251798">
      <w:bodyDiv w:val="1"/>
      <w:marLeft w:val="0"/>
      <w:marRight w:val="0"/>
      <w:marTop w:val="0"/>
      <w:marBottom w:val="0"/>
      <w:divBdr>
        <w:top w:val="none" w:sz="0" w:space="0" w:color="auto"/>
        <w:left w:val="none" w:sz="0" w:space="0" w:color="auto"/>
        <w:bottom w:val="none" w:sz="0" w:space="0" w:color="auto"/>
        <w:right w:val="none" w:sz="0" w:space="0" w:color="auto"/>
      </w:divBdr>
    </w:div>
    <w:div w:id="1388726384">
      <w:bodyDiv w:val="1"/>
      <w:marLeft w:val="0"/>
      <w:marRight w:val="0"/>
      <w:marTop w:val="0"/>
      <w:marBottom w:val="0"/>
      <w:divBdr>
        <w:top w:val="none" w:sz="0" w:space="0" w:color="auto"/>
        <w:left w:val="none" w:sz="0" w:space="0" w:color="auto"/>
        <w:bottom w:val="none" w:sz="0" w:space="0" w:color="auto"/>
        <w:right w:val="none" w:sz="0" w:space="0" w:color="auto"/>
      </w:divBdr>
      <w:divsChild>
        <w:div w:id="282856611">
          <w:marLeft w:val="547"/>
          <w:marRight w:val="0"/>
          <w:marTop w:val="0"/>
          <w:marBottom w:val="0"/>
          <w:divBdr>
            <w:top w:val="none" w:sz="0" w:space="0" w:color="auto"/>
            <w:left w:val="none" w:sz="0" w:space="0" w:color="auto"/>
            <w:bottom w:val="none" w:sz="0" w:space="0" w:color="auto"/>
            <w:right w:val="none" w:sz="0" w:space="0" w:color="auto"/>
          </w:divBdr>
        </w:div>
        <w:div w:id="1319571321">
          <w:marLeft w:val="547"/>
          <w:marRight w:val="0"/>
          <w:marTop w:val="0"/>
          <w:marBottom w:val="0"/>
          <w:divBdr>
            <w:top w:val="none" w:sz="0" w:space="0" w:color="auto"/>
            <w:left w:val="none" w:sz="0" w:space="0" w:color="auto"/>
            <w:bottom w:val="none" w:sz="0" w:space="0" w:color="auto"/>
            <w:right w:val="none" w:sz="0" w:space="0" w:color="auto"/>
          </w:divBdr>
        </w:div>
        <w:div w:id="548806359">
          <w:marLeft w:val="547"/>
          <w:marRight w:val="0"/>
          <w:marTop w:val="0"/>
          <w:marBottom w:val="0"/>
          <w:divBdr>
            <w:top w:val="none" w:sz="0" w:space="0" w:color="auto"/>
            <w:left w:val="none" w:sz="0" w:space="0" w:color="auto"/>
            <w:bottom w:val="none" w:sz="0" w:space="0" w:color="auto"/>
            <w:right w:val="none" w:sz="0" w:space="0" w:color="auto"/>
          </w:divBdr>
        </w:div>
        <w:div w:id="1055811093">
          <w:marLeft w:val="547"/>
          <w:marRight w:val="0"/>
          <w:marTop w:val="0"/>
          <w:marBottom w:val="0"/>
          <w:divBdr>
            <w:top w:val="none" w:sz="0" w:space="0" w:color="auto"/>
            <w:left w:val="none" w:sz="0" w:space="0" w:color="auto"/>
            <w:bottom w:val="none" w:sz="0" w:space="0" w:color="auto"/>
            <w:right w:val="none" w:sz="0" w:space="0" w:color="auto"/>
          </w:divBdr>
        </w:div>
        <w:div w:id="1333723293">
          <w:marLeft w:val="547"/>
          <w:marRight w:val="0"/>
          <w:marTop w:val="0"/>
          <w:marBottom w:val="0"/>
          <w:divBdr>
            <w:top w:val="none" w:sz="0" w:space="0" w:color="auto"/>
            <w:left w:val="none" w:sz="0" w:space="0" w:color="auto"/>
            <w:bottom w:val="none" w:sz="0" w:space="0" w:color="auto"/>
            <w:right w:val="none" w:sz="0" w:space="0" w:color="auto"/>
          </w:divBdr>
        </w:div>
        <w:div w:id="151064147">
          <w:marLeft w:val="547"/>
          <w:marRight w:val="0"/>
          <w:marTop w:val="0"/>
          <w:marBottom w:val="0"/>
          <w:divBdr>
            <w:top w:val="none" w:sz="0" w:space="0" w:color="auto"/>
            <w:left w:val="none" w:sz="0" w:space="0" w:color="auto"/>
            <w:bottom w:val="none" w:sz="0" w:space="0" w:color="auto"/>
            <w:right w:val="none" w:sz="0" w:space="0" w:color="auto"/>
          </w:divBdr>
        </w:div>
        <w:div w:id="555703011">
          <w:marLeft w:val="547"/>
          <w:marRight w:val="0"/>
          <w:marTop w:val="0"/>
          <w:marBottom w:val="0"/>
          <w:divBdr>
            <w:top w:val="none" w:sz="0" w:space="0" w:color="auto"/>
            <w:left w:val="none" w:sz="0" w:space="0" w:color="auto"/>
            <w:bottom w:val="none" w:sz="0" w:space="0" w:color="auto"/>
            <w:right w:val="none" w:sz="0" w:space="0" w:color="auto"/>
          </w:divBdr>
        </w:div>
        <w:div w:id="1184629470">
          <w:marLeft w:val="547"/>
          <w:marRight w:val="0"/>
          <w:marTop w:val="0"/>
          <w:marBottom w:val="0"/>
          <w:divBdr>
            <w:top w:val="none" w:sz="0" w:space="0" w:color="auto"/>
            <w:left w:val="none" w:sz="0" w:space="0" w:color="auto"/>
            <w:bottom w:val="none" w:sz="0" w:space="0" w:color="auto"/>
            <w:right w:val="none" w:sz="0" w:space="0" w:color="auto"/>
          </w:divBdr>
        </w:div>
        <w:div w:id="365446474">
          <w:marLeft w:val="547"/>
          <w:marRight w:val="0"/>
          <w:marTop w:val="0"/>
          <w:marBottom w:val="0"/>
          <w:divBdr>
            <w:top w:val="none" w:sz="0" w:space="0" w:color="auto"/>
            <w:left w:val="none" w:sz="0" w:space="0" w:color="auto"/>
            <w:bottom w:val="none" w:sz="0" w:space="0" w:color="auto"/>
            <w:right w:val="none" w:sz="0" w:space="0" w:color="auto"/>
          </w:divBdr>
        </w:div>
        <w:div w:id="1148715181">
          <w:marLeft w:val="547"/>
          <w:marRight w:val="0"/>
          <w:marTop w:val="0"/>
          <w:marBottom w:val="0"/>
          <w:divBdr>
            <w:top w:val="none" w:sz="0" w:space="0" w:color="auto"/>
            <w:left w:val="none" w:sz="0" w:space="0" w:color="auto"/>
            <w:bottom w:val="none" w:sz="0" w:space="0" w:color="auto"/>
            <w:right w:val="none" w:sz="0" w:space="0" w:color="auto"/>
          </w:divBdr>
        </w:div>
        <w:div w:id="1791361237">
          <w:marLeft w:val="547"/>
          <w:marRight w:val="0"/>
          <w:marTop w:val="0"/>
          <w:marBottom w:val="0"/>
          <w:divBdr>
            <w:top w:val="none" w:sz="0" w:space="0" w:color="auto"/>
            <w:left w:val="none" w:sz="0" w:space="0" w:color="auto"/>
            <w:bottom w:val="none" w:sz="0" w:space="0" w:color="auto"/>
            <w:right w:val="none" w:sz="0" w:space="0" w:color="auto"/>
          </w:divBdr>
        </w:div>
        <w:div w:id="1770194240">
          <w:marLeft w:val="547"/>
          <w:marRight w:val="0"/>
          <w:marTop w:val="0"/>
          <w:marBottom w:val="0"/>
          <w:divBdr>
            <w:top w:val="none" w:sz="0" w:space="0" w:color="auto"/>
            <w:left w:val="none" w:sz="0" w:space="0" w:color="auto"/>
            <w:bottom w:val="none" w:sz="0" w:space="0" w:color="auto"/>
            <w:right w:val="none" w:sz="0" w:space="0" w:color="auto"/>
          </w:divBdr>
        </w:div>
        <w:div w:id="1594124067">
          <w:marLeft w:val="547"/>
          <w:marRight w:val="0"/>
          <w:marTop w:val="0"/>
          <w:marBottom w:val="0"/>
          <w:divBdr>
            <w:top w:val="none" w:sz="0" w:space="0" w:color="auto"/>
            <w:left w:val="none" w:sz="0" w:space="0" w:color="auto"/>
            <w:bottom w:val="none" w:sz="0" w:space="0" w:color="auto"/>
            <w:right w:val="none" w:sz="0" w:space="0" w:color="auto"/>
          </w:divBdr>
        </w:div>
      </w:divsChild>
    </w:div>
    <w:div w:id="1403140999">
      <w:bodyDiv w:val="1"/>
      <w:marLeft w:val="0"/>
      <w:marRight w:val="0"/>
      <w:marTop w:val="0"/>
      <w:marBottom w:val="0"/>
      <w:divBdr>
        <w:top w:val="none" w:sz="0" w:space="0" w:color="auto"/>
        <w:left w:val="none" w:sz="0" w:space="0" w:color="auto"/>
        <w:bottom w:val="none" w:sz="0" w:space="0" w:color="auto"/>
        <w:right w:val="none" w:sz="0" w:space="0" w:color="auto"/>
      </w:divBdr>
    </w:div>
    <w:div w:id="1406221897">
      <w:bodyDiv w:val="1"/>
      <w:marLeft w:val="0"/>
      <w:marRight w:val="0"/>
      <w:marTop w:val="0"/>
      <w:marBottom w:val="0"/>
      <w:divBdr>
        <w:top w:val="none" w:sz="0" w:space="0" w:color="auto"/>
        <w:left w:val="none" w:sz="0" w:space="0" w:color="auto"/>
        <w:bottom w:val="none" w:sz="0" w:space="0" w:color="auto"/>
        <w:right w:val="none" w:sz="0" w:space="0" w:color="auto"/>
      </w:divBdr>
    </w:div>
    <w:div w:id="1519856613">
      <w:bodyDiv w:val="1"/>
      <w:marLeft w:val="0"/>
      <w:marRight w:val="0"/>
      <w:marTop w:val="0"/>
      <w:marBottom w:val="0"/>
      <w:divBdr>
        <w:top w:val="none" w:sz="0" w:space="0" w:color="auto"/>
        <w:left w:val="none" w:sz="0" w:space="0" w:color="auto"/>
        <w:bottom w:val="none" w:sz="0" w:space="0" w:color="auto"/>
        <w:right w:val="none" w:sz="0" w:space="0" w:color="auto"/>
      </w:divBdr>
    </w:div>
    <w:div w:id="1531339150">
      <w:bodyDiv w:val="1"/>
      <w:marLeft w:val="0"/>
      <w:marRight w:val="0"/>
      <w:marTop w:val="0"/>
      <w:marBottom w:val="0"/>
      <w:divBdr>
        <w:top w:val="none" w:sz="0" w:space="0" w:color="auto"/>
        <w:left w:val="none" w:sz="0" w:space="0" w:color="auto"/>
        <w:bottom w:val="none" w:sz="0" w:space="0" w:color="auto"/>
        <w:right w:val="none" w:sz="0" w:space="0" w:color="auto"/>
      </w:divBdr>
    </w:div>
    <w:div w:id="1579439435">
      <w:bodyDiv w:val="1"/>
      <w:marLeft w:val="0"/>
      <w:marRight w:val="0"/>
      <w:marTop w:val="0"/>
      <w:marBottom w:val="0"/>
      <w:divBdr>
        <w:top w:val="none" w:sz="0" w:space="0" w:color="auto"/>
        <w:left w:val="none" w:sz="0" w:space="0" w:color="auto"/>
        <w:bottom w:val="none" w:sz="0" w:space="0" w:color="auto"/>
        <w:right w:val="none" w:sz="0" w:space="0" w:color="auto"/>
      </w:divBdr>
    </w:div>
    <w:div w:id="1607158394">
      <w:bodyDiv w:val="1"/>
      <w:marLeft w:val="0"/>
      <w:marRight w:val="0"/>
      <w:marTop w:val="0"/>
      <w:marBottom w:val="0"/>
      <w:divBdr>
        <w:top w:val="none" w:sz="0" w:space="0" w:color="auto"/>
        <w:left w:val="none" w:sz="0" w:space="0" w:color="auto"/>
        <w:bottom w:val="none" w:sz="0" w:space="0" w:color="auto"/>
        <w:right w:val="none" w:sz="0" w:space="0" w:color="auto"/>
      </w:divBdr>
    </w:div>
    <w:div w:id="1678385486">
      <w:bodyDiv w:val="1"/>
      <w:marLeft w:val="0"/>
      <w:marRight w:val="0"/>
      <w:marTop w:val="0"/>
      <w:marBottom w:val="0"/>
      <w:divBdr>
        <w:top w:val="none" w:sz="0" w:space="0" w:color="auto"/>
        <w:left w:val="none" w:sz="0" w:space="0" w:color="auto"/>
        <w:bottom w:val="none" w:sz="0" w:space="0" w:color="auto"/>
        <w:right w:val="none" w:sz="0" w:space="0" w:color="auto"/>
      </w:divBdr>
    </w:div>
    <w:div w:id="1680042198">
      <w:bodyDiv w:val="1"/>
      <w:marLeft w:val="0"/>
      <w:marRight w:val="0"/>
      <w:marTop w:val="0"/>
      <w:marBottom w:val="0"/>
      <w:divBdr>
        <w:top w:val="none" w:sz="0" w:space="0" w:color="auto"/>
        <w:left w:val="none" w:sz="0" w:space="0" w:color="auto"/>
        <w:bottom w:val="none" w:sz="0" w:space="0" w:color="auto"/>
        <w:right w:val="none" w:sz="0" w:space="0" w:color="auto"/>
      </w:divBdr>
    </w:div>
    <w:div w:id="1709601240">
      <w:bodyDiv w:val="1"/>
      <w:marLeft w:val="0"/>
      <w:marRight w:val="0"/>
      <w:marTop w:val="0"/>
      <w:marBottom w:val="0"/>
      <w:divBdr>
        <w:top w:val="none" w:sz="0" w:space="0" w:color="auto"/>
        <w:left w:val="none" w:sz="0" w:space="0" w:color="auto"/>
        <w:bottom w:val="none" w:sz="0" w:space="0" w:color="auto"/>
        <w:right w:val="none" w:sz="0" w:space="0" w:color="auto"/>
      </w:divBdr>
    </w:div>
    <w:div w:id="1843812025">
      <w:bodyDiv w:val="1"/>
      <w:marLeft w:val="0"/>
      <w:marRight w:val="0"/>
      <w:marTop w:val="0"/>
      <w:marBottom w:val="0"/>
      <w:divBdr>
        <w:top w:val="none" w:sz="0" w:space="0" w:color="auto"/>
        <w:left w:val="none" w:sz="0" w:space="0" w:color="auto"/>
        <w:bottom w:val="none" w:sz="0" w:space="0" w:color="auto"/>
        <w:right w:val="none" w:sz="0" w:space="0" w:color="auto"/>
      </w:divBdr>
    </w:div>
    <w:div w:id="1858305101">
      <w:bodyDiv w:val="1"/>
      <w:marLeft w:val="0"/>
      <w:marRight w:val="0"/>
      <w:marTop w:val="0"/>
      <w:marBottom w:val="0"/>
      <w:divBdr>
        <w:top w:val="none" w:sz="0" w:space="0" w:color="auto"/>
        <w:left w:val="none" w:sz="0" w:space="0" w:color="auto"/>
        <w:bottom w:val="none" w:sz="0" w:space="0" w:color="auto"/>
        <w:right w:val="none" w:sz="0" w:space="0" w:color="auto"/>
      </w:divBdr>
    </w:div>
    <w:div w:id="1861508520">
      <w:bodyDiv w:val="1"/>
      <w:marLeft w:val="0"/>
      <w:marRight w:val="0"/>
      <w:marTop w:val="0"/>
      <w:marBottom w:val="0"/>
      <w:divBdr>
        <w:top w:val="none" w:sz="0" w:space="0" w:color="auto"/>
        <w:left w:val="none" w:sz="0" w:space="0" w:color="auto"/>
        <w:bottom w:val="none" w:sz="0" w:space="0" w:color="auto"/>
        <w:right w:val="none" w:sz="0" w:space="0" w:color="auto"/>
      </w:divBdr>
    </w:div>
    <w:div w:id="1947541486">
      <w:bodyDiv w:val="1"/>
      <w:marLeft w:val="0"/>
      <w:marRight w:val="0"/>
      <w:marTop w:val="0"/>
      <w:marBottom w:val="0"/>
      <w:divBdr>
        <w:top w:val="none" w:sz="0" w:space="0" w:color="auto"/>
        <w:left w:val="none" w:sz="0" w:space="0" w:color="auto"/>
        <w:bottom w:val="none" w:sz="0" w:space="0" w:color="auto"/>
        <w:right w:val="none" w:sz="0" w:space="0" w:color="auto"/>
      </w:divBdr>
    </w:div>
    <w:div w:id="1985232369">
      <w:bodyDiv w:val="1"/>
      <w:marLeft w:val="0"/>
      <w:marRight w:val="0"/>
      <w:marTop w:val="0"/>
      <w:marBottom w:val="0"/>
      <w:divBdr>
        <w:top w:val="none" w:sz="0" w:space="0" w:color="auto"/>
        <w:left w:val="none" w:sz="0" w:space="0" w:color="auto"/>
        <w:bottom w:val="none" w:sz="0" w:space="0" w:color="auto"/>
        <w:right w:val="none" w:sz="0" w:space="0" w:color="auto"/>
      </w:divBdr>
    </w:div>
    <w:div w:id="2054574290">
      <w:bodyDiv w:val="1"/>
      <w:marLeft w:val="0"/>
      <w:marRight w:val="0"/>
      <w:marTop w:val="0"/>
      <w:marBottom w:val="0"/>
      <w:divBdr>
        <w:top w:val="none" w:sz="0" w:space="0" w:color="auto"/>
        <w:left w:val="none" w:sz="0" w:space="0" w:color="auto"/>
        <w:bottom w:val="none" w:sz="0" w:space="0" w:color="auto"/>
        <w:right w:val="none" w:sz="0" w:space="0" w:color="auto"/>
      </w:divBdr>
    </w:div>
    <w:div w:id="2075229235">
      <w:bodyDiv w:val="1"/>
      <w:marLeft w:val="0"/>
      <w:marRight w:val="0"/>
      <w:marTop w:val="0"/>
      <w:marBottom w:val="0"/>
      <w:divBdr>
        <w:top w:val="none" w:sz="0" w:space="0" w:color="auto"/>
        <w:left w:val="none" w:sz="0" w:space="0" w:color="auto"/>
        <w:bottom w:val="none" w:sz="0" w:space="0" w:color="auto"/>
        <w:right w:val="none" w:sz="0" w:space="0" w:color="auto"/>
      </w:divBdr>
    </w:div>
    <w:div w:id="2098332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vitamind.com" TargetMode="External"/><Relationship Id="rId7" Type="http://schemas.openxmlformats.org/officeDocument/2006/relationships/hyperlink" Target="http://numenta.com/for-developers.php" TargetMode="External"/><Relationship Id="rId2" Type="http://schemas.openxmlformats.org/officeDocument/2006/relationships/hyperlink" Target="http://musicbrainz.org" TargetMode="External"/><Relationship Id="rId1" Type="http://schemas.openxmlformats.org/officeDocument/2006/relationships/hyperlink" Target="http://last.fm" TargetMode="External"/><Relationship Id="rId6" Type="http://schemas.openxmlformats.org/officeDocument/2006/relationships/hyperlink" Target="https://www.jyu.fi/hum/laitokset/musiikki/en/research/coe/materials/mirtoolbox" TargetMode="External"/><Relationship Id="rId5" Type="http://schemas.openxmlformats.org/officeDocument/2006/relationships/hyperlink" Target="http://www.music-ir.org/mirex/wiki/Main_Page" TargetMode="External"/><Relationship Id="rId4" Type="http://schemas.openxmlformats.org/officeDocument/2006/relationships/hyperlink" Target="http://tagatune.org/Magnatagatu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LNCS.XSL" StyleName="LNCS">
  <b:Source>
    <b:Tag>Pam01</b:Tag>
    <b:SourceType>Report</b:SourceType>
    <b:Guid>{C02A103E-F354-4616-89D0-217F1D795C0D}</b:Guid>
    <b:Author>
      <b:Author>
        <b:NameList>
          <b:Person>
            <b:Last>Pampalk</b:Last>
            <b:First>Elias</b:First>
          </b:Person>
        </b:NameList>
      </b:Author>
    </b:Author>
    <b:Title>Islands of Music. Analysis, Organization, and Visualization of Music Archives</b:Title>
    <b:Year>December 2001</b:Year>
    <b:Pages>100</b:Pages>
    <b:ThesisType>DIPLOMARBEIT</b:ThesisType>
    <b:RefOrder>10</b:RefOrder>
  </b:Source>
  <b:Source>
    <b:Tag>Tri05</b:Tag>
    <b:SourceType>Report</b:SourceType>
    <b:Guid>{6B6B5197-A8B6-485E-8BC5-4550367BF364}</b:Guid>
    <b:Author>
      <b:Author>
        <b:NameList>
          <b:Person>
            <b:Last>Jehan</b:Last>
            <b:First>Tristan</b:First>
          </b:Person>
        </b:NameList>
      </b:Author>
    </b:Author>
    <b:Title>Creating Music by Listening</b:Title>
    <b:Year>2005</b:Year>
    <b:Institution>MASSACHUSETTS INSTITUTE OF TECHNOLOGY</b:Institution>
    <b:Pages>137</b:Pages>
    <b:RefOrder>2</b:RefOrder>
  </b:Source>
  <b:Source>
    <b:Tag>Dow03</b:Tag>
    <b:SourceType>ArticleInAPeriodical</b:SourceType>
    <b:Guid>{FA171C1B-33A3-49C4-9C59-44659B0BF53A}</b:Guid>
    <b:Author>
      <b:Author>
        <b:NameList>
          <b:Person>
            <b:Last>Downie</b:Last>
            <b:First>J.</b:First>
            <b:Middle>Stephen</b:Middle>
          </b:Person>
        </b:NameList>
      </b:Author>
      <b:Editor>
        <b:NameList>
          <b:Person>
            <b:Last>Cronin</b:Last>
            <b:First>Blaise</b:First>
          </b:Person>
        </b:NameList>
      </b:Editor>
    </b:Author>
    <b:Title>Music information retrieval (Chapter 7)</b:Title>
    <b:Year>2003</b:Year>
    <b:Publisher>Medford, NJ: Information Today</b:Publisher>
    <b:Pages>295-340</b:Pages>
    <b:PeriodicalTitle>Annual Review of Information Science and Technology</b:PeriodicalTitle>
    <b:Comments>Available from http://music-ir.org/downie_mir_arist37.pdf</b:Comments>
    <b:Issue>37</b:Issue>
    <b:RefOrder>5</b:RefOrder>
  </b:Source>
  <b:Source>
    <b:Tag>Pri07</b:Tag>
    <b:SourceType>Report</b:SourceType>
    <b:Guid>{36A3EDB6-9195-43A5-8B4A-E60CAD225EAC}</b:Guid>
    <b:Author>
      <b:Author>
        <b:NameList>
          <b:Person>
            <b:Last>Kirss</b:Last>
            <b:First>Priit</b:First>
          </b:Person>
        </b:NameList>
      </b:Author>
    </b:Author>
    <b:Title>Audio Based Genre Classification of Electronic Music</b:Title>
    <b:Pages>77</b:Pages>
    <b:Year>2007</b:Year>
    <b:Institution>Music, Mind and Technology University of Jyväskylä</b:Institution>
    <b:ThesisType>Master's Thesis</b:ThesisType>
    <b:RefOrder>20</b:RefOrder>
  </b:Source>
  <b:Source>
    <b:Tag>Lar10</b:Tag>
    <b:SourceType>ElectronicSource</b:SourceType>
    <b:Guid>{940A7F4D-FB01-4015-8C10-235A032FD171}</b:Guid>
    <b:Author>
      <b:Author>
        <b:NameList>
          <b:Person>
            <b:Last>Lartillot</b:Last>
            <b:First>Olivier</b:First>
          </b:Person>
        </b:NameList>
      </b:Author>
    </b:Author>
    <b:Title>MIRtoolbox 1.3 User’s Manual</b:Title>
    <b:Year>2010</b:Year>
    <b:CountryRegion>Finland</b:CountryRegion>
    <b:Month>May</b:Month>
    <b:Day>19</b:Day>
    <b:Publisher>Finnish Centre of Excelence in Iterdisciplinary Music Research University of Jyväskylä</b:Publisher>
    <b:RefOrder>3</b:RefOrder>
  </b:Source>
  <b:Source>
    <b:Tag>Geo08</b:Tag>
    <b:SourceType>Report</b:SourceType>
    <b:Guid>{7B17E715-1119-4155-9E10-F717FD38AAB2}</b:Guid>
    <b:Author>
      <b:Author>
        <b:NameList>
          <b:Person>
            <b:Last>George</b:Last>
            <b:First>D.</b:First>
          </b:Person>
        </b:NameList>
      </b:Author>
    </b:Author>
    <b:Title>How the Brain Might Work: A Hierarchical and Temporal Model for Learning and Recognition</b:Title>
    <b:Year>2008</b:Year>
    <b:Institution>Stanford University, Palo Alto, CA</b:Institution>
    <b:ThesisType>PhD Thesis</b:ThesisType>
    <b:RefOrder>11</b:RefOrder>
  </b:Source>
  <b:Source>
    <b:Tag>Jef04</b:Tag>
    <b:SourceType>Book</b:SourceType>
    <b:Guid>{60CEF08E-B13F-45FC-8083-D01091F5119F}</b:Guid>
    <b:Author>
      <b:Author>
        <b:NameList>
          <b:Person>
            <b:Last>Jeff Hawkins</b:Last>
            <b:First> Sandra</b:First>
            <b:Middle>Blakeslee</b:Middle>
          </b:Person>
        </b:NameList>
      </b:Author>
    </b:Author>
    <b:Title>On Intelligence</b:Title>
    <b:Year>2004</b:Year>
    <b:Publisher>Times Books, New York: Henry Holt</b:Publisher>
    <b:Pages>174</b:Pages>
    <b:Edition>1st Edition</b:Edition>
    <b:RefOrder>7</b:RefOrder>
  </b:Source>
  <b:Source>
    <b:Tag>Nat08</b:Tag>
    <b:SourceType>Report</b:SourceType>
    <b:Guid>{286F59FA-53A3-4EAB-AE1E-C75A1EF85DD1}</b:Guid>
    <b:Author>
      <b:Author>
        <b:NameList>
          <b:Person>
            <b:Last>Schey</b:Last>
            <b:First>Nathan</b:First>
            <b:Middle>C.</b:Middle>
          </b:Person>
        </b:NameList>
      </b:Author>
    </b:Author>
    <b:Title>SONG IDENTIFICATION USING THE NUMENTA PLATFORM FOR INTELLIGENT COMPUTING</b:Title>
    <b:Year>2008</b:Year>
    <b:Department>Department of Computer Science and Engineering</b:Department>
    <b:Institution>The Ohio State University</b:Institution>
    <b:ThesisType>A Bachelors of Science Honors Thesis</b:ThesisType>
    <b:RefOrder>8</b:RefOrder>
  </b:Source>
  <b:Source>
    <b:Tag>Inc08</b:Tag>
    <b:SourceType>ElectronicSource</b:SourceType>
    <b:Guid>{0239A89F-147C-409A-8154-EA0D11B6A267}</b:Guid>
    <b:Author>
      <b:Author>
        <b:Corporate>Inc., Numenta</b:Corporate>
      </b:Author>
    </b:Author>
    <b:Title>Getting Started With NuPIC</b:Title>
    <b:Year>2008</b:Year>
    <b:Month>Setpember</b:Month>
    <b:Edition>Document Version 1.2.1</b:Edition>
    <b:RefOrder>21</b:RefOrder>
  </b:Source>
  <b:Source>
    <b:Tag>Num08</b:Tag>
    <b:SourceType>ElectronicSource</b:SourceType>
    <b:Guid>{0DA23A36-001C-480D-B024-5699FC1C8EE1}</b:Guid>
    <b:Author>
      <b:Author>
        <b:Corporate>Inc., Numenta</b:Corporate>
      </b:Author>
    </b:Author>
    <b:Title>Speech Processing with Hierarchical Temporal Memory</b:Title>
    <b:Year>2008</b:Year>
    <b:Month>June</b:Month>
    <b:Edition>Document Version 1.0</b:Edition>
    <b:RefOrder>18</b:RefOrder>
  </b:Source>
  <b:Source>
    <b:Tag>Ali09</b:Tag>
    <b:SourceType>Report</b:SourceType>
    <b:Guid>{1F3FCF72-713D-4570-B5CD-CD9C5BA48E56}</b:Guid>
    <b:Author>
      <b:Author>
        <b:NameList>
          <b:Person>
            <b:Last>Ali Nouri</b:Last>
            <b:First>Hooman</b:First>
            <b:Middle>Nikmehr</b:Middle>
          </b:Person>
        </b:NameList>
      </b:Author>
    </b:Author>
    <b:Title>Hierarchical Bayesian Reservoir Memory</b:Title>
    <b:Year>2009</b:Year>
    <b:Pages>6</b:Pages>
    <b:Department>Computer Engineering Department</b:Department>
    <b:Institution>Bu-Ali Sina University, Hamedan, Iran</b:Institution>
    <b:RefOrder>12</b:RefOrder>
  </b:Source>
  <b:Source>
    <b:Tag>Geo07</b:Tag>
    <b:SourceType>Report</b:SourceType>
    <b:Guid>{BD3D9D04-792B-4B3E-8CEC-C2775D26768B}</b:Guid>
    <b:Author>
      <b:Author>
        <b:NameList>
          <b:Person>
            <b:Last>Dileep George</b:Last>
            <b:First>Jeff</b:First>
            <b:Middle>Hawkins</b:Middle>
          </b:Person>
        </b:NameList>
      </b:Author>
    </b:Author>
    <b:Title>Hierarchical Temporal Memory: Concepts, Theory, and Terminology</b:Title>
    <b:Year>2007</b:Year>
    <b:Publisher>Numenta Inc.</b:Publisher>
    <b:RefOrder>22</b:RefOrder>
  </b:Source>
  <b:Source>
    <b:Tag>Log04</b:Tag>
    <b:SourceType>Report</b:SourceType>
    <b:Guid>{70C0A002-81A5-4D09-84B2-C110D61AB8B3}</b:Guid>
    <b:Author>
      <b:Author>
        <b:NameList>
          <b:Person>
            <b:Last>Beth</b:Last>
            <b:First>Logan</b:First>
          </b:Person>
        </b:NameList>
      </b:Author>
    </b:Author>
    <b:Title>Nearest-Neighbor Artist Identification</b:Title>
    <b:Year>2004</b:Year>
    <b:Department>Hewlett Packard LabsOne Cambridge Center</b:Department>
    <b:Institution>Cambridge MA USA</b:Institution>
    <b:RefOrder>16</b:RefOrder>
  </b:Source>
  <b:Source>
    <b:Tag>DGe07</b:Tag>
    <b:SourceType>ElectronicSource</b:SourceType>
    <b:Guid>{1AFB6C66-5E65-48FB-ABF7-A14F10B300D4}</b:Guid>
    <b:Author>
      <b:Author>
        <b:NameList>
          <b:Person>
            <b:Last>George</b:Last>
            <b:First>D.</b:First>
          </b:Person>
          <b:Person>
            <b:Last>Jaros</b:Last>
            <b:First>B.</b:First>
          </b:Person>
        </b:NameList>
      </b:Author>
    </b:Author>
    <b:Title>The HTM Learning Algorithms</b:Title>
    <b:Year>2007</b:Year>
    <b:Publisher>Numenta</b:Publisher>
    <b:RefOrder>6</b:RefOrder>
  </b:Source>
  <b:Source>
    <b:Tag>Dan09</b:Tag>
    <b:SourceType>Report</b:SourceType>
    <b:Guid>{1E0E5445-D3A1-4D45-97F1-374977A0BC16}</b:Guid>
    <b:Author>
      <b:Author>
        <b:NameList>
          <b:Person>
            <b:Last>Robinson</b:Last>
            <b:First>Dan</b:First>
          </b:Person>
          <b:Person>
            <b:Last>Leung</b:Last>
            <b:First>Kevin</b:First>
          </b:Person>
          <b:Person>
            <b:Last>Falco</b:Last>
            <b:First>Xavier</b:First>
          </b:Person>
        </b:NameList>
      </b:Author>
    </b:Author>
    <b:Title>Spoken Language Identification With Hierarchical Temporal Memories</b:Title>
    <b:Year>2009</b:Year>
    <b:RefOrder>17</b:RefOrder>
  </b:Source>
  <b:Source>
    <b:Tag>Lil08</b:Tag>
    <b:SourceType>Report</b:SourceType>
    <b:Guid>{96B5FC4B-56D4-4987-8A3D-6DD12E9E0FE2}</b:Guid>
    <b:LCID>en-US</b:LCID>
    <b:Author>
      <b:Author>
        <b:NameList>
          <b:Person>
            <b:Last>Lillie</b:Last>
            <b:First>Anita</b:First>
            <b:Middle>Shen</b:Middle>
          </b:Person>
        </b:NameList>
      </b:Author>
    </b:Author>
    <b:Title>MusicBox: Navigating the space of your music</b:Title>
    <b:Year>2008</b:Year>
    <b:Month>September</b:Month>
    <b:Pages>124</b:Pages>
    <b:Institution>Massachusetts Institute of Technology</b:Institution>
    <b:RefOrder>1</b:RefOrder>
  </b:Source>
  <b:Source>
    <b:Tag>Num</b:Tag>
    <b:SourceType>Report</b:SourceType>
    <b:Guid>{008D39E0-F1A8-4F7A-AE09-B5C7CBF9DF9C}</b:Guid>
    <b:Author>
      <b:Author>
        <b:NameList>
          <b:Person>
            <b:Last>Inc.</b:Last>
            <b:First>Numenta</b:First>
          </b:Person>
        </b:NameList>
      </b:Author>
    </b:Author>
    <b:Title>Node Algorithms Guide</b:Title>
    <b:Edition>NuPIC 1.7</b:Edition>
    <b:Year>2008</b:Year>
    <b:RefOrder>19</b:RefOrder>
  </b:Source>
  <b:Source>
    <b:Tag>Geo02</b:Tag>
    <b:SourceType>Report</b:SourceType>
    <b:Guid>{3E9B8847-66CD-465E-A3CE-74C513B82730}</b:Guid>
    <b:Author>
      <b:Author>
        <b:NameList>
          <b:Person>
            <b:Last>Tzanetakis</b:Last>
            <b:First>George</b:First>
          </b:Person>
        </b:NameList>
      </b:Author>
    </b:Author>
    <b:Title>Manipulation, analysis and retrieval systems for audio signals</b:Title>
    <b:Year>2002</b:Year>
    <b:Pages>198</b:Pages>
    <b:ThesisType>DISSERTATION</b:ThesisType>
    <b:RefOrder>4</b:RefOrder>
  </b:Source>
  <b:Source>
    <b:Tag>Haw04</b:Tag>
    <b:SourceType>Report</b:SourceType>
    <b:Guid>{B6820F34-72C4-409B-AF6D-26058078D2E9}</b:Guid>
    <b:Author>
      <b:Author>
        <b:NameList>
          <b:Person>
            <b:Last>HawkinsJ.</b:Last>
          </b:Person>
          <b:Person>
            <b:Last>George</b:Last>
            <b:First>D.</b:First>
          </b:Person>
        </b:NameList>
      </b:Author>
    </b:Author>
    <b:Title>A Hierarchical Bayesian Model of Invariant Pattern Recognition in the Visual Cortex</b:Title>
    <b:Year>2004</b:Year>
    <b:Institution>Redwood Neuroscience Institute, Menlo Park, CA</b:Institution>
    <b:RefOrder>14</b:RefOrder>
  </b:Source>
  <b:Source>
    <b:Tag>Jam09</b:Tag>
    <b:SourceType>Report</b:SourceType>
    <b:Guid>{456262F2-F3E9-4368-B232-0C0F2BD03786}</b:Guid>
    <b:Author>
      <b:Author>
        <b:NameList>
          <b:Person>
            <b:Last>James B. Maxwell</b:Last>
            <b:First>Philippe</b:First>
            <b:Middle>Pasquier, Arne Eigenfeldt</b:Middle>
          </b:Person>
        </b:NameList>
      </b:Author>
    </b:Author>
    <b:Title>Hierarchical Sequential Memory for Music: A Cognitive Model</b:Title>
    <b:Year>2009</b:Year>
    <b:ConferenceName>ISMIR</b:ConferenceName>
    <b:RefOrder>9</b:RefOrder>
  </b:Source>
  <b:Source>
    <b:Tag>Joo08</b:Tag>
    <b:SourceType>Report</b:SourceType>
    <b:Guid>{1EF4D328-CDEE-47E1-829E-3E30C8F33D5E}</b:Guid>
    <b:Author>
      <b:Author>
        <b:NameList>
          <b:Person>
            <b:Last>Joost van Doremalen</b:Last>
            <b:First>Lou</b:First>
            <b:Middle>Boves</b:Middle>
          </b:Person>
        </b:NameList>
      </b:Author>
    </b:Author>
    <b:Title>Spoken Digit Recognition using a Hierarchical Temporal Memory</b:Title>
    <b:Year>2008</b:Year>
    <b:Department>Centre for Language and Speech Technology</b:Department>
    <b:Institution> University of Nijmegen, the Netherlands</b:Institution>
    <b:RefOrder>23</b:RefOrder>
  </b:Source>
  <b:Source>
    <b:Tag>Lar07</b:Tag>
    <b:SourceType>Report</b:SourceType>
    <b:Guid>{B4A45D5C-34A6-43FE-8375-A889EBB29270}</b:Guid>
    <b:Author>
      <b:Author>
        <b:NameList>
          <b:Person>
            <b:Last>Lartillot</b:Last>
            <b:First>Olivier</b:First>
          </b:Person>
          <b:Person>
            <b:Last>Toiviainen</b:Last>
            <b:First>Petri</b:First>
          </b:Person>
        </b:NameList>
      </b:Author>
    </b:Author>
    <b:Title>A MATLAB TOOLBOX FOR MUSICAL FEATURE EXTRACTION FROM AUDIO</b:Title>
    <b:Year>2007</b:Year>
    <b:ThesisType>Proc. of the 10th Int. Conference on Digital Audio Effects (DAFx-07), Bordeaux, France</b:ThesisType>
    <b:RefOrder>24</b:RefOrder>
  </b:Source>
  <b:Source>
    <b:Tag>Jim08</b:Tag>
    <b:SourceType>Report</b:SourceType>
    <b:Guid>{F78A473D-86E7-4398-BF82-AB99556919E0}</b:Guid>
    <b:Author>
      <b:Author>
        <b:NameList>
          <b:Person>
            <b:Last>Jim Mutch</b:Last>
            <b:First>David</b:First>
            <b:Middle>G. Lowe</b:Middle>
          </b:Person>
        </b:NameList>
      </b:Author>
    </b:Author>
    <b:Title>Object class recognition and localization using sparse features with limited receptive fields</b:Title>
    <b:Year>2008</b:Year>
    <b:RefOrder>15</b:RefOrder>
  </b:Source>
  <b:Source>
    <b:Tag>Jim10</b:Tag>
    <b:SourceType>Report</b:SourceType>
    <b:Guid>{BB3B2865-6F9C-491E-955F-284A8CBA5C83}</b:Guid>
    <b:Author>
      <b:Author>
        <b:NameList>
          <b:Person>
            <b:Last>Jim Mutch</b:Last>
            <b:First>Ulf</b:First>
            <b:Middle>Knoblich, Tomaso Poggio</b:Middle>
          </b:Person>
        </b:NameList>
      </b:Author>
    </b:Author>
    <b:Title>CNS: a GPU-based framework for simulating cortically-organized networks</b:Title>
    <b:Year>2010</b:Year>
    <b:Institution>McGovern Institute for Brain Research Massachusetts Institute of Technology Cambridge, MA</b:Institution>
    <b:Department>Center for Biological and Computational Learning</b:Department>
    <b:RefOrder>13</b:RefOrder>
  </b:Source>
</b:Sources>
</file>

<file path=customXml/itemProps1.xml><?xml version="1.0" encoding="utf-8"?>
<ds:datastoreItem xmlns:ds="http://schemas.openxmlformats.org/officeDocument/2006/customXml" ds:itemID="{3A499683-301D-4277-BFE2-41E6734D6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4892</TotalTime>
  <Pages>49</Pages>
  <Words>11125</Words>
  <Characters>63418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Yarik</dc:creator>
  <cp:lastModifiedBy>Dzmitry Lahoda</cp:lastModifiedBy>
  <cp:revision>1453</cp:revision>
  <cp:lastPrinted>2010-06-04T09:01:00Z</cp:lastPrinted>
  <dcterms:created xsi:type="dcterms:W3CDTF">2010-04-13T00:03:00Z</dcterms:created>
  <dcterms:modified xsi:type="dcterms:W3CDTF">2010-06-04T09:01:00Z</dcterms:modified>
</cp:coreProperties>
</file>